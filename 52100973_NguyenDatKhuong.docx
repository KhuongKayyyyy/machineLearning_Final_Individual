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CC69A" w14:textId="77777777" w:rsidR="00D630E6" w:rsidRPr="00F53ADF" w:rsidRDefault="00D630E6" w:rsidP="00D630E6">
      <w:pPr>
        <w:suppressAutoHyphens/>
        <w:autoSpaceDE w:val="0"/>
        <w:autoSpaceDN w:val="0"/>
        <w:adjustRightInd w:val="0"/>
        <w:jc w:val="center"/>
        <w:rPr>
          <w:bCs/>
          <w:sz w:val="28"/>
          <w:szCs w:val="28"/>
          <w:lang w:val="en"/>
        </w:rPr>
      </w:pPr>
      <w:bookmarkStart w:id="0" w:name="_Toc387692905"/>
      <w:r w:rsidRPr="00F53ADF">
        <w:rPr>
          <w:bCs/>
          <w:sz w:val="28"/>
          <w:szCs w:val="28"/>
          <w:lang w:val="en"/>
        </w:rPr>
        <w:t xml:space="preserve">TỔNG LIÊN ĐOÀN LAO ĐỘNG VIỆT NAM </w:t>
      </w:r>
    </w:p>
    <w:p w14:paraId="785BD364" w14:textId="77777777" w:rsidR="00D630E6" w:rsidRPr="00F53ADF" w:rsidRDefault="00D630E6" w:rsidP="00D630E6">
      <w:pPr>
        <w:suppressAutoHyphens/>
        <w:autoSpaceDE w:val="0"/>
        <w:autoSpaceDN w:val="0"/>
        <w:adjustRightInd w:val="0"/>
        <w:jc w:val="center"/>
        <w:rPr>
          <w:sz w:val="28"/>
          <w:szCs w:val="28"/>
        </w:rPr>
      </w:pPr>
      <w:r w:rsidRPr="00F53ADF">
        <w:rPr>
          <w:b/>
          <w:bCs/>
          <w:sz w:val="28"/>
          <w:szCs w:val="28"/>
          <w:lang w:val="en"/>
        </w:rPr>
        <w:t>TR</w:t>
      </w:r>
      <w:r w:rsidRPr="00F53ADF">
        <w:rPr>
          <w:b/>
          <w:bCs/>
          <w:sz w:val="28"/>
          <w:szCs w:val="28"/>
          <w:lang w:val="vi-VN"/>
        </w:rPr>
        <w:t>ƯỜNG ĐẠI HỌC TÔN ĐỨC THẮNG</w:t>
      </w:r>
      <w:r w:rsidRPr="00F53ADF">
        <w:rPr>
          <w:sz w:val="28"/>
          <w:szCs w:val="28"/>
          <w:lang w:val="vi-VN"/>
        </w:rPr>
        <w:t xml:space="preserve"> </w:t>
      </w:r>
    </w:p>
    <w:p w14:paraId="75C98E2C" w14:textId="77777777" w:rsidR="00D630E6" w:rsidRPr="00F53ADF" w:rsidRDefault="00D630E6" w:rsidP="00D630E6">
      <w:pPr>
        <w:suppressAutoHyphens/>
        <w:autoSpaceDE w:val="0"/>
        <w:autoSpaceDN w:val="0"/>
        <w:adjustRightInd w:val="0"/>
        <w:jc w:val="center"/>
        <w:rPr>
          <w:sz w:val="28"/>
          <w:szCs w:val="28"/>
          <w:lang w:val="en"/>
        </w:rPr>
      </w:pPr>
      <w:r w:rsidRPr="00F53ADF">
        <w:rPr>
          <w:b/>
          <w:bCs/>
          <w:sz w:val="28"/>
          <w:szCs w:val="28"/>
          <w:lang w:val="en"/>
        </w:rPr>
        <w:t xml:space="preserve">KHOA CÔNG NGHỆ THÔNG TIN </w:t>
      </w:r>
    </w:p>
    <w:p w14:paraId="50602F16" w14:textId="77777777" w:rsidR="00D630E6" w:rsidRPr="00F53ADF" w:rsidRDefault="00D630E6" w:rsidP="00D630E6">
      <w:pPr>
        <w:suppressAutoHyphens/>
        <w:autoSpaceDE w:val="0"/>
        <w:autoSpaceDN w:val="0"/>
        <w:adjustRightInd w:val="0"/>
        <w:ind w:firstLine="720"/>
        <w:jc w:val="center"/>
        <w:rPr>
          <w:sz w:val="28"/>
          <w:szCs w:val="28"/>
          <w:lang w:val="en"/>
        </w:rPr>
      </w:pPr>
    </w:p>
    <w:p w14:paraId="14FB37A3" w14:textId="77777777" w:rsidR="00D630E6" w:rsidRPr="00F53ADF" w:rsidRDefault="00D630E6" w:rsidP="00D630E6">
      <w:pPr>
        <w:suppressAutoHyphens/>
        <w:autoSpaceDE w:val="0"/>
        <w:autoSpaceDN w:val="0"/>
        <w:adjustRightInd w:val="0"/>
        <w:ind w:firstLine="720"/>
        <w:jc w:val="center"/>
        <w:rPr>
          <w:b/>
          <w:bCs/>
          <w:sz w:val="28"/>
          <w:szCs w:val="28"/>
          <w:lang w:val="en"/>
        </w:rPr>
      </w:pPr>
      <w:r w:rsidRPr="00F53ADF">
        <w:rPr>
          <w:noProof/>
          <w:sz w:val="28"/>
          <w:szCs w:val="28"/>
        </w:rPr>
        <w:drawing>
          <wp:inline distT="0" distB="0" distL="0" distR="0" wp14:anchorId="66A52811" wp14:editId="68FF136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245BC85" w14:textId="5A3C86F5" w:rsidR="00D630E6" w:rsidRPr="00F53ADF" w:rsidRDefault="00D630E6" w:rsidP="00D630E6">
      <w:pPr>
        <w:suppressAutoHyphens/>
        <w:autoSpaceDE w:val="0"/>
        <w:autoSpaceDN w:val="0"/>
        <w:adjustRightInd w:val="0"/>
        <w:spacing w:line="360" w:lineRule="auto"/>
        <w:ind w:firstLine="720"/>
        <w:jc w:val="center"/>
        <w:rPr>
          <w:b/>
          <w:bCs/>
          <w:sz w:val="28"/>
          <w:szCs w:val="28"/>
          <w:lang w:val="en"/>
        </w:rPr>
      </w:pPr>
    </w:p>
    <w:p w14:paraId="685DF1B0" w14:textId="77777777" w:rsidR="00D630E6" w:rsidRPr="00F53ADF" w:rsidRDefault="00D630E6" w:rsidP="00D630E6">
      <w:pPr>
        <w:suppressAutoHyphens/>
        <w:autoSpaceDE w:val="0"/>
        <w:autoSpaceDN w:val="0"/>
        <w:adjustRightInd w:val="0"/>
        <w:spacing w:line="360" w:lineRule="auto"/>
        <w:rPr>
          <w:b/>
          <w:bCs/>
          <w:sz w:val="28"/>
          <w:szCs w:val="28"/>
          <w:lang w:val="en"/>
        </w:rPr>
      </w:pPr>
    </w:p>
    <w:p w14:paraId="646BD48D" w14:textId="21295508" w:rsidR="00A7631E" w:rsidRPr="00F53ADF" w:rsidRDefault="00A7631E" w:rsidP="00A7631E">
      <w:pPr>
        <w:suppressAutoHyphens/>
        <w:autoSpaceDE w:val="0"/>
        <w:autoSpaceDN w:val="0"/>
        <w:adjustRightInd w:val="0"/>
        <w:spacing w:line="360" w:lineRule="auto"/>
        <w:jc w:val="center"/>
        <w:rPr>
          <w:b/>
          <w:bCs/>
          <w:sz w:val="28"/>
          <w:szCs w:val="28"/>
        </w:rPr>
      </w:pPr>
      <w:r w:rsidRPr="00F53ADF">
        <w:rPr>
          <w:b/>
          <w:bCs/>
          <w:sz w:val="28"/>
          <w:szCs w:val="28"/>
        </w:rPr>
        <w:t xml:space="preserve">BÁO CÁO </w:t>
      </w:r>
      <w:r w:rsidR="00983B6A" w:rsidRPr="00F53ADF">
        <w:rPr>
          <w:b/>
          <w:bCs/>
          <w:sz w:val="28"/>
          <w:szCs w:val="28"/>
        </w:rPr>
        <w:t>CUỐI KÌ</w:t>
      </w:r>
    </w:p>
    <w:p w14:paraId="67E5A293" w14:textId="5CC3499D" w:rsidR="00D630E6" w:rsidRPr="00F53ADF" w:rsidRDefault="00A7631E" w:rsidP="00A7631E">
      <w:pPr>
        <w:suppressAutoHyphens/>
        <w:autoSpaceDE w:val="0"/>
        <w:autoSpaceDN w:val="0"/>
        <w:adjustRightInd w:val="0"/>
        <w:spacing w:line="360" w:lineRule="auto"/>
        <w:jc w:val="center"/>
        <w:rPr>
          <w:b/>
          <w:bCs/>
          <w:sz w:val="28"/>
          <w:szCs w:val="28"/>
          <w:lang w:val="en"/>
        </w:rPr>
      </w:pPr>
      <w:r w:rsidRPr="00F53ADF">
        <w:rPr>
          <w:b/>
          <w:bCs/>
          <w:sz w:val="28"/>
          <w:szCs w:val="28"/>
        </w:rPr>
        <w:t>MÔN HỌC: NHẬP MÔN HỌC MÁY</w:t>
      </w:r>
      <w:r w:rsidR="00D630E6" w:rsidRPr="00F53ADF">
        <w:rPr>
          <w:b/>
          <w:bCs/>
          <w:sz w:val="28"/>
          <w:szCs w:val="28"/>
          <w:lang w:val="en"/>
        </w:rPr>
        <w:t xml:space="preserve"> </w:t>
      </w:r>
    </w:p>
    <w:p w14:paraId="6F9AC32E"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1F3EBD7D"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44F82EF7" w14:textId="77777777" w:rsidR="00D630E6" w:rsidRPr="00F53ADF" w:rsidRDefault="00D630E6" w:rsidP="00D630E6">
      <w:pPr>
        <w:suppressAutoHyphens/>
        <w:autoSpaceDE w:val="0"/>
        <w:autoSpaceDN w:val="0"/>
        <w:adjustRightInd w:val="0"/>
        <w:spacing w:line="360" w:lineRule="auto"/>
        <w:jc w:val="center"/>
        <w:rPr>
          <w:b/>
          <w:bCs/>
          <w:sz w:val="28"/>
          <w:szCs w:val="28"/>
          <w:lang w:val="en"/>
        </w:rPr>
      </w:pPr>
    </w:p>
    <w:p w14:paraId="6FDF500A" w14:textId="73175FEC" w:rsidR="00D630E6" w:rsidRPr="00F53ADF" w:rsidRDefault="00D630E6" w:rsidP="00D630E6">
      <w:pPr>
        <w:suppressAutoHyphens/>
        <w:autoSpaceDE w:val="0"/>
        <w:autoSpaceDN w:val="0"/>
        <w:adjustRightInd w:val="0"/>
        <w:spacing w:line="360" w:lineRule="auto"/>
        <w:jc w:val="both"/>
        <w:rPr>
          <w:b/>
          <w:bCs/>
          <w:color w:val="FF0000"/>
          <w:sz w:val="28"/>
          <w:szCs w:val="28"/>
          <w:lang w:val="en"/>
        </w:rPr>
      </w:pPr>
    </w:p>
    <w:p w14:paraId="650E748F" w14:textId="77777777" w:rsidR="00D630E6" w:rsidRPr="00F53ADF" w:rsidRDefault="00D630E6" w:rsidP="00D630E6">
      <w:pPr>
        <w:suppressAutoHyphens/>
        <w:autoSpaceDE w:val="0"/>
        <w:autoSpaceDN w:val="0"/>
        <w:adjustRightInd w:val="0"/>
        <w:spacing w:line="360" w:lineRule="auto"/>
        <w:jc w:val="both"/>
        <w:rPr>
          <w:b/>
          <w:bCs/>
          <w:sz w:val="28"/>
          <w:szCs w:val="28"/>
          <w:lang w:val="en"/>
        </w:rPr>
      </w:pPr>
    </w:p>
    <w:p w14:paraId="769A8590" w14:textId="1BFA36AD" w:rsidR="00D630E6" w:rsidRPr="00F53ADF" w:rsidRDefault="00D630E6" w:rsidP="00D630E6">
      <w:pPr>
        <w:suppressAutoHyphens/>
        <w:autoSpaceDE w:val="0"/>
        <w:autoSpaceDN w:val="0"/>
        <w:adjustRightInd w:val="0"/>
        <w:spacing w:line="360" w:lineRule="auto"/>
        <w:jc w:val="right"/>
        <w:rPr>
          <w:sz w:val="28"/>
          <w:szCs w:val="28"/>
        </w:rPr>
      </w:pPr>
      <w:proofErr w:type="spellStart"/>
      <w:r w:rsidRPr="00F53ADF">
        <w:rPr>
          <w:i/>
          <w:sz w:val="28"/>
          <w:szCs w:val="28"/>
          <w:lang w:val="en"/>
        </w:rPr>
        <w:t>Người</w:t>
      </w:r>
      <w:proofErr w:type="spellEnd"/>
      <w:r w:rsidRPr="00F53ADF">
        <w:rPr>
          <w:i/>
          <w:sz w:val="28"/>
          <w:szCs w:val="28"/>
          <w:lang w:val="en"/>
        </w:rPr>
        <w:t xml:space="preserve"> h</w:t>
      </w:r>
      <w:r w:rsidRPr="00F53ADF">
        <w:rPr>
          <w:i/>
          <w:sz w:val="28"/>
          <w:szCs w:val="28"/>
          <w:lang w:val="vi-VN"/>
        </w:rPr>
        <w:t>ướng dẫn</w:t>
      </w:r>
      <w:r w:rsidRPr="00F53ADF">
        <w:rPr>
          <w:sz w:val="28"/>
          <w:szCs w:val="28"/>
          <w:lang w:val="vi-VN"/>
        </w:rPr>
        <w:t xml:space="preserve">: </w:t>
      </w:r>
      <w:r w:rsidR="009F54CC" w:rsidRPr="00F53ADF">
        <w:rPr>
          <w:b/>
          <w:bCs/>
          <w:sz w:val="28"/>
          <w:szCs w:val="28"/>
        </w:rPr>
        <w:t>PGS.</w:t>
      </w:r>
      <w:r w:rsidR="00A7631E" w:rsidRPr="00F53ADF">
        <w:rPr>
          <w:b/>
          <w:sz w:val="28"/>
          <w:szCs w:val="28"/>
        </w:rPr>
        <w:t>TS. LÊ ANH CƯỜNG</w:t>
      </w:r>
    </w:p>
    <w:p w14:paraId="2102C992" w14:textId="076792E4" w:rsidR="00D630E6" w:rsidRPr="00F53ADF" w:rsidRDefault="00D630E6" w:rsidP="00983B6A">
      <w:pPr>
        <w:suppressAutoHyphens/>
        <w:autoSpaceDE w:val="0"/>
        <w:autoSpaceDN w:val="0"/>
        <w:adjustRightInd w:val="0"/>
        <w:spacing w:line="360" w:lineRule="auto"/>
        <w:jc w:val="right"/>
        <w:rPr>
          <w:b/>
          <w:bCs/>
          <w:sz w:val="28"/>
          <w:szCs w:val="28"/>
        </w:rPr>
      </w:pPr>
      <w:r w:rsidRPr="00F53ADF">
        <w:rPr>
          <w:i/>
          <w:sz w:val="28"/>
          <w:szCs w:val="28"/>
          <w:lang w:val="vi-VN"/>
        </w:rPr>
        <w:t>Người thực hiện</w:t>
      </w:r>
      <w:r w:rsidRPr="00F53ADF">
        <w:rPr>
          <w:sz w:val="28"/>
          <w:szCs w:val="28"/>
          <w:lang w:val="vi-VN"/>
        </w:rPr>
        <w:t>:</w:t>
      </w:r>
      <w:r w:rsidRPr="00F53ADF">
        <w:rPr>
          <w:b/>
          <w:bCs/>
          <w:sz w:val="28"/>
          <w:szCs w:val="28"/>
          <w:lang w:val="vi-VN"/>
        </w:rPr>
        <w:t xml:space="preserve"> </w:t>
      </w:r>
      <w:r w:rsidR="008E1393" w:rsidRPr="00F53ADF">
        <w:rPr>
          <w:b/>
          <w:bCs/>
          <w:sz w:val="28"/>
          <w:szCs w:val="28"/>
        </w:rPr>
        <w:t xml:space="preserve">NGUYỄN </w:t>
      </w:r>
      <w:r w:rsidR="00465102" w:rsidRPr="00F53ADF">
        <w:rPr>
          <w:b/>
          <w:bCs/>
          <w:sz w:val="28"/>
          <w:szCs w:val="28"/>
        </w:rPr>
        <w:t>ĐẠT KHƯƠNG</w:t>
      </w:r>
      <w:r w:rsidRPr="00F53ADF">
        <w:rPr>
          <w:b/>
          <w:bCs/>
          <w:sz w:val="28"/>
          <w:szCs w:val="28"/>
        </w:rPr>
        <w:t xml:space="preserve"> </w:t>
      </w:r>
      <w:r w:rsidR="00A7631E" w:rsidRPr="00F53ADF">
        <w:rPr>
          <w:b/>
          <w:bCs/>
          <w:sz w:val="28"/>
          <w:szCs w:val="28"/>
        </w:rPr>
        <w:t>–</w:t>
      </w:r>
      <w:r w:rsidRPr="00F53ADF">
        <w:rPr>
          <w:b/>
          <w:bCs/>
          <w:sz w:val="28"/>
          <w:szCs w:val="28"/>
        </w:rPr>
        <w:t xml:space="preserve"> </w:t>
      </w:r>
      <w:r w:rsidR="001D1E5A" w:rsidRPr="00F53ADF">
        <w:rPr>
          <w:b/>
          <w:bCs/>
          <w:sz w:val="28"/>
          <w:szCs w:val="28"/>
          <w:lang w:val="vi-VN"/>
        </w:rPr>
        <w:t>52100</w:t>
      </w:r>
      <w:r w:rsidR="0088150E" w:rsidRPr="00F53ADF">
        <w:rPr>
          <w:b/>
          <w:bCs/>
          <w:sz w:val="28"/>
          <w:szCs w:val="28"/>
        </w:rPr>
        <w:t>973</w:t>
      </w:r>
    </w:p>
    <w:p w14:paraId="0976AC0B" w14:textId="39FF5B8A"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Lớp       </w:t>
      </w:r>
      <w:r w:rsidRPr="00F53ADF">
        <w:rPr>
          <w:b/>
          <w:bCs/>
          <w:sz w:val="28"/>
          <w:szCs w:val="28"/>
          <w:lang w:val="vi-VN"/>
        </w:rPr>
        <w:t xml:space="preserve">:    </w:t>
      </w:r>
      <w:r w:rsidR="001D1E5A" w:rsidRPr="00F53ADF">
        <w:rPr>
          <w:b/>
          <w:bCs/>
          <w:sz w:val="28"/>
          <w:szCs w:val="28"/>
          <w:lang w:val="vi-VN"/>
        </w:rPr>
        <w:t>21050401</w:t>
      </w:r>
    </w:p>
    <w:p w14:paraId="28B2CF55" w14:textId="029F01D7"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Khoá    </w:t>
      </w:r>
      <w:r w:rsidRPr="00F53ADF">
        <w:rPr>
          <w:b/>
          <w:bCs/>
          <w:sz w:val="28"/>
          <w:szCs w:val="28"/>
          <w:lang w:val="vi-VN"/>
        </w:rPr>
        <w:t xml:space="preserve"> :    </w:t>
      </w:r>
      <w:r w:rsidR="001D1E5A" w:rsidRPr="00F53ADF">
        <w:rPr>
          <w:b/>
          <w:bCs/>
          <w:sz w:val="28"/>
          <w:szCs w:val="28"/>
          <w:lang w:val="vi-VN"/>
        </w:rPr>
        <w:t>25</w:t>
      </w:r>
    </w:p>
    <w:p w14:paraId="6EC8B63A" w14:textId="26F73AF3" w:rsidR="00D630E6" w:rsidRPr="00F53ADF" w:rsidRDefault="00D630E6" w:rsidP="00D630E6">
      <w:pPr>
        <w:suppressAutoHyphens/>
        <w:autoSpaceDE w:val="0"/>
        <w:autoSpaceDN w:val="0"/>
        <w:adjustRightInd w:val="0"/>
        <w:jc w:val="center"/>
        <w:rPr>
          <w:b/>
          <w:bCs/>
          <w:sz w:val="28"/>
          <w:szCs w:val="28"/>
          <w:lang w:val="vi-VN"/>
        </w:rPr>
      </w:pPr>
    </w:p>
    <w:p w14:paraId="759D3F2F" w14:textId="2C8DF625" w:rsidR="00983B6A" w:rsidRPr="00F53ADF" w:rsidRDefault="00983B6A" w:rsidP="00D630E6">
      <w:pPr>
        <w:suppressAutoHyphens/>
        <w:autoSpaceDE w:val="0"/>
        <w:autoSpaceDN w:val="0"/>
        <w:adjustRightInd w:val="0"/>
        <w:jc w:val="center"/>
        <w:rPr>
          <w:b/>
          <w:bCs/>
          <w:sz w:val="28"/>
          <w:szCs w:val="28"/>
          <w:lang w:val="vi-VN"/>
        </w:rPr>
      </w:pPr>
    </w:p>
    <w:p w14:paraId="5D28BDE2" w14:textId="7F097C23" w:rsidR="00983B6A" w:rsidRPr="00F53ADF" w:rsidRDefault="00983B6A" w:rsidP="00D630E6">
      <w:pPr>
        <w:suppressAutoHyphens/>
        <w:autoSpaceDE w:val="0"/>
        <w:autoSpaceDN w:val="0"/>
        <w:adjustRightInd w:val="0"/>
        <w:jc w:val="center"/>
        <w:rPr>
          <w:b/>
          <w:bCs/>
          <w:sz w:val="28"/>
          <w:szCs w:val="28"/>
          <w:lang w:val="vi-VN"/>
        </w:rPr>
      </w:pPr>
    </w:p>
    <w:p w14:paraId="29EC4047" w14:textId="676ABD7B" w:rsidR="00983B6A" w:rsidRPr="00F53ADF" w:rsidRDefault="00983B6A" w:rsidP="00D630E6">
      <w:pPr>
        <w:suppressAutoHyphens/>
        <w:autoSpaceDE w:val="0"/>
        <w:autoSpaceDN w:val="0"/>
        <w:adjustRightInd w:val="0"/>
        <w:jc w:val="center"/>
        <w:rPr>
          <w:b/>
          <w:bCs/>
          <w:sz w:val="28"/>
          <w:szCs w:val="28"/>
          <w:lang w:val="vi-VN"/>
        </w:rPr>
      </w:pPr>
    </w:p>
    <w:p w14:paraId="04F401C9" w14:textId="62C7CB95" w:rsidR="00983B6A" w:rsidRPr="00F53ADF" w:rsidRDefault="00983B6A" w:rsidP="00D630E6">
      <w:pPr>
        <w:suppressAutoHyphens/>
        <w:autoSpaceDE w:val="0"/>
        <w:autoSpaceDN w:val="0"/>
        <w:adjustRightInd w:val="0"/>
        <w:jc w:val="center"/>
        <w:rPr>
          <w:b/>
          <w:bCs/>
          <w:sz w:val="28"/>
          <w:szCs w:val="28"/>
          <w:lang w:val="vi-VN"/>
        </w:rPr>
      </w:pPr>
    </w:p>
    <w:p w14:paraId="25D9EDDE" w14:textId="34873637" w:rsidR="00983B6A" w:rsidRPr="00F53ADF" w:rsidRDefault="00983B6A" w:rsidP="00D630E6">
      <w:pPr>
        <w:suppressAutoHyphens/>
        <w:autoSpaceDE w:val="0"/>
        <w:autoSpaceDN w:val="0"/>
        <w:adjustRightInd w:val="0"/>
        <w:jc w:val="center"/>
        <w:rPr>
          <w:b/>
          <w:bCs/>
          <w:sz w:val="28"/>
          <w:szCs w:val="28"/>
          <w:lang w:val="vi-VN"/>
        </w:rPr>
      </w:pPr>
    </w:p>
    <w:p w14:paraId="4237AA48" w14:textId="6C8C5EE0" w:rsidR="00983B6A" w:rsidRPr="00F53ADF" w:rsidRDefault="00983B6A" w:rsidP="00D630E6">
      <w:pPr>
        <w:suppressAutoHyphens/>
        <w:autoSpaceDE w:val="0"/>
        <w:autoSpaceDN w:val="0"/>
        <w:adjustRightInd w:val="0"/>
        <w:jc w:val="center"/>
        <w:rPr>
          <w:b/>
          <w:bCs/>
          <w:sz w:val="28"/>
          <w:szCs w:val="28"/>
          <w:lang w:val="vi-VN"/>
        </w:rPr>
      </w:pPr>
    </w:p>
    <w:p w14:paraId="6020A598" w14:textId="5F7D998D" w:rsidR="00983B6A" w:rsidRPr="00F53ADF" w:rsidRDefault="00983B6A" w:rsidP="00D630E6">
      <w:pPr>
        <w:suppressAutoHyphens/>
        <w:autoSpaceDE w:val="0"/>
        <w:autoSpaceDN w:val="0"/>
        <w:adjustRightInd w:val="0"/>
        <w:jc w:val="center"/>
        <w:rPr>
          <w:b/>
          <w:bCs/>
          <w:sz w:val="28"/>
          <w:szCs w:val="28"/>
          <w:lang w:val="vi-VN"/>
        </w:rPr>
      </w:pPr>
    </w:p>
    <w:p w14:paraId="73BFF62A" w14:textId="77777777" w:rsidR="00983B6A" w:rsidRPr="00F53ADF" w:rsidRDefault="00983B6A" w:rsidP="006D7616">
      <w:pPr>
        <w:suppressAutoHyphens/>
        <w:autoSpaceDE w:val="0"/>
        <w:autoSpaceDN w:val="0"/>
        <w:adjustRightInd w:val="0"/>
        <w:rPr>
          <w:b/>
          <w:bCs/>
          <w:sz w:val="28"/>
          <w:szCs w:val="28"/>
          <w:lang w:val="vi-VN"/>
        </w:rPr>
      </w:pPr>
    </w:p>
    <w:p w14:paraId="2503AF2B" w14:textId="454DD221" w:rsidR="00D630E6" w:rsidRPr="00F53ADF" w:rsidRDefault="00D630E6" w:rsidP="00D630E6">
      <w:pPr>
        <w:suppressAutoHyphens/>
        <w:autoSpaceDE w:val="0"/>
        <w:autoSpaceDN w:val="0"/>
        <w:adjustRightInd w:val="0"/>
        <w:jc w:val="center"/>
        <w:rPr>
          <w:b/>
          <w:bCs/>
          <w:iCs/>
          <w:sz w:val="28"/>
          <w:szCs w:val="28"/>
        </w:rPr>
        <w:sectPr w:rsidR="00D630E6" w:rsidRPr="00F53ADF" w:rsidSect="00516567">
          <w:headerReference w:type="default" r:id="rId9"/>
          <w:pgSz w:w="12240" w:h="15840"/>
          <w:pgMar w:top="1985" w:right="1134" w:bottom="1701" w:left="1985" w:header="720" w:footer="720" w:gutter="0"/>
          <w:cols w:space="720"/>
          <w:docGrid w:linePitch="360"/>
        </w:sectPr>
      </w:pPr>
      <w:r w:rsidRPr="00F53ADF">
        <w:rPr>
          <w:b/>
          <w:bCs/>
          <w:iCs/>
          <w:sz w:val="28"/>
          <w:szCs w:val="28"/>
          <w:lang w:val="vi-VN"/>
        </w:rPr>
        <w:t>THÀNH PHỐ HỒ CHÍ MINH, NĂM 20</w:t>
      </w:r>
      <w:r w:rsidR="001D1E5A" w:rsidRPr="00F53ADF">
        <w:rPr>
          <w:b/>
          <w:bCs/>
          <w:iCs/>
          <w:sz w:val="28"/>
          <w:szCs w:val="28"/>
          <w:lang w:val="vi-VN"/>
        </w:rPr>
        <w:t>2</w:t>
      </w:r>
      <w:r w:rsidR="00A7631E" w:rsidRPr="00F53ADF">
        <w:rPr>
          <w:b/>
          <w:bCs/>
          <w:iCs/>
          <w:sz w:val="28"/>
          <w:szCs w:val="28"/>
        </w:rPr>
        <w:t>3</w:t>
      </w:r>
    </w:p>
    <w:p w14:paraId="1963C9A2" w14:textId="77777777" w:rsidR="00D630E6" w:rsidRPr="00F53ADF" w:rsidRDefault="00D630E6" w:rsidP="00D630E6">
      <w:pPr>
        <w:suppressAutoHyphens/>
        <w:autoSpaceDE w:val="0"/>
        <w:autoSpaceDN w:val="0"/>
        <w:adjustRightInd w:val="0"/>
        <w:jc w:val="center"/>
        <w:rPr>
          <w:sz w:val="28"/>
          <w:szCs w:val="28"/>
          <w:lang w:val="en"/>
        </w:rPr>
      </w:pPr>
      <w:r w:rsidRPr="00F53ADF">
        <w:rPr>
          <w:bCs/>
          <w:sz w:val="28"/>
          <w:szCs w:val="28"/>
          <w:lang w:val="en"/>
        </w:rPr>
        <w:lastRenderedPageBreak/>
        <w:t>TỔNG LIÊN ĐOÀN LAO ĐỘNG VIỆT NAM</w:t>
      </w:r>
      <w:r w:rsidRPr="00F53ADF">
        <w:rPr>
          <w:b/>
          <w:bCs/>
          <w:sz w:val="28"/>
          <w:szCs w:val="28"/>
          <w:lang w:val="en"/>
        </w:rPr>
        <w:t xml:space="preserve"> </w:t>
      </w:r>
    </w:p>
    <w:p w14:paraId="243B0A7E" w14:textId="77777777" w:rsidR="00D630E6" w:rsidRPr="00F53ADF" w:rsidRDefault="00D630E6" w:rsidP="00D630E6">
      <w:pPr>
        <w:suppressAutoHyphens/>
        <w:autoSpaceDE w:val="0"/>
        <w:autoSpaceDN w:val="0"/>
        <w:adjustRightInd w:val="0"/>
        <w:jc w:val="center"/>
        <w:rPr>
          <w:sz w:val="28"/>
          <w:szCs w:val="28"/>
        </w:rPr>
      </w:pPr>
      <w:r w:rsidRPr="00F53ADF">
        <w:rPr>
          <w:b/>
          <w:bCs/>
          <w:sz w:val="28"/>
          <w:szCs w:val="28"/>
          <w:lang w:val="en"/>
        </w:rPr>
        <w:t>TR</w:t>
      </w:r>
      <w:r w:rsidRPr="00F53ADF">
        <w:rPr>
          <w:b/>
          <w:bCs/>
          <w:sz w:val="28"/>
          <w:szCs w:val="28"/>
          <w:lang w:val="vi-VN"/>
        </w:rPr>
        <w:t>ƯỜNG ĐẠI HỌC TÔN ĐỨC THẮNG</w:t>
      </w:r>
      <w:r w:rsidRPr="00F53ADF">
        <w:rPr>
          <w:sz w:val="28"/>
          <w:szCs w:val="28"/>
          <w:lang w:val="vi-VN"/>
        </w:rPr>
        <w:t xml:space="preserve"> </w:t>
      </w:r>
    </w:p>
    <w:p w14:paraId="080E57EC" w14:textId="77777777" w:rsidR="00D630E6" w:rsidRPr="00F53ADF" w:rsidRDefault="00D630E6" w:rsidP="00D630E6">
      <w:pPr>
        <w:suppressAutoHyphens/>
        <w:autoSpaceDE w:val="0"/>
        <w:autoSpaceDN w:val="0"/>
        <w:adjustRightInd w:val="0"/>
        <w:jc w:val="center"/>
        <w:rPr>
          <w:sz w:val="28"/>
          <w:szCs w:val="28"/>
          <w:lang w:val="en"/>
        </w:rPr>
      </w:pPr>
      <w:r w:rsidRPr="00F53ADF">
        <w:rPr>
          <w:b/>
          <w:bCs/>
          <w:sz w:val="28"/>
          <w:szCs w:val="28"/>
          <w:lang w:val="en"/>
        </w:rPr>
        <w:t xml:space="preserve">KHOA CÔNG NGHỆ THÔNG TIN </w:t>
      </w:r>
    </w:p>
    <w:p w14:paraId="294FAB8A" w14:textId="77777777" w:rsidR="00D630E6" w:rsidRPr="00F53ADF" w:rsidRDefault="00D630E6" w:rsidP="00D630E6">
      <w:pPr>
        <w:suppressAutoHyphens/>
        <w:autoSpaceDE w:val="0"/>
        <w:autoSpaceDN w:val="0"/>
        <w:adjustRightInd w:val="0"/>
        <w:ind w:firstLine="720"/>
        <w:jc w:val="center"/>
        <w:rPr>
          <w:sz w:val="28"/>
          <w:szCs w:val="28"/>
          <w:lang w:val="en"/>
        </w:rPr>
      </w:pPr>
    </w:p>
    <w:p w14:paraId="70748673" w14:textId="77777777" w:rsidR="00D630E6" w:rsidRPr="00F53ADF" w:rsidRDefault="00D630E6" w:rsidP="00D630E6">
      <w:pPr>
        <w:suppressAutoHyphens/>
        <w:autoSpaceDE w:val="0"/>
        <w:autoSpaceDN w:val="0"/>
        <w:adjustRightInd w:val="0"/>
        <w:ind w:firstLine="720"/>
        <w:jc w:val="center"/>
        <w:rPr>
          <w:b/>
          <w:bCs/>
          <w:sz w:val="28"/>
          <w:szCs w:val="28"/>
          <w:lang w:val="en"/>
        </w:rPr>
      </w:pPr>
      <w:r w:rsidRPr="00F53ADF">
        <w:rPr>
          <w:noProof/>
          <w:sz w:val="28"/>
          <w:szCs w:val="28"/>
        </w:rPr>
        <w:drawing>
          <wp:inline distT="0" distB="0" distL="0" distR="0" wp14:anchorId="1C984098" wp14:editId="17F2C975">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EC20E76" w14:textId="5F123B18" w:rsidR="00D630E6" w:rsidRPr="00F53ADF" w:rsidRDefault="00D630E6" w:rsidP="00D630E6">
      <w:pPr>
        <w:suppressAutoHyphens/>
        <w:autoSpaceDE w:val="0"/>
        <w:autoSpaceDN w:val="0"/>
        <w:adjustRightInd w:val="0"/>
        <w:spacing w:line="360" w:lineRule="auto"/>
        <w:ind w:firstLine="720"/>
        <w:jc w:val="center"/>
        <w:rPr>
          <w:b/>
          <w:bCs/>
          <w:sz w:val="28"/>
          <w:szCs w:val="28"/>
          <w:lang w:val="en"/>
        </w:rPr>
      </w:pPr>
    </w:p>
    <w:p w14:paraId="55B1B0D6" w14:textId="77777777" w:rsidR="00D630E6" w:rsidRPr="00F53ADF" w:rsidRDefault="00D630E6" w:rsidP="00D630E6">
      <w:pPr>
        <w:suppressAutoHyphens/>
        <w:autoSpaceDE w:val="0"/>
        <w:autoSpaceDN w:val="0"/>
        <w:adjustRightInd w:val="0"/>
        <w:spacing w:line="360" w:lineRule="auto"/>
        <w:rPr>
          <w:b/>
          <w:bCs/>
          <w:sz w:val="28"/>
          <w:szCs w:val="28"/>
          <w:lang w:val="en"/>
        </w:rPr>
      </w:pPr>
    </w:p>
    <w:p w14:paraId="1CD9F822" w14:textId="1221E748" w:rsidR="00D630E6" w:rsidRPr="00F53ADF" w:rsidRDefault="00A7631E" w:rsidP="00D630E6">
      <w:pPr>
        <w:suppressAutoHyphens/>
        <w:autoSpaceDE w:val="0"/>
        <w:autoSpaceDN w:val="0"/>
        <w:adjustRightInd w:val="0"/>
        <w:spacing w:line="360" w:lineRule="auto"/>
        <w:jc w:val="center"/>
        <w:rPr>
          <w:b/>
          <w:bCs/>
          <w:sz w:val="28"/>
          <w:szCs w:val="28"/>
        </w:rPr>
      </w:pPr>
      <w:r w:rsidRPr="00F53ADF">
        <w:rPr>
          <w:b/>
          <w:bCs/>
          <w:sz w:val="28"/>
          <w:szCs w:val="28"/>
        </w:rPr>
        <w:t xml:space="preserve">BÁO CÁO </w:t>
      </w:r>
      <w:r w:rsidR="00785C4E" w:rsidRPr="00F53ADF">
        <w:rPr>
          <w:b/>
          <w:bCs/>
          <w:sz w:val="28"/>
          <w:szCs w:val="28"/>
        </w:rPr>
        <w:t>CUỐI</w:t>
      </w:r>
      <w:r w:rsidRPr="00F53ADF">
        <w:rPr>
          <w:b/>
          <w:bCs/>
          <w:sz w:val="28"/>
          <w:szCs w:val="28"/>
        </w:rPr>
        <w:t xml:space="preserve"> KÌ</w:t>
      </w:r>
    </w:p>
    <w:p w14:paraId="65854562" w14:textId="551B569E" w:rsidR="00A7631E" w:rsidRPr="00F53ADF" w:rsidRDefault="00A7631E" w:rsidP="00D630E6">
      <w:pPr>
        <w:suppressAutoHyphens/>
        <w:autoSpaceDE w:val="0"/>
        <w:autoSpaceDN w:val="0"/>
        <w:adjustRightInd w:val="0"/>
        <w:spacing w:line="360" w:lineRule="auto"/>
        <w:jc w:val="center"/>
        <w:rPr>
          <w:b/>
          <w:bCs/>
          <w:sz w:val="28"/>
          <w:szCs w:val="28"/>
        </w:rPr>
      </w:pPr>
      <w:r w:rsidRPr="00F53ADF">
        <w:rPr>
          <w:b/>
          <w:bCs/>
          <w:sz w:val="28"/>
          <w:szCs w:val="28"/>
        </w:rPr>
        <w:t>MÔN HỌC: NHẬP MÔN HỌC MÁY</w:t>
      </w:r>
    </w:p>
    <w:p w14:paraId="14D6C996" w14:textId="47389785" w:rsidR="00A7631E" w:rsidRPr="00F53ADF" w:rsidRDefault="00A7631E" w:rsidP="00D630E6">
      <w:pPr>
        <w:suppressAutoHyphens/>
        <w:autoSpaceDE w:val="0"/>
        <w:autoSpaceDN w:val="0"/>
        <w:adjustRightInd w:val="0"/>
        <w:spacing w:line="360" w:lineRule="auto"/>
        <w:jc w:val="center"/>
        <w:rPr>
          <w:b/>
          <w:bCs/>
          <w:sz w:val="28"/>
          <w:szCs w:val="28"/>
        </w:rPr>
      </w:pPr>
      <w:proofErr w:type="spellStart"/>
      <w:r w:rsidRPr="00F53ADF">
        <w:rPr>
          <w:b/>
          <w:bCs/>
          <w:sz w:val="28"/>
          <w:szCs w:val="28"/>
        </w:rPr>
        <w:t>Mã</w:t>
      </w:r>
      <w:proofErr w:type="spellEnd"/>
      <w:r w:rsidRPr="00F53ADF">
        <w:rPr>
          <w:b/>
          <w:bCs/>
          <w:sz w:val="28"/>
          <w:szCs w:val="28"/>
        </w:rPr>
        <w:t xml:space="preserve"> </w:t>
      </w:r>
      <w:proofErr w:type="spellStart"/>
      <w:r w:rsidRPr="00F53ADF">
        <w:rPr>
          <w:b/>
          <w:bCs/>
          <w:sz w:val="28"/>
          <w:szCs w:val="28"/>
        </w:rPr>
        <w:t>môn</w:t>
      </w:r>
      <w:proofErr w:type="spellEnd"/>
      <w:r w:rsidRPr="00F53ADF">
        <w:rPr>
          <w:b/>
          <w:bCs/>
          <w:sz w:val="28"/>
          <w:szCs w:val="28"/>
        </w:rPr>
        <w:t xml:space="preserve"> </w:t>
      </w:r>
      <w:proofErr w:type="spellStart"/>
      <w:r w:rsidRPr="00F53ADF">
        <w:rPr>
          <w:b/>
          <w:bCs/>
          <w:sz w:val="28"/>
          <w:szCs w:val="28"/>
        </w:rPr>
        <w:t>học</w:t>
      </w:r>
      <w:proofErr w:type="spellEnd"/>
      <w:r w:rsidRPr="00F53ADF">
        <w:rPr>
          <w:b/>
          <w:bCs/>
          <w:sz w:val="28"/>
          <w:szCs w:val="28"/>
        </w:rPr>
        <w:t>: 503044</w:t>
      </w:r>
    </w:p>
    <w:p w14:paraId="7110E386"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r w:rsidRPr="00F53ADF">
        <w:rPr>
          <w:sz w:val="28"/>
          <w:szCs w:val="28"/>
          <w:lang w:val="en"/>
        </w:rPr>
        <w:t xml:space="preserve"> </w:t>
      </w:r>
    </w:p>
    <w:p w14:paraId="2FF58E35"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7A5D4AE9" w14:textId="77777777" w:rsidR="00D630E6" w:rsidRPr="00F53ADF" w:rsidRDefault="00D630E6" w:rsidP="00D630E6">
      <w:pPr>
        <w:suppressAutoHyphens/>
        <w:autoSpaceDE w:val="0"/>
        <w:autoSpaceDN w:val="0"/>
        <w:adjustRightInd w:val="0"/>
        <w:spacing w:line="360" w:lineRule="auto"/>
        <w:ind w:firstLine="720"/>
        <w:jc w:val="center"/>
        <w:rPr>
          <w:sz w:val="28"/>
          <w:szCs w:val="28"/>
          <w:lang w:val="en"/>
        </w:rPr>
      </w:pPr>
    </w:p>
    <w:p w14:paraId="1FC7BC53" w14:textId="1837A7EF" w:rsidR="00D630E6" w:rsidRPr="00F53ADF" w:rsidRDefault="00D630E6" w:rsidP="00D630E6">
      <w:pPr>
        <w:suppressAutoHyphens/>
        <w:autoSpaceDE w:val="0"/>
        <w:autoSpaceDN w:val="0"/>
        <w:adjustRightInd w:val="0"/>
        <w:spacing w:line="360" w:lineRule="auto"/>
        <w:jc w:val="both"/>
        <w:rPr>
          <w:b/>
          <w:bCs/>
          <w:color w:val="FF0000"/>
          <w:sz w:val="28"/>
          <w:szCs w:val="28"/>
          <w:lang w:val="en"/>
        </w:rPr>
      </w:pPr>
    </w:p>
    <w:p w14:paraId="4C90849C" w14:textId="77777777" w:rsidR="00D630E6" w:rsidRPr="00F53ADF" w:rsidRDefault="00D630E6" w:rsidP="00D630E6">
      <w:pPr>
        <w:suppressAutoHyphens/>
        <w:autoSpaceDE w:val="0"/>
        <w:autoSpaceDN w:val="0"/>
        <w:adjustRightInd w:val="0"/>
        <w:spacing w:line="360" w:lineRule="auto"/>
        <w:jc w:val="both"/>
        <w:rPr>
          <w:b/>
          <w:bCs/>
          <w:sz w:val="28"/>
          <w:szCs w:val="28"/>
          <w:lang w:val="en"/>
        </w:rPr>
      </w:pPr>
    </w:p>
    <w:p w14:paraId="5F3C20F3" w14:textId="2594976D" w:rsidR="00D630E6" w:rsidRPr="00F53ADF" w:rsidRDefault="00D630E6" w:rsidP="00D630E6">
      <w:pPr>
        <w:suppressAutoHyphens/>
        <w:autoSpaceDE w:val="0"/>
        <w:autoSpaceDN w:val="0"/>
        <w:adjustRightInd w:val="0"/>
        <w:spacing w:line="360" w:lineRule="auto"/>
        <w:jc w:val="right"/>
        <w:rPr>
          <w:sz w:val="28"/>
          <w:szCs w:val="28"/>
        </w:rPr>
      </w:pPr>
      <w:proofErr w:type="spellStart"/>
      <w:r w:rsidRPr="00F53ADF">
        <w:rPr>
          <w:i/>
          <w:sz w:val="28"/>
          <w:szCs w:val="28"/>
          <w:lang w:val="en"/>
        </w:rPr>
        <w:t>Người</w:t>
      </w:r>
      <w:proofErr w:type="spellEnd"/>
      <w:r w:rsidRPr="00F53ADF">
        <w:rPr>
          <w:i/>
          <w:sz w:val="28"/>
          <w:szCs w:val="28"/>
          <w:lang w:val="en"/>
        </w:rPr>
        <w:t xml:space="preserve"> h</w:t>
      </w:r>
      <w:r w:rsidRPr="00F53ADF">
        <w:rPr>
          <w:i/>
          <w:sz w:val="28"/>
          <w:szCs w:val="28"/>
          <w:lang w:val="vi-VN"/>
        </w:rPr>
        <w:t>ướng dẫn</w:t>
      </w:r>
      <w:r w:rsidRPr="00F53ADF">
        <w:rPr>
          <w:sz w:val="28"/>
          <w:szCs w:val="28"/>
          <w:lang w:val="vi-VN"/>
        </w:rPr>
        <w:t xml:space="preserve">: </w:t>
      </w:r>
      <w:r w:rsidR="009F54CC" w:rsidRPr="00F53ADF">
        <w:rPr>
          <w:b/>
          <w:bCs/>
          <w:sz w:val="28"/>
          <w:szCs w:val="28"/>
        </w:rPr>
        <w:t>PGS.</w:t>
      </w:r>
      <w:r w:rsidRPr="00F53ADF">
        <w:rPr>
          <w:b/>
          <w:sz w:val="28"/>
          <w:szCs w:val="28"/>
          <w:lang w:val="vi-VN"/>
        </w:rPr>
        <w:t>T</w:t>
      </w:r>
      <w:r w:rsidR="00A7631E" w:rsidRPr="00F53ADF">
        <w:rPr>
          <w:b/>
          <w:sz w:val="28"/>
          <w:szCs w:val="28"/>
        </w:rPr>
        <w:t>S. LÊ ANH CƯỜNG</w:t>
      </w:r>
    </w:p>
    <w:p w14:paraId="20C8E0AC" w14:textId="6230A613" w:rsidR="00D630E6" w:rsidRPr="00F53ADF" w:rsidRDefault="00D630E6" w:rsidP="00860775">
      <w:pPr>
        <w:suppressAutoHyphens/>
        <w:autoSpaceDE w:val="0"/>
        <w:autoSpaceDN w:val="0"/>
        <w:adjustRightInd w:val="0"/>
        <w:spacing w:line="360" w:lineRule="auto"/>
        <w:jc w:val="right"/>
        <w:rPr>
          <w:b/>
          <w:bCs/>
          <w:sz w:val="28"/>
          <w:szCs w:val="28"/>
        </w:rPr>
      </w:pPr>
      <w:r w:rsidRPr="00F53ADF">
        <w:rPr>
          <w:i/>
          <w:sz w:val="28"/>
          <w:szCs w:val="28"/>
          <w:lang w:val="vi-VN"/>
        </w:rPr>
        <w:t>Người thực hiện</w:t>
      </w:r>
      <w:r w:rsidRPr="00F53ADF">
        <w:rPr>
          <w:sz w:val="28"/>
          <w:szCs w:val="28"/>
          <w:lang w:val="vi-VN"/>
        </w:rPr>
        <w:t>:</w:t>
      </w:r>
      <w:r w:rsidR="00A7631E" w:rsidRPr="00F53ADF">
        <w:rPr>
          <w:b/>
          <w:bCs/>
          <w:sz w:val="28"/>
          <w:szCs w:val="28"/>
        </w:rPr>
        <w:t xml:space="preserve"> </w:t>
      </w:r>
      <w:r w:rsidR="008E1393" w:rsidRPr="00F53ADF">
        <w:rPr>
          <w:b/>
          <w:bCs/>
          <w:sz w:val="28"/>
          <w:szCs w:val="28"/>
        </w:rPr>
        <w:t xml:space="preserve">NGUYỄN </w:t>
      </w:r>
      <w:r w:rsidR="00AA4BDF" w:rsidRPr="00F53ADF">
        <w:rPr>
          <w:b/>
          <w:bCs/>
          <w:sz w:val="28"/>
          <w:szCs w:val="28"/>
        </w:rPr>
        <w:t>ĐẠT KHƯƠNG - 52100973</w:t>
      </w:r>
    </w:p>
    <w:p w14:paraId="5BB4C775" w14:textId="7766FD7B" w:rsidR="00D630E6" w:rsidRPr="00F53ADF" w:rsidRDefault="00D630E6" w:rsidP="00D630E6">
      <w:pPr>
        <w:suppressAutoHyphens/>
        <w:autoSpaceDE w:val="0"/>
        <w:autoSpaceDN w:val="0"/>
        <w:adjustRightInd w:val="0"/>
        <w:spacing w:line="360" w:lineRule="auto"/>
        <w:jc w:val="right"/>
        <w:rPr>
          <w:sz w:val="28"/>
          <w:szCs w:val="28"/>
          <w:lang w:val="vi-VN"/>
        </w:rPr>
      </w:pPr>
      <w:r w:rsidRPr="00F53ADF">
        <w:rPr>
          <w:sz w:val="28"/>
          <w:szCs w:val="28"/>
          <w:lang w:val="vi-VN"/>
        </w:rPr>
        <w:t xml:space="preserve">Lớp       </w:t>
      </w:r>
      <w:r w:rsidRPr="00F53ADF">
        <w:rPr>
          <w:b/>
          <w:bCs/>
          <w:sz w:val="28"/>
          <w:szCs w:val="28"/>
          <w:lang w:val="vi-VN"/>
        </w:rPr>
        <w:t xml:space="preserve">:    </w:t>
      </w:r>
      <w:r w:rsidR="001D1E5A" w:rsidRPr="00F53ADF">
        <w:rPr>
          <w:b/>
          <w:bCs/>
          <w:sz w:val="28"/>
          <w:szCs w:val="28"/>
          <w:lang w:val="vi-VN"/>
        </w:rPr>
        <w:t>21050401</w:t>
      </w:r>
    </w:p>
    <w:p w14:paraId="4154B6DC" w14:textId="471357AA" w:rsidR="00D630E6" w:rsidRPr="00F53ADF" w:rsidRDefault="00D630E6" w:rsidP="00D630E6">
      <w:pPr>
        <w:suppressAutoHyphens/>
        <w:autoSpaceDE w:val="0"/>
        <w:autoSpaceDN w:val="0"/>
        <w:adjustRightInd w:val="0"/>
        <w:spacing w:line="360" w:lineRule="auto"/>
        <w:jc w:val="right"/>
        <w:rPr>
          <w:b/>
          <w:bCs/>
          <w:sz w:val="28"/>
          <w:szCs w:val="28"/>
          <w:lang w:val="vi-VN"/>
        </w:rPr>
      </w:pPr>
      <w:r w:rsidRPr="00F53ADF">
        <w:rPr>
          <w:sz w:val="28"/>
          <w:szCs w:val="28"/>
          <w:lang w:val="vi-VN"/>
        </w:rPr>
        <w:t xml:space="preserve">Khoá    </w:t>
      </w:r>
      <w:r w:rsidRPr="00F53ADF">
        <w:rPr>
          <w:b/>
          <w:bCs/>
          <w:sz w:val="28"/>
          <w:szCs w:val="28"/>
          <w:lang w:val="vi-VN"/>
        </w:rPr>
        <w:t xml:space="preserve"> :    </w:t>
      </w:r>
      <w:r w:rsidR="001D1E5A" w:rsidRPr="00F53ADF">
        <w:rPr>
          <w:b/>
          <w:bCs/>
          <w:sz w:val="28"/>
          <w:szCs w:val="28"/>
          <w:lang w:val="vi-VN"/>
        </w:rPr>
        <w:t>25</w:t>
      </w:r>
    </w:p>
    <w:p w14:paraId="4C16F69D" w14:textId="5B0AE0EE" w:rsidR="00A7631E" w:rsidRPr="00F53ADF" w:rsidRDefault="00A7631E" w:rsidP="00D630E6">
      <w:pPr>
        <w:suppressAutoHyphens/>
        <w:autoSpaceDE w:val="0"/>
        <w:autoSpaceDN w:val="0"/>
        <w:adjustRightInd w:val="0"/>
        <w:spacing w:line="360" w:lineRule="auto"/>
        <w:jc w:val="right"/>
        <w:rPr>
          <w:b/>
          <w:bCs/>
          <w:sz w:val="28"/>
          <w:szCs w:val="28"/>
          <w:lang w:val="vi-VN"/>
        </w:rPr>
      </w:pPr>
    </w:p>
    <w:p w14:paraId="4B63E63F" w14:textId="2A3247BA" w:rsidR="00860775" w:rsidRPr="00F53ADF" w:rsidRDefault="00860775" w:rsidP="00D630E6">
      <w:pPr>
        <w:suppressAutoHyphens/>
        <w:autoSpaceDE w:val="0"/>
        <w:autoSpaceDN w:val="0"/>
        <w:adjustRightInd w:val="0"/>
        <w:spacing w:line="360" w:lineRule="auto"/>
        <w:jc w:val="right"/>
        <w:rPr>
          <w:b/>
          <w:bCs/>
          <w:sz w:val="28"/>
          <w:szCs w:val="28"/>
          <w:lang w:val="vi-VN"/>
        </w:rPr>
      </w:pPr>
    </w:p>
    <w:p w14:paraId="65F6847B" w14:textId="3D4561B0" w:rsidR="00860775" w:rsidRPr="00F53ADF" w:rsidRDefault="00860775" w:rsidP="00D630E6">
      <w:pPr>
        <w:suppressAutoHyphens/>
        <w:autoSpaceDE w:val="0"/>
        <w:autoSpaceDN w:val="0"/>
        <w:adjustRightInd w:val="0"/>
        <w:spacing w:line="360" w:lineRule="auto"/>
        <w:jc w:val="right"/>
        <w:rPr>
          <w:b/>
          <w:bCs/>
          <w:sz w:val="28"/>
          <w:szCs w:val="28"/>
          <w:lang w:val="vi-VN"/>
        </w:rPr>
      </w:pPr>
    </w:p>
    <w:p w14:paraId="2E1D7ECA" w14:textId="77777777" w:rsidR="00860775" w:rsidRPr="00F53ADF" w:rsidRDefault="00860775" w:rsidP="00D630E6">
      <w:pPr>
        <w:suppressAutoHyphens/>
        <w:autoSpaceDE w:val="0"/>
        <w:autoSpaceDN w:val="0"/>
        <w:adjustRightInd w:val="0"/>
        <w:spacing w:line="360" w:lineRule="auto"/>
        <w:jc w:val="right"/>
        <w:rPr>
          <w:b/>
          <w:bCs/>
          <w:sz w:val="28"/>
          <w:szCs w:val="28"/>
          <w:lang w:val="vi-VN"/>
        </w:rPr>
      </w:pPr>
    </w:p>
    <w:p w14:paraId="72328C27" w14:textId="77777777" w:rsidR="00860775" w:rsidRPr="00F53ADF" w:rsidRDefault="00860775" w:rsidP="00D630E6">
      <w:pPr>
        <w:suppressAutoHyphens/>
        <w:autoSpaceDE w:val="0"/>
        <w:autoSpaceDN w:val="0"/>
        <w:adjustRightInd w:val="0"/>
        <w:spacing w:line="360" w:lineRule="auto"/>
        <w:jc w:val="right"/>
        <w:rPr>
          <w:b/>
          <w:bCs/>
          <w:sz w:val="28"/>
          <w:szCs w:val="28"/>
          <w:lang w:val="vi-VN"/>
        </w:rPr>
      </w:pPr>
    </w:p>
    <w:p w14:paraId="66E12714" w14:textId="35E6AD17" w:rsidR="00D630E6" w:rsidRPr="00F53ADF" w:rsidRDefault="00D630E6" w:rsidP="00A7631E">
      <w:pPr>
        <w:suppressAutoHyphens/>
        <w:autoSpaceDE w:val="0"/>
        <w:autoSpaceDN w:val="0"/>
        <w:adjustRightInd w:val="0"/>
        <w:jc w:val="center"/>
        <w:rPr>
          <w:b/>
          <w:bCs/>
          <w:iCs/>
          <w:sz w:val="28"/>
          <w:szCs w:val="28"/>
        </w:rPr>
        <w:sectPr w:rsidR="00D630E6" w:rsidRPr="00F53ADF" w:rsidSect="00516567">
          <w:headerReference w:type="default" r:id="rId10"/>
          <w:pgSz w:w="12240" w:h="15840"/>
          <w:pgMar w:top="1985" w:right="1134" w:bottom="1701" w:left="1985" w:header="720" w:footer="720" w:gutter="0"/>
          <w:cols w:space="720"/>
          <w:docGrid w:linePitch="360"/>
        </w:sectPr>
      </w:pPr>
      <w:r w:rsidRPr="00F53ADF">
        <w:rPr>
          <w:b/>
          <w:bCs/>
          <w:iCs/>
          <w:sz w:val="28"/>
          <w:szCs w:val="28"/>
          <w:lang w:val="vi-VN"/>
        </w:rPr>
        <w:t>THÀNH PHỐ HỒ CHÍ MINH, NĂM 20</w:t>
      </w:r>
      <w:r w:rsidR="001D1E5A" w:rsidRPr="00F53ADF">
        <w:rPr>
          <w:b/>
          <w:bCs/>
          <w:iCs/>
          <w:sz w:val="28"/>
          <w:szCs w:val="28"/>
          <w:lang w:val="vi-VN"/>
        </w:rPr>
        <w:t>2</w:t>
      </w:r>
      <w:r w:rsidR="00A7631E" w:rsidRPr="00F53ADF">
        <w:rPr>
          <w:b/>
          <w:bCs/>
          <w:iCs/>
          <w:sz w:val="28"/>
          <w:szCs w:val="28"/>
        </w:rPr>
        <w:t>3</w:t>
      </w:r>
    </w:p>
    <w:p w14:paraId="2779D7ED" w14:textId="592938C1" w:rsidR="00D630E6" w:rsidRPr="00F53ADF" w:rsidRDefault="00CF1ED4" w:rsidP="007619F3">
      <w:pPr>
        <w:pStyle w:val="Chng"/>
        <w:jc w:val="center"/>
        <w:outlineLvl w:val="0"/>
        <w:rPr>
          <w:sz w:val="28"/>
          <w:szCs w:val="28"/>
        </w:rPr>
      </w:pPr>
      <w:bookmarkStart w:id="1" w:name="_Toc154263609"/>
      <w:r w:rsidRPr="00F53ADF">
        <w:rPr>
          <w:sz w:val="28"/>
          <w:szCs w:val="28"/>
        </w:rPr>
        <w:lastRenderedPageBreak/>
        <w:t>LỜI CẢM ƠN</w:t>
      </w:r>
      <w:bookmarkEnd w:id="0"/>
      <w:bookmarkEnd w:id="1"/>
    </w:p>
    <w:p w14:paraId="1E0F2694" w14:textId="142845EB" w:rsidR="00CF1ED4" w:rsidRPr="00F53ADF" w:rsidRDefault="00D630E6" w:rsidP="00B6631E">
      <w:pPr>
        <w:pStyle w:val="Nidungvnbn"/>
        <w:ind w:firstLine="0"/>
        <w:rPr>
          <w:sz w:val="28"/>
          <w:szCs w:val="28"/>
        </w:rPr>
      </w:pPr>
      <w:r w:rsidRPr="00F53ADF">
        <w:rPr>
          <w:sz w:val="28"/>
          <w:szCs w:val="28"/>
          <w:lang w:val="vi-VN"/>
        </w:rPr>
        <w:tab/>
      </w:r>
      <w:proofErr w:type="spellStart"/>
      <w:r w:rsidR="00B6631E" w:rsidRPr="00F53ADF">
        <w:rPr>
          <w:sz w:val="28"/>
          <w:szCs w:val="28"/>
        </w:rPr>
        <w:t>Lời</w:t>
      </w:r>
      <w:proofErr w:type="spellEnd"/>
      <w:r w:rsidR="00B6631E" w:rsidRPr="00F53ADF">
        <w:rPr>
          <w:sz w:val="28"/>
          <w:szCs w:val="28"/>
        </w:rPr>
        <w:t xml:space="preserve"> </w:t>
      </w:r>
      <w:proofErr w:type="spellStart"/>
      <w:r w:rsidR="00B6631E" w:rsidRPr="00F53ADF">
        <w:rPr>
          <w:sz w:val="28"/>
          <w:szCs w:val="28"/>
        </w:rPr>
        <w:t>đầu</w:t>
      </w:r>
      <w:proofErr w:type="spellEnd"/>
      <w:r w:rsidR="00B6631E" w:rsidRPr="00F53ADF">
        <w:rPr>
          <w:sz w:val="28"/>
          <w:szCs w:val="28"/>
        </w:rPr>
        <w:t xml:space="preserve"> </w:t>
      </w:r>
      <w:proofErr w:type="spellStart"/>
      <w:r w:rsidR="00B6631E" w:rsidRPr="00F53ADF">
        <w:rPr>
          <w:sz w:val="28"/>
          <w:szCs w:val="28"/>
        </w:rPr>
        <w:t>tiên</w:t>
      </w:r>
      <w:proofErr w:type="spellEnd"/>
      <w:r w:rsidR="00B6631E" w:rsidRPr="00F53ADF">
        <w:rPr>
          <w:sz w:val="28"/>
          <w:szCs w:val="28"/>
        </w:rPr>
        <w:t xml:space="preserve"> </w:t>
      </w:r>
      <w:proofErr w:type="spellStart"/>
      <w:r w:rsidR="00B6631E" w:rsidRPr="00F53ADF">
        <w:rPr>
          <w:sz w:val="28"/>
          <w:szCs w:val="28"/>
        </w:rPr>
        <w:t>em</w:t>
      </w:r>
      <w:proofErr w:type="spellEnd"/>
      <w:r w:rsidR="00B6631E" w:rsidRPr="00F53ADF">
        <w:rPr>
          <w:sz w:val="28"/>
          <w:szCs w:val="28"/>
        </w:rPr>
        <w:t xml:space="preserve"> </w:t>
      </w:r>
      <w:proofErr w:type="spellStart"/>
      <w:r w:rsidR="00B6631E" w:rsidRPr="00F53ADF">
        <w:rPr>
          <w:sz w:val="28"/>
          <w:szCs w:val="28"/>
        </w:rPr>
        <w:t>xin</w:t>
      </w:r>
      <w:proofErr w:type="spellEnd"/>
      <w:r w:rsidR="00B6631E" w:rsidRPr="00F53ADF">
        <w:rPr>
          <w:sz w:val="28"/>
          <w:szCs w:val="28"/>
        </w:rPr>
        <w:t xml:space="preserve"> </w:t>
      </w:r>
      <w:proofErr w:type="spellStart"/>
      <w:r w:rsidR="00B6631E" w:rsidRPr="00F53ADF">
        <w:rPr>
          <w:sz w:val="28"/>
          <w:szCs w:val="28"/>
        </w:rPr>
        <w:t>gửi</w:t>
      </w:r>
      <w:proofErr w:type="spellEnd"/>
      <w:r w:rsidR="00B6631E" w:rsidRPr="00F53ADF">
        <w:rPr>
          <w:sz w:val="28"/>
          <w:szCs w:val="28"/>
        </w:rPr>
        <w:t xml:space="preserve"> </w:t>
      </w:r>
      <w:proofErr w:type="spellStart"/>
      <w:r w:rsidR="00B6631E" w:rsidRPr="00F53ADF">
        <w:rPr>
          <w:sz w:val="28"/>
          <w:szCs w:val="28"/>
        </w:rPr>
        <w:t>lời</w:t>
      </w:r>
      <w:proofErr w:type="spellEnd"/>
      <w:r w:rsidR="00B6631E" w:rsidRPr="00F53ADF">
        <w:rPr>
          <w:sz w:val="28"/>
          <w:szCs w:val="28"/>
        </w:rPr>
        <w:t xml:space="preserve"> </w:t>
      </w:r>
      <w:proofErr w:type="spellStart"/>
      <w:r w:rsidR="00B6631E" w:rsidRPr="00F53ADF">
        <w:rPr>
          <w:sz w:val="28"/>
          <w:szCs w:val="28"/>
        </w:rPr>
        <w:t>cám</w:t>
      </w:r>
      <w:proofErr w:type="spellEnd"/>
      <w:r w:rsidR="00B6631E" w:rsidRPr="00F53ADF">
        <w:rPr>
          <w:sz w:val="28"/>
          <w:szCs w:val="28"/>
        </w:rPr>
        <w:t xml:space="preserve"> </w:t>
      </w:r>
      <w:proofErr w:type="spellStart"/>
      <w:r w:rsidR="00B6631E" w:rsidRPr="00F53ADF">
        <w:rPr>
          <w:sz w:val="28"/>
          <w:szCs w:val="28"/>
        </w:rPr>
        <w:t>ơn</w:t>
      </w:r>
      <w:proofErr w:type="spellEnd"/>
      <w:r w:rsidR="00B6631E" w:rsidRPr="00F53ADF">
        <w:rPr>
          <w:sz w:val="28"/>
          <w:szCs w:val="28"/>
        </w:rPr>
        <w:t xml:space="preserve"> </w:t>
      </w:r>
      <w:proofErr w:type="spellStart"/>
      <w:r w:rsidR="00B6631E" w:rsidRPr="00F53ADF">
        <w:rPr>
          <w:sz w:val="28"/>
          <w:szCs w:val="28"/>
        </w:rPr>
        <w:t>đến</w:t>
      </w:r>
      <w:proofErr w:type="spellEnd"/>
      <w:r w:rsidR="00B6631E" w:rsidRPr="00F53ADF">
        <w:rPr>
          <w:sz w:val="28"/>
          <w:szCs w:val="28"/>
        </w:rPr>
        <w:t xml:space="preserve"> </w:t>
      </w:r>
      <w:proofErr w:type="spellStart"/>
      <w:r w:rsidR="00B6631E" w:rsidRPr="00F53ADF">
        <w:rPr>
          <w:sz w:val="28"/>
          <w:szCs w:val="28"/>
        </w:rPr>
        <w:t>toàn</w:t>
      </w:r>
      <w:proofErr w:type="spellEnd"/>
      <w:r w:rsidR="00B6631E" w:rsidRPr="00F53ADF">
        <w:rPr>
          <w:sz w:val="28"/>
          <w:szCs w:val="28"/>
        </w:rPr>
        <w:t xml:space="preserve"> </w:t>
      </w:r>
      <w:proofErr w:type="spellStart"/>
      <w:r w:rsidR="00B6631E" w:rsidRPr="00F53ADF">
        <w:rPr>
          <w:sz w:val="28"/>
          <w:szCs w:val="28"/>
        </w:rPr>
        <w:t>thể</w:t>
      </w:r>
      <w:proofErr w:type="spellEnd"/>
      <w:r w:rsidR="00B6631E" w:rsidRPr="00F53ADF">
        <w:rPr>
          <w:sz w:val="28"/>
          <w:szCs w:val="28"/>
        </w:rPr>
        <w:t xml:space="preserve"> </w:t>
      </w:r>
      <w:proofErr w:type="spellStart"/>
      <w:r w:rsidR="00B6631E" w:rsidRPr="00F53ADF">
        <w:rPr>
          <w:sz w:val="28"/>
          <w:szCs w:val="28"/>
        </w:rPr>
        <w:t>thầy</w:t>
      </w:r>
      <w:proofErr w:type="spellEnd"/>
      <w:r w:rsidR="00B6631E" w:rsidRPr="00F53ADF">
        <w:rPr>
          <w:sz w:val="28"/>
          <w:szCs w:val="28"/>
        </w:rPr>
        <w:t xml:space="preserve"> </w:t>
      </w:r>
      <w:proofErr w:type="spellStart"/>
      <w:r w:rsidR="00B6631E" w:rsidRPr="00F53ADF">
        <w:rPr>
          <w:sz w:val="28"/>
          <w:szCs w:val="28"/>
        </w:rPr>
        <w:t>cô</w:t>
      </w:r>
      <w:proofErr w:type="spellEnd"/>
      <w:r w:rsidR="00B6631E" w:rsidRPr="00F53ADF">
        <w:rPr>
          <w:sz w:val="28"/>
          <w:szCs w:val="28"/>
        </w:rPr>
        <w:t xml:space="preserve"> </w:t>
      </w:r>
      <w:proofErr w:type="spellStart"/>
      <w:r w:rsidR="00B6631E" w:rsidRPr="00F53ADF">
        <w:rPr>
          <w:sz w:val="28"/>
          <w:szCs w:val="28"/>
        </w:rPr>
        <w:t>giảng</w:t>
      </w:r>
      <w:proofErr w:type="spellEnd"/>
      <w:r w:rsidR="00B6631E" w:rsidRPr="00F53ADF">
        <w:rPr>
          <w:sz w:val="28"/>
          <w:szCs w:val="28"/>
        </w:rPr>
        <w:t xml:space="preserve"> </w:t>
      </w:r>
      <w:proofErr w:type="spellStart"/>
      <w:r w:rsidR="00B6631E" w:rsidRPr="00F53ADF">
        <w:rPr>
          <w:sz w:val="28"/>
          <w:szCs w:val="28"/>
        </w:rPr>
        <w:t>viên</w:t>
      </w:r>
      <w:proofErr w:type="spellEnd"/>
      <w:r w:rsidR="00B6631E" w:rsidRPr="00F53ADF">
        <w:rPr>
          <w:sz w:val="28"/>
          <w:szCs w:val="28"/>
        </w:rPr>
        <w:t xml:space="preserve">, </w:t>
      </w:r>
      <w:proofErr w:type="spellStart"/>
      <w:r w:rsidR="00B6631E" w:rsidRPr="00F53ADF">
        <w:rPr>
          <w:sz w:val="28"/>
          <w:szCs w:val="28"/>
        </w:rPr>
        <w:t>Trường</w:t>
      </w:r>
      <w:proofErr w:type="spellEnd"/>
      <w:r w:rsidR="00B6631E" w:rsidRPr="00F53ADF">
        <w:rPr>
          <w:sz w:val="28"/>
          <w:szCs w:val="28"/>
        </w:rPr>
        <w:t xml:space="preserve"> </w:t>
      </w:r>
      <w:proofErr w:type="spellStart"/>
      <w:r w:rsidR="00B6631E" w:rsidRPr="00F53ADF">
        <w:rPr>
          <w:sz w:val="28"/>
          <w:szCs w:val="28"/>
        </w:rPr>
        <w:t>Đại</w:t>
      </w:r>
      <w:proofErr w:type="spellEnd"/>
      <w:r w:rsidR="00B6631E" w:rsidRPr="00F53ADF">
        <w:rPr>
          <w:sz w:val="28"/>
          <w:szCs w:val="28"/>
        </w:rPr>
        <w:t xml:space="preserve"> </w:t>
      </w:r>
      <w:proofErr w:type="spellStart"/>
      <w:r w:rsidR="00B6631E" w:rsidRPr="00F53ADF">
        <w:rPr>
          <w:sz w:val="28"/>
          <w:szCs w:val="28"/>
        </w:rPr>
        <w:t>học</w:t>
      </w:r>
      <w:proofErr w:type="spellEnd"/>
      <w:r w:rsidR="00B6631E" w:rsidRPr="00F53ADF">
        <w:rPr>
          <w:sz w:val="28"/>
          <w:szCs w:val="28"/>
        </w:rPr>
        <w:t xml:space="preserve"> </w:t>
      </w:r>
      <w:proofErr w:type="spellStart"/>
      <w:r w:rsidR="00B6631E" w:rsidRPr="00F53ADF">
        <w:rPr>
          <w:sz w:val="28"/>
          <w:szCs w:val="28"/>
        </w:rPr>
        <w:t>Tôn</w:t>
      </w:r>
      <w:proofErr w:type="spellEnd"/>
      <w:r w:rsidR="00B6631E" w:rsidRPr="00F53ADF">
        <w:rPr>
          <w:sz w:val="28"/>
          <w:szCs w:val="28"/>
        </w:rPr>
        <w:t xml:space="preserve"> </w:t>
      </w:r>
      <w:proofErr w:type="spellStart"/>
      <w:r w:rsidR="00B6631E" w:rsidRPr="00F53ADF">
        <w:rPr>
          <w:sz w:val="28"/>
          <w:szCs w:val="28"/>
        </w:rPr>
        <w:t>Đức</w:t>
      </w:r>
      <w:proofErr w:type="spellEnd"/>
      <w:r w:rsidR="00B6631E" w:rsidRPr="00F53ADF">
        <w:rPr>
          <w:sz w:val="28"/>
          <w:szCs w:val="28"/>
        </w:rPr>
        <w:t xml:space="preserve"> </w:t>
      </w:r>
      <w:proofErr w:type="spellStart"/>
      <w:r w:rsidR="00B6631E" w:rsidRPr="00F53ADF">
        <w:rPr>
          <w:sz w:val="28"/>
          <w:szCs w:val="28"/>
        </w:rPr>
        <w:t>Thắng</w:t>
      </w:r>
      <w:proofErr w:type="spellEnd"/>
      <w:r w:rsidR="00B6631E" w:rsidRPr="00F53ADF">
        <w:rPr>
          <w:sz w:val="28"/>
          <w:szCs w:val="28"/>
        </w:rPr>
        <w:t xml:space="preserve"> </w:t>
      </w:r>
      <w:proofErr w:type="spellStart"/>
      <w:r w:rsidR="00B6631E" w:rsidRPr="00F53ADF">
        <w:rPr>
          <w:sz w:val="28"/>
          <w:szCs w:val="28"/>
        </w:rPr>
        <w:t>đã</w:t>
      </w:r>
      <w:proofErr w:type="spellEnd"/>
      <w:r w:rsidR="00B6631E" w:rsidRPr="00F53ADF">
        <w:rPr>
          <w:sz w:val="28"/>
          <w:szCs w:val="28"/>
        </w:rPr>
        <w:t xml:space="preserve"> </w:t>
      </w:r>
      <w:proofErr w:type="spellStart"/>
      <w:r w:rsidR="00B6631E" w:rsidRPr="00F53ADF">
        <w:rPr>
          <w:sz w:val="28"/>
          <w:szCs w:val="28"/>
        </w:rPr>
        <w:t>tạo</w:t>
      </w:r>
      <w:proofErr w:type="spellEnd"/>
      <w:r w:rsidR="00B6631E" w:rsidRPr="00F53ADF">
        <w:rPr>
          <w:sz w:val="28"/>
          <w:szCs w:val="28"/>
        </w:rPr>
        <w:t xml:space="preserve"> </w:t>
      </w:r>
      <w:proofErr w:type="spellStart"/>
      <w:r w:rsidR="00B6631E" w:rsidRPr="00F53ADF">
        <w:rPr>
          <w:sz w:val="28"/>
          <w:szCs w:val="28"/>
        </w:rPr>
        <w:t>điều</w:t>
      </w:r>
      <w:proofErr w:type="spellEnd"/>
      <w:r w:rsidR="00B6631E" w:rsidRPr="00F53ADF">
        <w:rPr>
          <w:sz w:val="28"/>
          <w:szCs w:val="28"/>
        </w:rPr>
        <w:t xml:space="preserve"> </w:t>
      </w:r>
      <w:proofErr w:type="spellStart"/>
      <w:r w:rsidR="00B6631E" w:rsidRPr="00F53ADF">
        <w:rPr>
          <w:sz w:val="28"/>
          <w:szCs w:val="28"/>
        </w:rPr>
        <w:t>kiệu</w:t>
      </w:r>
      <w:proofErr w:type="spellEnd"/>
      <w:r w:rsidR="00B6631E" w:rsidRPr="00F53ADF">
        <w:rPr>
          <w:sz w:val="28"/>
          <w:szCs w:val="28"/>
        </w:rPr>
        <w:t xml:space="preserve"> </w:t>
      </w:r>
      <w:proofErr w:type="spellStart"/>
      <w:r w:rsidR="00B6631E" w:rsidRPr="00F53ADF">
        <w:rPr>
          <w:sz w:val="28"/>
          <w:szCs w:val="28"/>
        </w:rPr>
        <w:t>cho</w:t>
      </w:r>
      <w:proofErr w:type="spellEnd"/>
      <w:r w:rsidR="00B6631E" w:rsidRPr="00F53ADF">
        <w:rPr>
          <w:sz w:val="28"/>
          <w:szCs w:val="28"/>
        </w:rPr>
        <w:t xml:space="preserve"> </w:t>
      </w:r>
      <w:proofErr w:type="spellStart"/>
      <w:r w:rsidR="00B6631E" w:rsidRPr="00F53ADF">
        <w:rPr>
          <w:sz w:val="28"/>
          <w:szCs w:val="28"/>
        </w:rPr>
        <w:t>chúng</w:t>
      </w:r>
      <w:proofErr w:type="spellEnd"/>
      <w:r w:rsidR="00B6631E" w:rsidRPr="00F53ADF">
        <w:rPr>
          <w:sz w:val="28"/>
          <w:szCs w:val="28"/>
        </w:rPr>
        <w:t xml:space="preserve"> </w:t>
      </w:r>
      <w:proofErr w:type="spellStart"/>
      <w:r w:rsidR="00B6631E" w:rsidRPr="00F53ADF">
        <w:rPr>
          <w:sz w:val="28"/>
          <w:szCs w:val="28"/>
        </w:rPr>
        <w:t>em</w:t>
      </w:r>
      <w:proofErr w:type="spellEnd"/>
      <w:r w:rsidR="00B6631E" w:rsidRPr="00F53ADF">
        <w:rPr>
          <w:sz w:val="28"/>
          <w:szCs w:val="28"/>
        </w:rPr>
        <w:t xml:space="preserve"> </w:t>
      </w:r>
      <w:proofErr w:type="spellStart"/>
      <w:r w:rsidR="00B6631E" w:rsidRPr="00F53ADF">
        <w:rPr>
          <w:sz w:val="28"/>
          <w:szCs w:val="28"/>
        </w:rPr>
        <w:t>có</w:t>
      </w:r>
      <w:proofErr w:type="spellEnd"/>
      <w:r w:rsidR="00B6631E" w:rsidRPr="00F53ADF">
        <w:rPr>
          <w:sz w:val="28"/>
          <w:szCs w:val="28"/>
        </w:rPr>
        <w:t xml:space="preserve"> </w:t>
      </w:r>
      <w:proofErr w:type="spellStart"/>
      <w:r w:rsidR="00B6631E" w:rsidRPr="00F53ADF">
        <w:rPr>
          <w:sz w:val="28"/>
          <w:szCs w:val="28"/>
        </w:rPr>
        <w:t>điều</w:t>
      </w:r>
      <w:proofErr w:type="spellEnd"/>
      <w:r w:rsidR="00B6631E" w:rsidRPr="00F53ADF">
        <w:rPr>
          <w:sz w:val="28"/>
          <w:szCs w:val="28"/>
        </w:rPr>
        <w:t xml:space="preserve"> </w:t>
      </w:r>
      <w:proofErr w:type="spellStart"/>
      <w:r w:rsidR="00B6631E" w:rsidRPr="00F53ADF">
        <w:rPr>
          <w:sz w:val="28"/>
          <w:szCs w:val="28"/>
        </w:rPr>
        <w:t>kiện</w:t>
      </w:r>
      <w:proofErr w:type="spellEnd"/>
      <w:r w:rsidR="00B6631E" w:rsidRPr="00F53ADF">
        <w:rPr>
          <w:sz w:val="28"/>
          <w:szCs w:val="28"/>
        </w:rPr>
        <w:t xml:space="preserve"> </w:t>
      </w:r>
      <w:proofErr w:type="spellStart"/>
      <w:r w:rsidR="00B6631E" w:rsidRPr="00F53ADF">
        <w:rPr>
          <w:sz w:val="28"/>
          <w:szCs w:val="28"/>
        </w:rPr>
        <w:t>học</w:t>
      </w:r>
      <w:proofErr w:type="spellEnd"/>
      <w:r w:rsidR="00B6631E" w:rsidRPr="00F53ADF">
        <w:rPr>
          <w:sz w:val="28"/>
          <w:szCs w:val="28"/>
        </w:rPr>
        <w:t xml:space="preserve"> </w:t>
      </w:r>
      <w:proofErr w:type="spellStart"/>
      <w:r w:rsidR="00B6631E" w:rsidRPr="00F53ADF">
        <w:rPr>
          <w:sz w:val="28"/>
          <w:szCs w:val="28"/>
        </w:rPr>
        <w:t>tập</w:t>
      </w:r>
      <w:proofErr w:type="spellEnd"/>
      <w:r w:rsidR="00B6631E" w:rsidRPr="00F53ADF">
        <w:rPr>
          <w:sz w:val="28"/>
          <w:szCs w:val="28"/>
        </w:rPr>
        <w:t xml:space="preserve"> </w:t>
      </w:r>
      <w:proofErr w:type="spellStart"/>
      <w:r w:rsidR="00B6631E" w:rsidRPr="00F53ADF">
        <w:rPr>
          <w:sz w:val="28"/>
          <w:szCs w:val="28"/>
        </w:rPr>
        <w:t>tốt</w:t>
      </w:r>
      <w:proofErr w:type="spellEnd"/>
      <w:r w:rsidR="00B6631E" w:rsidRPr="00F53ADF">
        <w:rPr>
          <w:sz w:val="28"/>
          <w:szCs w:val="28"/>
        </w:rPr>
        <w:t xml:space="preserve"> </w:t>
      </w:r>
      <w:proofErr w:type="spellStart"/>
      <w:r w:rsidR="00B6631E" w:rsidRPr="00F53ADF">
        <w:rPr>
          <w:sz w:val="28"/>
          <w:szCs w:val="28"/>
        </w:rPr>
        <w:t>nhất</w:t>
      </w:r>
      <w:proofErr w:type="spellEnd"/>
      <w:r w:rsidR="00B6631E" w:rsidRPr="00F53ADF">
        <w:rPr>
          <w:sz w:val="28"/>
          <w:szCs w:val="28"/>
        </w:rPr>
        <w:t>.</w:t>
      </w:r>
    </w:p>
    <w:p w14:paraId="228CFDBF" w14:textId="258A15CF" w:rsidR="00B6631E" w:rsidRPr="00F53ADF" w:rsidRDefault="00B6631E" w:rsidP="00B6631E">
      <w:pPr>
        <w:pStyle w:val="Nidungvnbn"/>
        <w:ind w:firstLine="0"/>
        <w:rPr>
          <w:sz w:val="28"/>
          <w:szCs w:val="28"/>
        </w:rPr>
      </w:pPr>
      <w:r w:rsidRPr="00F53ADF">
        <w:rPr>
          <w:sz w:val="28"/>
          <w:szCs w:val="28"/>
        </w:rPr>
        <w:tab/>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xin</w:t>
      </w:r>
      <w:proofErr w:type="spellEnd"/>
      <w:r w:rsidRPr="00F53ADF">
        <w:rPr>
          <w:sz w:val="28"/>
          <w:szCs w:val="28"/>
        </w:rPr>
        <w:t xml:space="preserve"> </w:t>
      </w:r>
      <w:proofErr w:type="spellStart"/>
      <w:r w:rsidRPr="00F53ADF">
        <w:rPr>
          <w:sz w:val="28"/>
          <w:szCs w:val="28"/>
        </w:rPr>
        <w:t>gửi</w:t>
      </w:r>
      <w:proofErr w:type="spellEnd"/>
      <w:r w:rsidRPr="00F53ADF">
        <w:rPr>
          <w:sz w:val="28"/>
          <w:szCs w:val="28"/>
        </w:rPr>
        <w:t xml:space="preserve"> </w:t>
      </w:r>
      <w:proofErr w:type="spellStart"/>
      <w:r w:rsidRPr="00F53ADF">
        <w:rPr>
          <w:sz w:val="28"/>
          <w:szCs w:val="28"/>
        </w:rPr>
        <w:t>lời</w:t>
      </w:r>
      <w:proofErr w:type="spellEnd"/>
      <w:r w:rsidRPr="00F53ADF">
        <w:rPr>
          <w:sz w:val="28"/>
          <w:szCs w:val="28"/>
        </w:rPr>
        <w:t xml:space="preserve"> </w:t>
      </w:r>
      <w:proofErr w:type="spellStart"/>
      <w:r w:rsidRPr="00F53ADF">
        <w:rPr>
          <w:sz w:val="28"/>
          <w:szCs w:val="28"/>
        </w:rPr>
        <w:t>cám</w:t>
      </w:r>
      <w:proofErr w:type="spellEnd"/>
      <w:r w:rsidRPr="00F53ADF">
        <w:rPr>
          <w:sz w:val="28"/>
          <w:szCs w:val="28"/>
        </w:rPr>
        <w:t xml:space="preserve"> </w:t>
      </w:r>
      <w:proofErr w:type="spellStart"/>
      <w:r w:rsidRPr="00F53ADF">
        <w:rPr>
          <w:sz w:val="28"/>
          <w:szCs w:val="28"/>
        </w:rPr>
        <w:t>ơn</w:t>
      </w:r>
      <w:proofErr w:type="spellEnd"/>
      <w:r w:rsidRPr="00F53ADF">
        <w:rPr>
          <w:sz w:val="28"/>
          <w:szCs w:val="28"/>
        </w:rPr>
        <w:t xml:space="preserve"> </w:t>
      </w:r>
      <w:proofErr w:type="spellStart"/>
      <w:r w:rsidRPr="00F53ADF">
        <w:rPr>
          <w:sz w:val="28"/>
          <w:szCs w:val="28"/>
        </w:rPr>
        <w:t>sâu</w:t>
      </w:r>
      <w:proofErr w:type="spellEnd"/>
      <w:r w:rsidRPr="00F53ADF">
        <w:rPr>
          <w:sz w:val="28"/>
          <w:szCs w:val="28"/>
        </w:rPr>
        <w:t xml:space="preserve"> </w:t>
      </w:r>
      <w:proofErr w:type="spellStart"/>
      <w:r w:rsidRPr="00F53ADF">
        <w:rPr>
          <w:sz w:val="28"/>
          <w:szCs w:val="28"/>
        </w:rPr>
        <w:t>sắc</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Lê Anh </w:t>
      </w:r>
      <w:proofErr w:type="spellStart"/>
      <w:r w:rsidRPr="00F53ADF">
        <w:rPr>
          <w:sz w:val="28"/>
          <w:szCs w:val="28"/>
        </w:rPr>
        <w:t>Cường</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dạy</w:t>
      </w:r>
      <w:proofErr w:type="spellEnd"/>
      <w:r w:rsidRPr="00F53ADF">
        <w:rPr>
          <w:sz w:val="28"/>
          <w:szCs w:val="28"/>
        </w:rPr>
        <w:t xml:space="preserve"> </w:t>
      </w:r>
      <w:proofErr w:type="spellStart"/>
      <w:r w:rsidRPr="00F53ADF">
        <w:rPr>
          <w:sz w:val="28"/>
          <w:szCs w:val="28"/>
        </w:rPr>
        <w:t>tụi</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Nhập</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Đây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thú</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cùng</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giảng</w:t>
      </w:r>
      <w:proofErr w:type="spellEnd"/>
      <w:r w:rsidRPr="00F53ADF">
        <w:rPr>
          <w:sz w:val="28"/>
          <w:szCs w:val="28"/>
        </w:rPr>
        <w:t xml:space="preserve"> </w:t>
      </w:r>
      <w:proofErr w:type="spellStart"/>
      <w:r w:rsidRPr="00F53ADF">
        <w:rPr>
          <w:sz w:val="28"/>
          <w:szCs w:val="28"/>
        </w:rPr>
        <w:t>dạy</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thu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bổ</w:t>
      </w:r>
      <w:proofErr w:type="spellEnd"/>
      <w:r w:rsidRPr="00F53ADF">
        <w:rPr>
          <w:sz w:val="28"/>
          <w:szCs w:val="28"/>
        </w:rPr>
        <w:t xml:space="preserve"> </w:t>
      </w:r>
      <w:proofErr w:type="spellStart"/>
      <w:r w:rsidRPr="00F53ADF">
        <w:rPr>
          <w:sz w:val="28"/>
          <w:szCs w:val="28"/>
        </w:rPr>
        <w:t>ích</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thuyết</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w:t>
      </w:r>
    </w:p>
    <w:p w14:paraId="1029B228" w14:textId="7ECFCA34" w:rsidR="00B6631E" w:rsidRPr="00F53ADF" w:rsidRDefault="00B6631E" w:rsidP="00B6631E">
      <w:pPr>
        <w:pStyle w:val="Nidungvnbn"/>
        <w:ind w:firstLine="0"/>
        <w:rPr>
          <w:sz w:val="28"/>
          <w:szCs w:val="28"/>
        </w:rPr>
      </w:pPr>
      <w:r w:rsidRPr="00F53ADF">
        <w:rPr>
          <w:sz w:val="28"/>
          <w:szCs w:val="28"/>
        </w:rPr>
        <w:tab/>
      </w:r>
      <w:proofErr w:type="spellStart"/>
      <w:r w:rsidRPr="00F53ADF">
        <w:rPr>
          <w:sz w:val="28"/>
          <w:szCs w:val="28"/>
        </w:rPr>
        <w:t>Lời</w:t>
      </w:r>
      <w:proofErr w:type="spellEnd"/>
      <w:r w:rsidRPr="00F53ADF">
        <w:rPr>
          <w:sz w:val="28"/>
          <w:szCs w:val="28"/>
        </w:rPr>
        <w:t xml:space="preserve"> </w:t>
      </w:r>
      <w:proofErr w:type="spellStart"/>
      <w:r w:rsidRPr="00F53ADF">
        <w:rPr>
          <w:sz w:val="28"/>
          <w:szCs w:val="28"/>
        </w:rPr>
        <w:t>cuối</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xin</w:t>
      </w:r>
      <w:proofErr w:type="spellEnd"/>
      <w:r w:rsidRPr="00F53ADF">
        <w:rPr>
          <w:sz w:val="28"/>
          <w:szCs w:val="28"/>
        </w:rPr>
        <w:t xml:space="preserve"> </w:t>
      </w:r>
      <w:proofErr w:type="spellStart"/>
      <w:r w:rsidRPr="00F53ADF">
        <w:rPr>
          <w:sz w:val="28"/>
          <w:szCs w:val="28"/>
        </w:rPr>
        <w:t>chúc</w:t>
      </w:r>
      <w:proofErr w:type="spellEnd"/>
      <w:r w:rsidRPr="00F53ADF">
        <w:rPr>
          <w:sz w:val="28"/>
          <w:szCs w:val="28"/>
        </w:rPr>
        <w:t xml:space="preserve"> </w:t>
      </w:r>
      <w:proofErr w:type="spellStart"/>
      <w:r w:rsidRPr="00F53ADF">
        <w:rPr>
          <w:sz w:val="28"/>
          <w:szCs w:val="28"/>
        </w:rPr>
        <w:t>thầy</w:t>
      </w:r>
      <w:proofErr w:type="spellEnd"/>
      <w:r w:rsidRPr="00F53ADF">
        <w:rPr>
          <w:sz w:val="28"/>
          <w:szCs w:val="28"/>
        </w:rPr>
        <w:t xml:space="preserve"> </w:t>
      </w:r>
      <w:proofErr w:type="spellStart"/>
      <w:r w:rsidRPr="00F53ADF">
        <w:rPr>
          <w:sz w:val="28"/>
          <w:szCs w:val="28"/>
        </w:rPr>
        <w:t>luôn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sức</w:t>
      </w:r>
      <w:proofErr w:type="spellEnd"/>
      <w:r w:rsidRPr="00F53ADF">
        <w:rPr>
          <w:sz w:val="28"/>
          <w:szCs w:val="28"/>
        </w:rPr>
        <w:t xml:space="preserve"> </w:t>
      </w:r>
      <w:proofErr w:type="spellStart"/>
      <w:r w:rsidRPr="00F53ADF">
        <w:rPr>
          <w:sz w:val="28"/>
          <w:szCs w:val="28"/>
        </w:rPr>
        <w:t>khỏe</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ngày</w:t>
      </w:r>
      <w:proofErr w:type="spellEnd"/>
      <w:r w:rsidRPr="00F53ADF">
        <w:rPr>
          <w:sz w:val="28"/>
          <w:szCs w:val="28"/>
        </w:rPr>
        <w:t xml:space="preserve"> </w:t>
      </w:r>
      <w:proofErr w:type="spellStart"/>
      <w:r w:rsidRPr="00F53ADF">
        <w:rPr>
          <w:sz w:val="28"/>
          <w:szCs w:val="28"/>
        </w:rPr>
        <w:t>càng</w:t>
      </w:r>
      <w:proofErr w:type="spellEnd"/>
      <w:r w:rsidRPr="00F53ADF">
        <w:rPr>
          <w:sz w:val="28"/>
          <w:szCs w:val="28"/>
        </w:rPr>
        <w:t xml:space="preserve"> </w:t>
      </w:r>
      <w:proofErr w:type="spellStart"/>
      <w:r w:rsidRPr="00F53ADF">
        <w:rPr>
          <w:sz w:val="28"/>
          <w:szCs w:val="28"/>
        </w:rPr>
        <w:t>thành</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nữa</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nghiệp</w:t>
      </w:r>
      <w:proofErr w:type="spellEnd"/>
      <w:r w:rsidRPr="00F53ADF">
        <w:rPr>
          <w:sz w:val="28"/>
          <w:szCs w:val="28"/>
        </w:rPr>
        <w:t xml:space="preserve"> </w:t>
      </w:r>
      <w:proofErr w:type="spellStart"/>
      <w:r w:rsidRPr="00F53ADF">
        <w:rPr>
          <w:sz w:val="28"/>
          <w:szCs w:val="28"/>
        </w:rPr>
        <w:t>trồng</w:t>
      </w:r>
      <w:proofErr w:type="spellEnd"/>
      <w:r w:rsidRPr="00F53ADF">
        <w:rPr>
          <w:sz w:val="28"/>
          <w:szCs w:val="28"/>
        </w:rPr>
        <w:t xml:space="preserve"> </w:t>
      </w:r>
      <w:proofErr w:type="spellStart"/>
      <w:r w:rsidR="00995C28" w:rsidRPr="00F53ADF">
        <w:rPr>
          <w:sz w:val="28"/>
          <w:szCs w:val="28"/>
        </w:rPr>
        <w:t>người</w:t>
      </w:r>
      <w:proofErr w:type="spellEnd"/>
      <w:r w:rsidR="00995C28" w:rsidRPr="00F53ADF">
        <w:rPr>
          <w:sz w:val="28"/>
          <w:szCs w:val="28"/>
        </w:rPr>
        <w:t>.</w:t>
      </w:r>
    </w:p>
    <w:p w14:paraId="026057AD" w14:textId="1921A8BF" w:rsidR="004F574C" w:rsidRPr="00F53ADF" w:rsidRDefault="004F574C" w:rsidP="00B6631E">
      <w:pPr>
        <w:pStyle w:val="Nidungvnbn"/>
        <w:ind w:firstLine="0"/>
        <w:rPr>
          <w:sz w:val="28"/>
          <w:szCs w:val="28"/>
        </w:rPr>
      </w:pPr>
      <w:r w:rsidRPr="00F53ADF">
        <w:rPr>
          <w:sz w:val="28"/>
          <w:szCs w:val="28"/>
        </w:rPr>
        <w:br/>
      </w:r>
      <w:r w:rsidRPr="00F53ADF">
        <w:rPr>
          <w:sz w:val="28"/>
          <w:szCs w:val="28"/>
        </w:rPr>
        <w:br/>
      </w:r>
    </w:p>
    <w:p w14:paraId="2625F480" w14:textId="1531D7A5" w:rsidR="004F574C" w:rsidRPr="00F53ADF" w:rsidRDefault="004F574C" w:rsidP="004F574C">
      <w:pPr>
        <w:spacing w:after="160" w:line="259" w:lineRule="auto"/>
        <w:rPr>
          <w:sz w:val="28"/>
          <w:szCs w:val="28"/>
        </w:rPr>
      </w:pPr>
      <w:r w:rsidRPr="00F53ADF">
        <w:rPr>
          <w:sz w:val="28"/>
          <w:szCs w:val="28"/>
        </w:rPr>
        <w:br w:type="page"/>
      </w:r>
    </w:p>
    <w:p w14:paraId="1DA59FB9" w14:textId="3F82CA91" w:rsidR="00D630E6" w:rsidRPr="00F53ADF" w:rsidRDefault="00C044CB" w:rsidP="00D630E6">
      <w:pPr>
        <w:jc w:val="center"/>
        <w:rPr>
          <w:b/>
          <w:sz w:val="28"/>
          <w:szCs w:val="28"/>
          <w:lang w:val="vi-VN"/>
        </w:rPr>
      </w:pPr>
      <w:r w:rsidRPr="00F53ADF">
        <w:rPr>
          <w:b/>
          <w:sz w:val="28"/>
          <w:szCs w:val="28"/>
        </w:rPr>
        <w:lastRenderedPageBreak/>
        <w:t>BÁO CÁO</w:t>
      </w:r>
      <w:r w:rsidR="00CF1ED4" w:rsidRPr="00F53ADF">
        <w:rPr>
          <w:b/>
          <w:sz w:val="28"/>
          <w:szCs w:val="28"/>
          <w:lang w:val="vi-VN"/>
        </w:rPr>
        <w:t xml:space="preserve"> ĐƯỢC HOÀN THÀNH</w:t>
      </w:r>
    </w:p>
    <w:p w14:paraId="13839769" w14:textId="25B0A7E8" w:rsidR="00D630E6" w:rsidRPr="00F53ADF" w:rsidRDefault="00D630E6" w:rsidP="00D630E6">
      <w:pPr>
        <w:jc w:val="center"/>
        <w:rPr>
          <w:b/>
          <w:sz w:val="28"/>
          <w:szCs w:val="28"/>
          <w:lang w:val="vi-VN"/>
        </w:rPr>
      </w:pPr>
      <w:r w:rsidRPr="00F53ADF">
        <w:rPr>
          <w:b/>
          <w:sz w:val="28"/>
          <w:szCs w:val="28"/>
          <w:lang w:val="vi-VN"/>
        </w:rPr>
        <w:t>TẠI TRƯỜNG ĐẠI HỌC TÔN ĐỨC THẮNG</w:t>
      </w:r>
    </w:p>
    <w:p w14:paraId="3A545FFA" w14:textId="77777777" w:rsidR="00D630E6" w:rsidRPr="00F53ADF" w:rsidRDefault="00D630E6" w:rsidP="00D630E6">
      <w:pPr>
        <w:autoSpaceDE w:val="0"/>
        <w:autoSpaceDN w:val="0"/>
        <w:adjustRightInd w:val="0"/>
        <w:spacing w:line="360" w:lineRule="auto"/>
        <w:ind w:firstLine="720"/>
        <w:jc w:val="both"/>
        <w:rPr>
          <w:sz w:val="28"/>
          <w:szCs w:val="28"/>
          <w:lang w:val="vi-VN"/>
        </w:rPr>
      </w:pPr>
    </w:p>
    <w:p w14:paraId="51F2C293" w14:textId="4E83EDDF" w:rsidR="00D630E6" w:rsidRPr="00F53ADF" w:rsidRDefault="00827EF0" w:rsidP="00D630E6">
      <w:pPr>
        <w:autoSpaceDE w:val="0"/>
        <w:autoSpaceDN w:val="0"/>
        <w:adjustRightInd w:val="0"/>
        <w:spacing w:line="360" w:lineRule="auto"/>
        <w:ind w:firstLine="720"/>
        <w:jc w:val="both"/>
        <w:rPr>
          <w:sz w:val="28"/>
          <w:szCs w:val="28"/>
          <w:lang w:val="vi-VN"/>
        </w:rPr>
      </w:pPr>
      <w:r w:rsidRPr="00F53ADF">
        <w:rPr>
          <w:sz w:val="28"/>
          <w:szCs w:val="28"/>
        </w:rPr>
        <w:t>T</w:t>
      </w:r>
      <w:r w:rsidR="00D630E6" w:rsidRPr="00F53ADF">
        <w:rPr>
          <w:sz w:val="28"/>
          <w:szCs w:val="28"/>
          <w:lang w:val="vi-VN"/>
        </w:rPr>
        <w:t xml:space="preserve">ôi xin cam đoan đây là sản phẩm đồ án của riêng tôi và được sự hướng dẫn của </w:t>
      </w:r>
      <w:proofErr w:type="spellStart"/>
      <w:r w:rsidR="00C044CB" w:rsidRPr="00F53ADF">
        <w:rPr>
          <w:sz w:val="28"/>
          <w:szCs w:val="28"/>
        </w:rPr>
        <w:t>thầy</w:t>
      </w:r>
      <w:proofErr w:type="spellEnd"/>
      <w:r w:rsidR="00C044CB" w:rsidRPr="00F53ADF">
        <w:rPr>
          <w:sz w:val="28"/>
          <w:szCs w:val="28"/>
        </w:rPr>
        <w:t xml:space="preserve"> </w:t>
      </w:r>
      <w:r w:rsidR="009F54CC" w:rsidRPr="00F53ADF">
        <w:rPr>
          <w:sz w:val="28"/>
          <w:szCs w:val="28"/>
        </w:rPr>
        <w:t>PGS.</w:t>
      </w:r>
      <w:r w:rsidR="00C044CB" w:rsidRPr="00F53ADF">
        <w:rPr>
          <w:sz w:val="28"/>
          <w:szCs w:val="28"/>
        </w:rPr>
        <w:t xml:space="preserve">TS. Lê Anh </w:t>
      </w:r>
      <w:proofErr w:type="spellStart"/>
      <w:r w:rsidR="00C044CB" w:rsidRPr="00F53ADF">
        <w:rPr>
          <w:sz w:val="28"/>
          <w:szCs w:val="28"/>
        </w:rPr>
        <w:t>Cường</w:t>
      </w:r>
      <w:proofErr w:type="spellEnd"/>
      <w:r w:rsidR="00C044CB" w:rsidRPr="00F53ADF">
        <w:rPr>
          <w:sz w:val="28"/>
          <w:szCs w:val="28"/>
        </w:rPr>
        <w:t>.</w:t>
      </w:r>
      <w:r w:rsidR="00D630E6" w:rsidRPr="00F53ADF">
        <w:rPr>
          <w:sz w:val="28"/>
          <w:szCs w:val="28"/>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91F698D" w14:textId="77777777" w:rsidR="00D630E6" w:rsidRPr="00F53ADF" w:rsidRDefault="00D630E6" w:rsidP="00D630E6">
      <w:pPr>
        <w:autoSpaceDE w:val="0"/>
        <w:autoSpaceDN w:val="0"/>
        <w:adjustRightInd w:val="0"/>
        <w:spacing w:line="360" w:lineRule="auto"/>
        <w:ind w:firstLine="720"/>
        <w:jc w:val="both"/>
        <w:rPr>
          <w:sz w:val="28"/>
          <w:szCs w:val="28"/>
          <w:lang w:val="vi-VN"/>
        </w:rPr>
      </w:pPr>
      <w:r w:rsidRPr="00F53ADF">
        <w:rPr>
          <w:sz w:val="28"/>
          <w:szCs w:val="28"/>
          <w:lang w:val="vi-VN"/>
        </w:rPr>
        <w:t>Ngoài ra, trong đồ án còn sử dụng một số nhận xét, đánh giá cũng như số liệu của các tác giả khác, cơ quan tổ chức khác đều có trích dẫn và chú thích nguồn gốc.</w:t>
      </w:r>
    </w:p>
    <w:p w14:paraId="7521327E" w14:textId="77777777" w:rsidR="00D630E6" w:rsidRPr="00F53ADF" w:rsidRDefault="00D630E6" w:rsidP="00D630E6">
      <w:pPr>
        <w:autoSpaceDE w:val="0"/>
        <w:autoSpaceDN w:val="0"/>
        <w:adjustRightInd w:val="0"/>
        <w:spacing w:line="360" w:lineRule="auto"/>
        <w:ind w:firstLine="720"/>
        <w:jc w:val="both"/>
        <w:rPr>
          <w:b/>
          <w:sz w:val="28"/>
          <w:szCs w:val="28"/>
          <w:lang w:val="vi-VN"/>
        </w:rPr>
      </w:pPr>
      <w:r w:rsidRPr="00F53ADF">
        <w:rPr>
          <w:b/>
          <w:sz w:val="28"/>
          <w:szCs w:val="28"/>
          <w:lang w:val="vi-VN"/>
        </w:rPr>
        <w:t xml:space="preserve">Nếu phát hiện có bất kỳ sự gian lận nào tôi xin hoàn toàn chịu trách nhiệm về nội dung đồ án của mình. </w:t>
      </w:r>
      <w:r w:rsidRPr="00F53ADF">
        <w:rPr>
          <w:sz w:val="28"/>
          <w:szCs w:val="28"/>
          <w:lang w:val="vi-VN"/>
        </w:rPr>
        <w:t>Trường đại học Tôn Đức Thắng không liên quan đến những vi phạm tác quyền, bản quyền do tôi gây ra trong quá trình thực hiện (nếu có).</w:t>
      </w:r>
    </w:p>
    <w:p w14:paraId="159AF7AC" w14:textId="50EC46CF" w:rsidR="00D630E6" w:rsidRPr="00F53ADF" w:rsidRDefault="00D630E6" w:rsidP="00D630E6">
      <w:pPr>
        <w:autoSpaceDE w:val="0"/>
        <w:autoSpaceDN w:val="0"/>
        <w:adjustRightInd w:val="0"/>
        <w:spacing w:line="360" w:lineRule="auto"/>
        <w:ind w:left="3600"/>
        <w:jc w:val="center"/>
        <w:rPr>
          <w:i/>
          <w:sz w:val="28"/>
          <w:szCs w:val="28"/>
          <w:lang w:val="vi-VN"/>
        </w:rPr>
      </w:pPr>
      <w:r w:rsidRPr="00F53ADF">
        <w:rPr>
          <w:i/>
          <w:sz w:val="28"/>
          <w:szCs w:val="28"/>
          <w:lang w:val="vi-VN"/>
        </w:rPr>
        <w:t xml:space="preserve">TP. Hồ Chí Minh, ngày </w:t>
      </w:r>
      <w:r w:rsidR="00F56459" w:rsidRPr="00F53ADF">
        <w:rPr>
          <w:i/>
          <w:sz w:val="28"/>
          <w:szCs w:val="28"/>
        </w:rPr>
        <w:t>17</w:t>
      </w:r>
      <w:r w:rsidRPr="00F53ADF">
        <w:rPr>
          <w:i/>
          <w:sz w:val="28"/>
          <w:szCs w:val="28"/>
          <w:lang w:val="vi-VN"/>
        </w:rPr>
        <w:t xml:space="preserve">  tháng</w:t>
      </w:r>
      <w:r w:rsidR="00C044CB" w:rsidRPr="00F53ADF">
        <w:rPr>
          <w:i/>
          <w:sz w:val="28"/>
          <w:szCs w:val="28"/>
        </w:rPr>
        <w:t xml:space="preserve"> 1</w:t>
      </w:r>
      <w:r w:rsidR="007C1629" w:rsidRPr="00F53ADF">
        <w:rPr>
          <w:i/>
          <w:sz w:val="28"/>
          <w:szCs w:val="28"/>
          <w:lang w:val="vi-VN"/>
        </w:rPr>
        <w:t>2</w:t>
      </w:r>
      <w:r w:rsidRPr="00F53ADF">
        <w:rPr>
          <w:i/>
          <w:sz w:val="28"/>
          <w:szCs w:val="28"/>
          <w:lang w:val="vi-VN"/>
        </w:rPr>
        <w:t xml:space="preserve">  năm</w:t>
      </w:r>
      <w:r w:rsidR="00C044CB" w:rsidRPr="00F53ADF">
        <w:rPr>
          <w:i/>
          <w:sz w:val="28"/>
          <w:szCs w:val="28"/>
        </w:rPr>
        <w:t xml:space="preserve"> 2023</w:t>
      </w:r>
      <w:r w:rsidRPr="00F53ADF">
        <w:rPr>
          <w:i/>
          <w:sz w:val="28"/>
          <w:szCs w:val="28"/>
          <w:lang w:val="vi-VN"/>
        </w:rPr>
        <w:t xml:space="preserve">      </w:t>
      </w:r>
    </w:p>
    <w:p w14:paraId="751C4A89" w14:textId="77777777" w:rsidR="00D630E6" w:rsidRPr="00F53ADF" w:rsidRDefault="00D630E6" w:rsidP="00D630E6">
      <w:pPr>
        <w:tabs>
          <w:tab w:val="center" w:pos="6521"/>
        </w:tabs>
        <w:autoSpaceDE w:val="0"/>
        <w:autoSpaceDN w:val="0"/>
        <w:adjustRightInd w:val="0"/>
        <w:spacing w:line="360" w:lineRule="auto"/>
        <w:ind w:left="3600"/>
        <w:jc w:val="center"/>
        <w:rPr>
          <w:i/>
          <w:sz w:val="28"/>
          <w:szCs w:val="28"/>
          <w:lang w:val="vi-VN"/>
        </w:rPr>
      </w:pPr>
      <w:r w:rsidRPr="00F53ADF">
        <w:rPr>
          <w:i/>
          <w:sz w:val="28"/>
          <w:szCs w:val="28"/>
          <w:lang w:val="vi-VN"/>
        </w:rPr>
        <w:t>Tác giả</w:t>
      </w:r>
    </w:p>
    <w:p w14:paraId="7CD4E0AE" w14:textId="3C315575" w:rsidR="00D630E6" w:rsidRPr="00F53ADF" w:rsidRDefault="00D630E6" w:rsidP="00827EF0">
      <w:pPr>
        <w:tabs>
          <w:tab w:val="center" w:pos="6379"/>
        </w:tabs>
        <w:spacing w:after="200" w:line="276" w:lineRule="auto"/>
        <w:rPr>
          <w:i/>
          <w:sz w:val="28"/>
          <w:szCs w:val="28"/>
          <w:lang w:val="vi-VN"/>
        </w:rPr>
      </w:pPr>
      <w:r w:rsidRPr="00F53ADF">
        <w:rPr>
          <w:i/>
          <w:sz w:val="28"/>
          <w:szCs w:val="28"/>
          <w:lang w:val="vi-VN"/>
        </w:rPr>
        <w:tab/>
        <w:t>(ký tên và ghi rõ họ tên)</w:t>
      </w:r>
    </w:p>
    <w:p w14:paraId="543E7D13" w14:textId="45BCAAB8" w:rsidR="0080239D" w:rsidRPr="00F53ADF" w:rsidRDefault="0080239D" w:rsidP="00D630E6">
      <w:pPr>
        <w:tabs>
          <w:tab w:val="center" w:pos="6379"/>
        </w:tabs>
        <w:spacing w:after="200" w:line="276" w:lineRule="auto"/>
        <w:rPr>
          <w:i/>
          <w:sz w:val="28"/>
          <w:szCs w:val="28"/>
          <w:lang w:val="vi-VN"/>
        </w:rPr>
      </w:pPr>
      <w:r w:rsidRPr="00F53ADF">
        <w:rPr>
          <w:i/>
          <w:sz w:val="28"/>
          <w:szCs w:val="28"/>
        </w:rPr>
        <w:tab/>
      </w:r>
      <w:proofErr w:type="spellStart"/>
      <w:r w:rsidR="00986EE8" w:rsidRPr="00F53ADF">
        <w:rPr>
          <w:i/>
          <w:sz w:val="28"/>
          <w:szCs w:val="28"/>
        </w:rPr>
        <w:t>Khương</w:t>
      </w:r>
      <w:proofErr w:type="spellEnd"/>
      <w:r w:rsidR="00986EE8" w:rsidRPr="00F53ADF">
        <w:rPr>
          <w:i/>
          <w:sz w:val="28"/>
          <w:szCs w:val="28"/>
          <w:lang w:val="vi-VN"/>
        </w:rPr>
        <w:t xml:space="preserve"> </w:t>
      </w:r>
    </w:p>
    <w:p w14:paraId="0DBC6E8C" w14:textId="10283092" w:rsidR="00D630E6" w:rsidRPr="00F53ADF" w:rsidRDefault="00D630E6" w:rsidP="00D630E6">
      <w:pPr>
        <w:tabs>
          <w:tab w:val="center" w:pos="6379"/>
        </w:tabs>
        <w:spacing w:after="200" w:line="276" w:lineRule="auto"/>
        <w:rPr>
          <w:i/>
          <w:sz w:val="28"/>
          <w:szCs w:val="28"/>
        </w:rPr>
      </w:pPr>
      <w:r w:rsidRPr="00F53ADF">
        <w:rPr>
          <w:i/>
          <w:sz w:val="28"/>
          <w:szCs w:val="28"/>
          <w:lang w:val="vi-VN"/>
        </w:rPr>
        <w:tab/>
      </w:r>
      <w:proofErr w:type="spellStart"/>
      <w:r w:rsidR="008E1393" w:rsidRPr="00F53ADF">
        <w:rPr>
          <w:i/>
          <w:sz w:val="28"/>
          <w:szCs w:val="28"/>
        </w:rPr>
        <w:t>Nguyễn</w:t>
      </w:r>
      <w:proofErr w:type="spellEnd"/>
      <w:r w:rsidR="008E1393" w:rsidRPr="00F53ADF">
        <w:rPr>
          <w:i/>
          <w:sz w:val="28"/>
          <w:szCs w:val="28"/>
        </w:rPr>
        <w:t xml:space="preserve"> </w:t>
      </w:r>
      <w:proofErr w:type="spellStart"/>
      <w:r w:rsidR="000E5CA2" w:rsidRPr="00F53ADF">
        <w:rPr>
          <w:i/>
          <w:sz w:val="28"/>
          <w:szCs w:val="28"/>
        </w:rPr>
        <w:t>Đạt</w:t>
      </w:r>
      <w:proofErr w:type="spellEnd"/>
      <w:r w:rsidR="000E5CA2" w:rsidRPr="00F53ADF">
        <w:rPr>
          <w:i/>
          <w:sz w:val="28"/>
          <w:szCs w:val="28"/>
        </w:rPr>
        <w:t xml:space="preserve"> </w:t>
      </w:r>
      <w:proofErr w:type="spellStart"/>
      <w:r w:rsidR="00B76A6E" w:rsidRPr="00F53ADF">
        <w:rPr>
          <w:i/>
          <w:sz w:val="28"/>
          <w:szCs w:val="28"/>
        </w:rPr>
        <w:t>Khương</w:t>
      </w:r>
      <w:proofErr w:type="spellEnd"/>
    </w:p>
    <w:p w14:paraId="637C0936" w14:textId="10DBDC44" w:rsidR="00C044CB" w:rsidRPr="00F53ADF" w:rsidRDefault="0080239D" w:rsidP="00827EF0">
      <w:pPr>
        <w:tabs>
          <w:tab w:val="center" w:pos="6379"/>
        </w:tabs>
        <w:spacing w:after="200" w:line="276" w:lineRule="auto"/>
        <w:rPr>
          <w:i/>
          <w:sz w:val="28"/>
          <w:szCs w:val="28"/>
        </w:rPr>
      </w:pPr>
      <w:r w:rsidRPr="00F53ADF">
        <w:rPr>
          <w:i/>
          <w:sz w:val="28"/>
          <w:szCs w:val="28"/>
        </w:rPr>
        <w:tab/>
      </w:r>
    </w:p>
    <w:p w14:paraId="5D9DD007" w14:textId="0A4286A5" w:rsidR="00827EF0" w:rsidRPr="00F53ADF" w:rsidRDefault="00827EF0" w:rsidP="00827EF0">
      <w:pPr>
        <w:tabs>
          <w:tab w:val="center" w:pos="6379"/>
        </w:tabs>
        <w:spacing w:after="200" w:line="276" w:lineRule="auto"/>
        <w:rPr>
          <w:i/>
          <w:sz w:val="28"/>
          <w:szCs w:val="28"/>
        </w:rPr>
      </w:pPr>
    </w:p>
    <w:p w14:paraId="35342336" w14:textId="2C379C18" w:rsidR="00827EF0" w:rsidRPr="00F53ADF" w:rsidRDefault="00827EF0" w:rsidP="00827EF0">
      <w:pPr>
        <w:tabs>
          <w:tab w:val="center" w:pos="6379"/>
        </w:tabs>
        <w:spacing w:after="200" w:line="276" w:lineRule="auto"/>
        <w:rPr>
          <w:i/>
          <w:sz w:val="28"/>
          <w:szCs w:val="28"/>
        </w:rPr>
      </w:pPr>
    </w:p>
    <w:p w14:paraId="24077307" w14:textId="10D61D20" w:rsidR="00D630E6" w:rsidRPr="00F53ADF" w:rsidRDefault="00D630E6" w:rsidP="00885A8C">
      <w:pPr>
        <w:tabs>
          <w:tab w:val="center" w:pos="6379"/>
        </w:tabs>
        <w:spacing w:after="200" w:line="276" w:lineRule="auto"/>
        <w:rPr>
          <w:i/>
          <w:sz w:val="28"/>
          <w:szCs w:val="28"/>
          <w:lang w:val="vi-VN"/>
        </w:rPr>
      </w:pPr>
    </w:p>
    <w:p w14:paraId="75ED3C1F" w14:textId="4CD4A3CA" w:rsidR="00CF1ED4" w:rsidRPr="00F53ADF" w:rsidRDefault="00CF1ED4" w:rsidP="00D630E6">
      <w:pPr>
        <w:jc w:val="center"/>
        <w:rPr>
          <w:b/>
          <w:sz w:val="28"/>
          <w:szCs w:val="28"/>
          <w:lang w:val="vi-VN"/>
        </w:rPr>
      </w:pPr>
      <w:r w:rsidRPr="00F53ADF">
        <w:rPr>
          <w:b/>
          <w:sz w:val="28"/>
          <w:szCs w:val="28"/>
          <w:lang w:val="vi-VN"/>
        </w:rPr>
        <w:lastRenderedPageBreak/>
        <w:t>PHẦN XÁC NHẬN VÀ ĐÁNH GIÁ CỦA GIẢNG VIÊN</w:t>
      </w:r>
    </w:p>
    <w:p w14:paraId="149C6AD5" w14:textId="77777777" w:rsidR="00D630E6" w:rsidRPr="00F53ADF" w:rsidRDefault="00D630E6" w:rsidP="00D630E6">
      <w:pPr>
        <w:jc w:val="center"/>
        <w:rPr>
          <w:b/>
          <w:sz w:val="28"/>
          <w:szCs w:val="28"/>
          <w:lang w:val="vi-VN"/>
        </w:rPr>
      </w:pPr>
    </w:p>
    <w:p w14:paraId="29285FC8" w14:textId="77777777" w:rsidR="00CF1ED4" w:rsidRPr="00F53ADF" w:rsidRDefault="00CF1ED4" w:rsidP="006C61C3">
      <w:pPr>
        <w:pStyle w:val="Nidungvnbn"/>
        <w:rPr>
          <w:b/>
          <w:sz w:val="28"/>
          <w:szCs w:val="28"/>
          <w:lang w:val="vi-VN"/>
        </w:rPr>
      </w:pPr>
      <w:r w:rsidRPr="00F53ADF">
        <w:rPr>
          <w:b/>
          <w:sz w:val="28"/>
          <w:szCs w:val="28"/>
          <w:lang w:val="vi-VN"/>
        </w:rPr>
        <w:t>Phần xác nhận của GV hướng dẫn</w:t>
      </w:r>
    </w:p>
    <w:p w14:paraId="0CEF5280" w14:textId="77777777" w:rsidR="00CF1ED4" w:rsidRPr="00F53ADF" w:rsidRDefault="00CF1ED4" w:rsidP="006C61C3">
      <w:pPr>
        <w:spacing w:after="200" w:line="360" w:lineRule="auto"/>
        <w:rPr>
          <w:sz w:val="28"/>
          <w:szCs w:val="28"/>
          <w:lang w:val="vi-VN"/>
        </w:rPr>
      </w:pPr>
      <w:r w:rsidRPr="00F53ADF">
        <w:rPr>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CBFFB"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 xml:space="preserve">Tp. Hồ Chí Minh, ngày     tháng   năm   </w:t>
      </w:r>
    </w:p>
    <w:p w14:paraId="399DE4F6"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(kí và ghi họ tên)</w:t>
      </w:r>
    </w:p>
    <w:p w14:paraId="495D8D9F" w14:textId="77777777" w:rsidR="00CF1ED4" w:rsidRPr="00F53ADF" w:rsidRDefault="00CF1ED4" w:rsidP="006C61C3">
      <w:pPr>
        <w:spacing w:after="200" w:line="360" w:lineRule="auto"/>
        <w:rPr>
          <w:sz w:val="28"/>
          <w:szCs w:val="28"/>
          <w:lang w:val="vi-VN"/>
        </w:rPr>
      </w:pPr>
    </w:p>
    <w:p w14:paraId="250EEB66" w14:textId="77777777" w:rsidR="00CF1ED4" w:rsidRPr="00F53ADF" w:rsidRDefault="00CF1ED4" w:rsidP="006C61C3">
      <w:pPr>
        <w:spacing w:after="200" w:line="360" w:lineRule="auto"/>
        <w:rPr>
          <w:sz w:val="28"/>
          <w:szCs w:val="28"/>
          <w:lang w:val="vi-VN"/>
        </w:rPr>
      </w:pPr>
    </w:p>
    <w:p w14:paraId="48696B57" w14:textId="77777777" w:rsidR="00CF1ED4" w:rsidRPr="00F53ADF" w:rsidRDefault="00CF1ED4" w:rsidP="006C61C3">
      <w:pPr>
        <w:pStyle w:val="Nidungvnbn"/>
        <w:rPr>
          <w:b/>
          <w:sz w:val="28"/>
          <w:szCs w:val="28"/>
          <w:lang w:val="vi-VN"/>
        </w:rPr>
      </w:pPr>
      <w:r w:rsidRPr="00F53ADF">
        <w:rPr>
          <w:b/>
          <w:sz w:val="28"/>
          <w:szCs w:val="28"/>
          <w:lang w:val="vi-VN"/>
        </w:rPr>
        <w:t>Phần đánh giá của GV chấm bài</w:t>
      </w:r>
    </w:p>
    <w:p w14:paraId="0F47C6CB" w14:textId="77777777" w:rsidR="00CF1ED4" w:rsidRPr="00F53ADF" w:rsidRDefault="00CF1ED4" w:rsidP="006C61C3">
      <w:pPr>
        <w:spacing w:after="200" w:line="360" w:lineRule="auto"/>
        <w:rPr>
          <w:sz w:val="28"/>
          <w:szCs w:val="28"/>
          <w:lang w:val="vi-VN"/>
        </w:rPr>
      </w:pPr>
      <w:r w:rsidRPr="00F53ADF">
        <w:rPr>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A21996" w14:textId="77777777" w:rsidR="00CF1ED4" w:rsidRPr="00F53ADF" w:rsidRDefault="00CF1ED4" w:rsidP="006C61C3">
      <w:pPr>
        <w:tabs>
          <w:tab w:val="center" w:pos="6237"/>
        </w:tabs>
        <w:spacing w:line="360" w:lineRule="auto"/>
        <w:rPr>
          <w:sz w:val="28"/>
          <w:szCs w:val="28"/>
          <w:lang w:val="vi-VN"/>
        </w:rPr>
      </w:pPr>
      <w:r w:rsidRPr="00F53ADF">
        <w:rPr>
          <w:sz w:val="28"/>
          <w:szCs w:val="28"/>
          <w:lang w:val="vi-VN"/>
        </w:rPr>
        <w:tab/>
        <w:t xml:space="preserve">Tp. Hồ Chí Minh, ngày     tháng   năm   </w:t>
      </w:r>
    </w:p>
    <w:p w14:paraId="0DBD4397" w14:textId="147AE0AA" w:rsidR="00CF1ED4" w:rsidRPr="00F53ADF" w:rsidRDefault="00CF1ED4" w:rsidP="002E0698">
      <w:pPr>
        <w:tabs>
          <w:tab w:val="center" w:pos="6237"/>
        </w:tabs>
        <w:spacing w:line="360" w:lineRule="auto"/>
        <w:rPr>
          <w:sz w:val="28"/>
          <w:szCs w:val="28"/>
          <w:lang w:val="vi-VN"/>
        </w:rPr>
      </w:pPr>
      <w:r w:rsidRPr="00F53ADF">
        <w:rPr>
          <w:sz w:val="28"/>
          <w:szCs w:val="28"/>
          <w:lang w:val="vi-VN"/>
        </w:rPr>
        <w:tab/>
        <w:t>(kí và ghi họ tên)</w:t>
      </w:r>
    </w:p>
    <w:p w14:paraId="26FD20DD" w14:textId="3C082C5C" w:rsidR="00D630E6" w:rsidRPr="00F53ADF" w:rsidRDefault="00D630E6">
      <w:pPr>
        <w:spacing w:after="160" w:line="259" w:lineRule="auto"/>
        <w:rPr>
          <w:b/>
          <w:sz w:val="28"/>
          <w:szCs w:val="28"/>
          <w:lang w:val="vi-VN"/>
        </w:rPr>
      </w:pPr>
      <w:bookmarkStart w:id="2" w:name="_Toc387692907"/>
    </w:p>
    <w:p w14:paraId="12B64BDA" w14:textId="45DDDAB2" w:rsidR="008762B1" w:rsidRPr="00F53ADF" w:rsidRDefault="00CF1ED4" w:rsidP="007619F3">
      <w:pPr>
        <w:pStyle w:val="1"/>
        <w:jc w:val="center"/>
        <w:outlineLvl w:val="0"/>
        <w:rPr>
          <w:lang w:val="vi-VN"/>
        </w:rPr>
      </w:pPr>
      <w:bookmarkStart w:id="3" w:name="_Toc154263610"/>
      <w:r w:rsidRPr="00F53ADF">
        <w:rPr>
          <w:lang w:val="vi-VN"/>
        </w:rPr>
        <w:t>TÓM TẮT</w:t>
      </w:r>
      <w:bookmarkEnd w:id="2"/>
      <w:bookmarkEnd w:id="3"/>
    </w:p>
    <w:p w14:paraId="55BD6CAE" w14:textId="7C7F3BF0" w:rsidR="006F1489" w:rsidRPr="00F53ADF" w:rsidRDefault="001B31BD" w:rsidP="006F1489">
      <w:pPr>
        <w:pStyle w:val="Nidungvnbn"/>
        <w:rPr>
          <w:sz w:val="28"/>
          <w:szCs w:val="28"/>
        </w:rPr>
      </w:pPr>
      <w:bookmarkStart w:id="4" w:name="_Toc387692908"/>
      <w:proofErr w:type="spellStart"/>
      <w:r w:rsidRPr="00F53ADF">
        <w:rPr>
          <w:sz w:val="28"/>
          <w:szCs w:val="28"/>
        </w:rPr>
        <w:t>Bài</w:t>
      </w:r>
      <w:proofErr w:type="spellEnd"/>
      <w:r w:rsidRPr="00F53ADF">
        <w:rPr>
          <w:sz w:val="28"/>
          <w:szCs w:val="28"/>
        </w:rPr>
        <w:t xml:space="preserve"> </w:t>
      </w:r>
      <w:proofErr w:type="spellStart"/>
      <w:r w:rsidRPr="00F53ADF">
        <w:rPr>
          <w:sz w:val="28"/>
          <w:szCs w:val="28"/>
        </w:rPr>
        <w:t>báo</w:t>
      </w:r>
      <w:proofErr w:type="spellEnd"/>
      <w:r w:rsidRPr="00F53ADF">
        <w:rPr>
          <w:sz w:val="28"/>
          <w:szCs w:val="28"/>
        </w:rPr>
        <w:t xml:space="preserve"> </w:t>
      </w:r>
      <w:proofErr w:type="spellStart"/>
      <w:r w:rsidRPr="00F53ADF">
        <w:rPr>
          <w:sz w:val="28"/>
          <w:szCs w:val="28"/>
        </w:rPr>
        <w:t>cáo</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em</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bày</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nội</w:t>
      </w:r>
      <w:proofErr w:type="spellEnd"/>
      <w:r w:rsidRPr="00F53ADF">
        <w:rPr>
          <w:sz w:val="28"/>
          <w:szCs w:val="28"/>
        </w:rPr>
        <w:t xml:space="preserve"> dung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phần</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riêng</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báo</w:t>
      </w:r>
      <w:proofErr w:type="spellEnd"/>
      <w:r w:rsidRPr="00F53ADF">
        <w:rPr>
          <w:sz w:val="28"/>
          <w:szCs w:val="28"/>
        </w:rPr>
        <w:t xml:space="preserve"> </w:t>
      </w:r>
      <w:proofErr w:type="spellStart"/>
      <w:r w:rsidRPr="00F53ADF">
        <w:rPr>
          <w:sz w:val="28"/>
          <w:szCs w:val="28"/>
        </w:rPr>
        <w:t>cáo</w:t>
      </w:r>
      <w:proofErr w:type="spellEnd"/>
      <w:r w:rsidRPr="00F53ADF">
        <w:rPr>
          <w:sz w:val="28"/>
          <w:szCs w:val="28"/>
        </w:rPr>
        <w:t xml:space="preserve"> </w:t>
      </w:r>
      <w:proofErr w:type="spellStart"/>
      <w:r w:rsidRPr="00F53ADF">
        <w:rPr>
          <w:sz w:val="28"/>
          <w:szCs w:val="28"/>
        </w:rPr>
        <w:t>cuối</w:t>
      </w:r>
      <w:proofErr w:type="spellEnd"/>
      <w:r w:rsidRPr="00F53ADF">
        <w:rPr>
          <w:sz w:val="28"/>
          <w:szCs w:val="28"/>
        </w:rPr>
        <w:t xml:space="preserve"> </w:t>
      </w:r>
      <w:proofErr w:type="spellStart"/>
      <w:r w:rsidRPr="00F53ADF">
        <w:rPr>
          <w:sz w:val="28"/>
          <w:szCs w:val="28"/>
        </w:rPr>
        <w:t>kỳ</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Nhập</w:t>
      </w:r>
      <w:proofErr w:type="spellEnd"/>
      <w:r w:rsidRPr="00F53ADF">
        <w:rPr>
          <w:sz w:val="28"/>
          <w:szCs w:val="28"/>
        </w:rPr>
        <w:t xml:space="preserve"> </w:t>
      </w:r>
      <w:proofErr w:type="spellStart"/>
      <w:r w:rsidRPr="00F53ADF">
        <w:rPr>
          <w:sz w:val="28"/>
          <w:szCs w:val="28"/>
        </w:rPr>
        <w:t>môn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00824E94" w:rsidRPr="00F53ADF">
        <w:rPr>
          <w:sz w:val="28"/>
          <w:szCs w:val="28"/>
        </w:rPr>
        <w:t xml:space="preserve"> bao </w:t>
      </w:r>
      <w:proofErr w:type="spellStart"/>
      <w:r w:rsidR="00824E94" w:rsidRPr="00F53ADF">
        <w:rPr>
          <w:sz w:val="28"/>
          <w:szCs w:val="28"/>
        </w:rPr>
        <w:t>gồm</w:t>
      </w:r>
      <w:proofErr w:type="spellEnd"/>
      <w:r w:rsidR="00824E94" w:rsidRPr="00F53ADF">
        <w:rPr>
          <w:sz w:val="28"/>
          <w:szCs w:val="28"/>
        </w:rPr>
        <w:t xml:space="preserve"> </w:t>
      </w:r>
      <w:proofErr w:type="spellStart"/>
      <w:r w:rsidR="00824E94" w:rsidRPr="00F53ADF">
        <w:rPr>
          <w:sz w:val="28"/>
          <w:szCs w:val="28"/>
        </w:rPr>
        <w:t>nghiên</w:t>
      </w:r>
      <w:proofErr w:type="spellEnd"/>
      <w:r w:rsidR="00824E94" w:rsidRPr="00F53ADF">
        <w:rPr>
          <w:sz w:val="28"/>
          <w:szCs w:val="28"/>
        </w:rPr>
        <w:t xml:space="preserve"> </w:t>
      </w:r>
      <w:proofErr w:type="spellStart"/>
      <w:r w:rsidR="00824E94" w:rsidRPr="00F53ADF">
        <w:rPr>
          <w:sz w:val="28"/>
          <w:szCs w:val="28"/>
        </w:rPr>
        <w:t>cứu</w:t>
      </w:r>
      <w:proofErr w:type="spellEnd"/>
      <w:r w:rsidR="00824E94" w:rsidRPr="00F53ADF">
        <w:rPr>
          <w:sz w:val="28"/>
          <w:szCs w:val="28"/>
        </w:rPr>
        <w:t xml:space="preserve"> </w:t>
      </w:r>
      <w:proofErr w:type="spellStart"/>
      <w:r w:rsidR="00824E94" w:rsidRPr="00F53ADF">
        <w:rPr>
          <w:sz w:val="28"/>
          <w:szCs w:val="28"/>
        </w:rPr>
        <w:t>và</w:t>
      </w:r>
      <w:proofErr w:type="spellEnd"/>
      <w:r w:rsidR="00824E94" w:rsidRPr="00F53ADF">
        <w:rPr>
          <w:sz w:val="28"/>
          <w:szCs w:val="28"/>
        </w:rPr>
        <w:t xml:space="preserve"> so </w:t>
      </w:r>
      <w:proofErr w:type="spellStart"/>
      <w:r w:rsidR="00824E94" w:rsidRPr="00F53ADF">
        <w:rPr>
          <w:sz w:val="28"/>
          <w:szCs w:val="28"/>
        </w:rPr>
        <w:t>sánh</w:t>
      </w:r>
      <w:proofErr w:type="spellEnd"/>
      <w:r w:rsidR="00824E94" w:rsidRPr="00F53ADF">
        <w:rPr>
          <w:sz w:val="28"/>
          <w:szCs w:val="28"/>
        </w:rPr>
        <w:t xml:space="preserve"> </w:t>
      </w:r>
      <w:proofErr w:type="spellStart"/>
      <w:r w:rsidR="00824E94" w:rsidRPr="00F53ADF">
        <w:rPr>
          <w:sz w:val="28"/>
          <w:szCs w:val="28"/>
        </w:rPr>
        <w:t>các</w:t>
      </w:r>
      <w:proofErr w:type="spellEnd"/>
      <w:r w:rsidR="00824E94" w:rsidRPr="00F53ADF">
        <w:rPr>
          <w:sz w:val="28"/>
          <w:szCs w:val="28"/>
        </w:rPr>
        <w:t xml:space="preserve"> </w:t>
      </w:r>
      <w:proofErr w:type="spellStart"/>
      <w:r w:rsidR="00824E94" w:rsidRPr="00F53ADF">
        <w:rPr>
          <w:sz w:val="28"/>
          <w:szCs w:val="28"/>
        </w:rPr>
        <w:t>phương</w:t>
      </w:r>
      <w:proofErr w:type="spellEnd"/>
      <w:r w:rsidR="00824E94" w:rsidRPr="00F53ADF">
        <w:rPr>
          <w:sz w:val="28"/>
          <w:szCs w:val="28"/>
        </w:rPr>
        <w:t xml:space="preserve"> </w:t>
      </w:r>
      <w:proofErr w:type="spellStart"/>
      <w:r w:rsidR="00824E94" w:rsidRPr="00F53ADF">
        <w:rPr>
          <w:sz w:val="28"/>
          <w:szCs w:val="28"/>
        </w:rPr>
        <w:t>pháp</w:t>
      </w:r>
      <w:proofErr w:type="spellEnd"/>
      <w:r w:rsidR="00824E94" w:rsidRPr="00F53ADF">
        <w:rPr>
          <w:sz w:val="28"/>
          <w:szCs w:val="28"/>
        </w:rPr>
        <w:t xml:space="preserve"> Optimizer </w:t>
      </w:r>
      <w:proofErr w:type="spellStart"/>
      <w:r w:rsidR="00824E94" w:rsidRPr="00F53ADF">
        <w:rPr>
          <w:sz w:val="28"/>
          <w:szCs w:val="28"/>
        </w:rPr>
        <w:t>trong</w:t>
      </w:r>
      <w:proofErr w:type="spellEnd"/>
      <w:r w:rsidR="00824E94" w:rsidRPr="00F53ADF">
        <w:rPr>
          <w:sz w:val="28"/>
          <w:szCs w:val="28"/>
        </w:rPr>
        <w:t xml:space="preserve"> </w:t>
      </w:r>
      <w:proofErr w:type="spellStart"/>
      <w:r w:rsidR="00824E94" w:rsidRPr="00F53ADF">
        <w:rPr>
          <w:sz w:val="28"/>
          <w:szCs w:val="28"/>
        </w:rPr>
        <w:t>huấn</w:t>
      </w:r>
      <w:proofErr w:type="spellEnd"/>
      <w:r w:rsidR="00824E94" w:rsidRPr="00F53ADF">
        <w:rPr>
          <w:sz w:val="28"/>
          <w:szCs w:val="28"/>
        </w:rPr>
        <w:t xml:space="preserve"> </w:t>
      </w:r>
      <w:proofErr w:type="spellStart"/>
      <w:r w:rsidR="00824E94" w:rsidRPr="00F53ADF">
        <w:rPr>
          <w:sz w:val="28"/>
          <w:szCs w:val="28"/>
        </w:rPr>
        <w:t>luyện</w:t>
      </w:r>
      <w:proofErr w:type="spellEnd"/>
      <w:r w:rsidR="00824E94" w:rsidRPr="00F53ADF">
        <w:rPr>
          <w:sz w:val="28"/>
          <w:szCs w:val="28"/>
        </w:rPr>
        <w:t xml:space="preserve"> </w:t>
      </w:r>
      <w:proofErr w:type="spellStart"/>
      <w:r w:rsidR="00824E94" w:rsidRPr="00F53ADF">
        <w:rPr>
          <w:sz w:val="28"/>
          <w:szCs w:val="28"/>
        </w:rPr>
        <w:t>mô</w:t>
      </w:r>
      <w:proofErr w:type="spellEnd"/>
      <w:r w:rsidR="00824E94" w:rsidRPr="00F53ADF">
        <w:rPr>
          <w:sz w:val="28"/>
          <w:szCs w:val="28"/>
        </w:rPr>
        <w:t xml:space="preserve"> </w:t>
      </w:r>
      <w:proofErr w:type="spellStart"/>
      <w:r w:rsidR="00824E94" w:rsidRPr="00F53ADF">
        <w:rPr>
          <w:sz w:val="28"/>
          <w:szCs w:val="28"/>
        </w:rPr>
        <w:t>hình</w:t>
      </w:r>
      <w:proofErr w:type="spellEnd"/>
      <w:r w:rsidR="00824E94" w:rsidRPr="00F53ADF">
        <w:rPr>
          <w:sz w:val="28"/>
          <w:szCs w:val="28"/>
        </w:rPr>
        <w:t xml:space="preserve"> </w:t>
      </w:r>
      <w:proofErr w:type="spellStart"/>
      <w:r w:rsidR="00824E94" w:rsidRPr="00F53ADF">
        <w:rPr>
          <w:sz w:val="28"/>
          <w:szCs w:val="28"/>
        </w:rPr>
        <w:t>học</w:t>
      </w:r>
      <w:proofErr w:type="spellEnd"/>
      <w:r w:rsidR="00824E94" w:rsidRPr="00F53ADF">
        <w:rPr>
          <w:sz w:val="28"/>
          <w:szCs w:val="28"/>
        </w:rPr>
        <w:t xml:space="preserve"> </w:t>
      </w:r>
      <w:proofErr w:type="spellStart"/>
      <w:r w:rsidR="00824E94" w:rsidRPr="00F53ADF">
        <w:rPr>
          <w:sz w:val="28"/>
          <w:szCs w:val="28"/>
        </w:rPr>
        <w:t>máy</w:t>
      </w:r>
      <w:proofErr w:type="spellEnd"/>
      <w:r w:rsidR="00824E94" w:rsidRPr="00F53ADF">
        <w:rPr>
          <w:sz w:val="28"/>
          <w:szCs w:val="28"/>
        </w:rPr>
        <w:t xml:space="preserve">, </w:t>
      </w:r>
      <w:proofErr w:type="spellStart"/>
      <w:r w:rsidR="00824E94" w:rsidRPr="00F53ADF">
        <w:rPr>
          <w:sz w:val="28"/>
          <w:szCs w:val="28"/>
        </w:rPr>
        <w:t>tìm</w:t>
      </w:r>
      <w:proofErr w:type="spellEnd"/>
      <w:r w:rsidR="00824E94" w:rsidRPr="00F53ADF">
        <w:rPr>
          <w:sz w:val="28"/>
          <w:szCs w:val="28"/>
        </w:rPr>
        <w:t xml:space="preserve"> </w:t>
      </w:r>
      <w:proofErr w:type="spellStart"/>
      <w:r w:rsidR="00824E94" w:rsidRPr="00F53ADF">
        <w:rPr>
          <w:sz w:val="28"/>
          <w:szCs w:val="28"/>
        </w:rPr>
        <w:t>hiểu</w:t>
      </w:r>
      <w:proofErr w:type="spellEnd"/>
      <w:r w:rsidR="00824E94" w:rsidRPr="00F53ADF">
        <w:rPr>
          <w:sz w:val="28"/>
          <w:szCs w:val="28"/>
        </w:rPr>
        <w:t xml:space="preserve"> </w:t>
      </w:r>
      <w:proofErr w:type="spellStart"/>
      <w:r w:rsidR="00824E94" w:rsidRPr="00F53ADF">
        <w:rPr>
          <w:sz w:val="28"/>
          <w:szCs w:val="28"/>
        </w:rPr>
        <w:t>về</w:t>
      </w:r>
      <w:proofErr w:type="spellEnd"/>
      <w:r w:rsidR="00824E94" w:rsidRPr="00F53ADF">
        <w:rPr>
          <w:sz w:val="28"/>
          <w:szCs w:val="28"/>
        </w:rPr>
        <w:t xml:space="preserve"> Continual Learning </w:t>
      </w:r>
      <w:proofErr w:type="spellStart"/>
      <w:r w:rsidR="00824E94" w:rsidRPr="00F53ADF">
        <w:rPr>
          <w:sz w:val="28"/>
          <w:szCs w:val="28"/>
        </w:rPr>
        <w:t>và</w:t>
      </w:r>
      <w:proofErr w:type="spellEnd"/>
      <w:r w:rsidR="00824E94" w:rsidRPr="00F53ADF">
        <w:rPr>
          <w:sz w:val="28"/>
          <w:szCs w:val="28"/>
        </w:rPr>
        <w:t xml:space="preserve"> Test Production </w:t>
      </w:r>
      <w:proofErr w:type="spellStart"/>
      <w:r w:rsidR="00824E94" w:rsidRPr="00F53ADF">
        <w:rPr>
          <w:sz w:val="28"/>
          <w:szCs w:val="28"/>
        </w:rPr>
        <w:t>khi</w:t>
      </w:r>
      <w:proofErr w:type="spellEnd"/>
      <w:r w:rsidR="00824E94" w:rsidRPr="00F53ADF">
        <w:rPr>
          <w:sz w:val="28"/>
          <w:szCs w:val="28"/>
        </w:rPr>
        <w:t xml:space="preserve"> </w:t>
      </w:r>
      <w:proofErr w:type="spellStart"/>
      <w:r w:rsidR="00824E94" w:rsidRPr="00F53ADF">
        <w:rPr>
          <w:sz w:val="28"/>
          <w:szCs w:val="28"/>
        </w:rPr>
        <w:t>xây</w:t>
      </w:r>
      <w:proofErr w:type="spellEnd"/>
      <w:r w:rsidR="00824E94" w:rsidRPr="00F53ADF">
        <w:rPr>
          <w:sz w:val="28"/>
          <w:szCs w:val="28"/>
        </w:rPr>
        <w:t xml:space="preserve"> </w:t>
      </w:r>
      <w:proofErr w:type="spellStart"/>
      <w:r w:rsidR="00824E94" w:rsidRPr="00F53ADF">
        <w:rPr>
          <w:sz w:val="28"/>
          <w:szCs w:val="28"/>
        </w:rPr>
        <w:t>dựng</w:t>
      </w:r>
      <w:proofErr w:type="spellEnd"/>
      <w:r w:rsidR="00824E94" w:rsidRPr="00F53ADF">
        <w:rPr>
          <w:sz w:val="28"/>
          <w:szCs w:val="28"/>
        </w:rPr>
        <w:t xml:space="preserve"> </w:t>
      </w:r>
      <w:proofErr w:type="spellStart"/>
      <w:r w:rsidR="00824E94" w:rsidRPr="00F53ADF">
        <w:rPr>
          <w:sz w:val="28"/>
          <w:szCs w:val="28"/>
        </w:rPr>
        <w:t>một</w:t>
      </w:r>
      <w:proofErr w:type="spellEnd"/>
      <w:r w:rsidR="00824E94" w:rsidRPr="00F53ADF">
        <w:rPr>
          <w:sz w:val="28"/>
          <w:szCs w:val="28"/>
        </w:rPr>
        <w:t xml:space="preserve"> </w:t>
      </w:r>
      <w:proofErr w:type="spellStart"/>
      <w:r w:rsidR="00824E94" w:rsidRPr="00F53ADF">
        <w:rPr>
          <w:sz w:val="28"/>
          <w:szCs w:val="28"/>
        </w:rPr>
        <w:t>giải</w:t>
      </w:r>
      <w:proofErr w:type="spellEnd"/>
      <w:r w:rsidR="00824E94" w:rsidRPr="00F53ADF">
        <w:rPr>
          <w:sz w:val="28"/>
          <w:szCs w:val="28"/>
        </w:rPr>
        <w:t xml:space="preserve"> </w:t>
      </w:r>
      <w:proofErr w:type="spellStart"/>
      <w:r w:rsidR="00824E94" w:rsidRPr="00F53ADF">
        <w:rPr>
          <w:sz w:val="28"/>
          <w:szCs w:val="28"/>
        </w:rPr>
        <w:t>pháp</w:t>
      </w:r>
      <w:proofErr w:type="spellEnd"/>
      <w:r w:rsidR="00824E94" w:rsidRPr="00F53ADF">
        <w:rPr>
          <w:sz w:val="28"/>
          <w:szCs w:val="28"/>
        </w:rPr>
        <w:t xml:space="preserve"> </w:t>
      </w:r>
      <w:proofErr w:type="spellStart"/>
      <w:r w:rsidR="00824E94" w:rsidRPr="00F53ADF">
        <w:rPr>
          <w:sz w:val="28"/>
          <w:szCs w:val="28"/>
        </w:rPr>
        <w:t>học</w:t>
      </w:r>
      <w:proofErr w:type="spellEnd"/>
      <w:r w:rsidR="00824E94" w:rsidRPr="00F53ADF">
        <w:rPr>
          <w:sz w:val="28"/>
          <w:szCs w:val="28"/>
        </w:rPr>
        <w:t xml:space="preserve"> </w:t>
      </w:r>
      <w:proofErr w:type="spellStart"/>
      <w:r w:rsidR="00824E94" w:rsidRPr="00F53ADF">
        <w:rPr>
          <w:sz w:val="28"/>
          <w:szCs w:val="28"/>
        </w:rPr>
        <w:t>máy</w:t>
      </w:r>
      <w:proofErr w:type="spellEnd"/>
    </w:p>
    <w:p w14:paraId="631E3C6D" w14:textId="1A011956" w:rsidR="00827EF0" w:rsidRPr="00F53ADF" w:rsidRDefault="00827EF0" w:rsidP="006F1489">
      <w:pPr>
        <w:pStyle w:val="Nidungvnbn"/>
        <w:rPr>
          <w:sz w:val="28"/>
          <w:szCs w:val="28"/>
        </w:rPr>
      </w:pPr>
    </w:p>
    <w:p w14:paraId="3735B5C2" w14:textId="3AFB515D" w:rsidR="00827EF0" w:rsidRPr="00F53ADF" w:rsidRDefault="00827EF0" w:rsidP="006F1489">
      <w:pPr>
        <w:pStyle w:val="Nidungvnbn"/>
        <w:rPr>
          <w:sz w:val="28"/>
          <w:szCs w:val="28"/>
        </w:rPr>
      </w:pPr>
    </w:p>
    <w:p w14:paraId="566D435C" w14:textId="38BE13D0" w:rsidR="00827EF0" w:rsidRPr="00F53ADF" w:rsidRDefault="00827EF0" w:rsidP="006F1489">
      <w:pPr>
        <w:pStyle w:val="Nidungvnbn"/>
        <w:rPr>
          <w:sz w:val="28"/>
          <w:szCs w:val="28"/>
        </w:rPr>
      </w:pPr>
    </w:p>
    <w:p w14:paraId="6F0AE1E9" w14:textId="0F898F33" w:rsidR="00827EF0" w:rsidRPr="00F53ADF" w:rsidRDefault="00827EF0" w:rsidP="006F1489">
      <w:pPr>
        <w:pStyle w:val="Nidungvnbn"/>
        <w:rPr>
          <w:sz w:val="28"/>
          <w:szCs w:val="28"/>
        </w:rPr>
      </w:pPr>
    </w:p>
    <w:p w14:paraId="2B474C34" w14:textId="694334F7" w:rsidR="00827EF0" w:rsidRPr="00F53ADF" w:rsidRDefault="00827EF0" w:rsidP="006F1489">
      <w:pPr>
        <w:pStyle w:val="Nidungvnbn"/>
        <w:rPr>
          <w:sz w:val="28"/>
          <w:szCs w:val="28"/>
        </w:rPr>
      </w:pPr>
    </w:p>
    <w:p w14:paraId="5253CBE9" w14:textId="73C27DDC" w:rsidR="00827EF0" w:rsidRPr="00F53ADF" w:rsidRDefault="00827EF0" w:rsidP="006F1489">
      <w:pPr>
        <w:pStyle w:val="Nidungvnbn"/>
        <w:rPr>
          <w:sz w:val="28"/>
          <w:szCs w:val="28"/>
        </w:rPr>
      </w:pPr>
    </w:p>
    <w:p w14:paraId="0763676C" w14:textId="0B834F83" w:rsidR="00827EF0" w:rsidRPr="00F53ADF" w:rsidRDefault="00827EF0" w:rsidP="006F1489">
      <w:pPr>
        <w:pStyle w:val="Nidungvnbn"/>
        <w:rPr>
          <w:sz w:val="28"/>
          <w:szCs w:val="28"/>
        </w:rPr>
      </w:pPr>
    </w:p>
    <w:p w14:paraId="478E0DAF" w14:textId="2FAFDC26" w:rsidR="00827EF0" w:rsidRPr="00F53ADF" w:rsidRDefault="00827EF0" w:rsidP="006F1489">
      <w:pPr>
        <w:pStyle w:val="Nidungvnbn"/>
        <w:rPr>
          <w:sz w:val="28"/>
          <w:szCs w:val="28"/>
        </w:rPr>
      </w:pPr>
    </w:p>
    <w:p w14:paraId="089D7506" w14:textId="1B9F2B24" w:rsidR="00827EF0" w:rsidRPr="00F53ADF" w:rsidRDefault="00827EF0" w:rsidP="006F1489">
      <w:pPr>
        <w:pStyle w:val="Nidungvnbn"/>
        <w:rPr>
          <w:sz w:val="28"/>
          <w:szCs w:val="28"/>
        </w:rPr>
      </w:pPr>
    </w:p>
    <w:p w14:paraId="4446D440" w14:textId="6C4982B9" w:rsidR="00827EF0" w:rsidRPr="00F53ADF" w:rsidRDefault="00827EF0" w:rsidP="006F1489">
      <w:pPr>
        <w:pStyle w:val="Nidungvnbn"/>
        <w:rPr>
          <w:sz w:val="28"/>
          <w:szCs w:val="28"/>
        </w:rPr>
      </w:pPr>
    </w:p>
    <w:p w14:paraId="5B28ED7D" w14:textId="4C2BBF08" w:rsidR="00827EF0" w:rsidRPr="00F53ADF" w:rsidRDefault="00827EF0" w:rsidP="006F1489">
      <w:pPr>
        <w:pStyle w:val="Nidungvnbn"/>
        <w:rPr>
          <w:sz w:val="28"/>
          <w:szCs w:val="28"/>
        </w:rPr>
      </w:pPr>
    </w:p>
    <w:p w14:paraId="454C81F4" w14:textId="232244A2" w:rsidR="00827EF0" w:rsidRPr="00F53ADF" w:rsidRDefault="00827EF0" w:rsidP="006F1489">
      <w:pPr>
        <w:pStyle w:val="Nidungvnbn"/>
        <w:rPr>
          <w:sz w:val="28"/>
          <w:szCs w:val="28"/>
        </w:rPr>
      </w:pPr>
    </w:p>
    <w:p w14:paraId="74AFD044" w14:textId="17D5C39B" w:rsidR="00827EF0" w:rsidRPr="00F53ADF" w:rsidRDefault="00827EF0" w:rsidP="006F1489">
      <w:pPr>
        <w:pStyle w:val="Nidungvnbn"/>
        <w:rPr>
          <w:sz w:val="28"/>
          <w:szCs w:val="28"/>
        </w:rPr>
      </w:pPr>
    </w:p>
    <w:p w14:paraId="7EBDD15E" w14:textId="53160EF7" w:rsidR="00827EF0" w:rsidRPr="00F53ADF" w:rsidRDefault="00827EF0" w:rsidP="006F1489">
      <w:pPr>
        <w:pStyle w:val="Nidungvnbn"/>
        <w:rPr>
          <w:sz w:val="28"/>
          <w:szCs w:val="28"/>
        </w:rPr>
      </w:pPr>
    </w:p>
    <w:p w14:paraId="1048F17A" w14:textId="59647D55" w:rsidR="00827EF0" w:rsidRPr="00F53ADF" w:rsidRDefault="00827EF0" w:rsidP="006F1489">
      <w:pPr>
        <w:pStyle w:val="Nidungvnbn"/>
        <w:rPr>
          <w:sz w:val="28"/>
          <w:szCs w:val="28"/>
        </w:rPr>
      </w:pPr>
    </w:p>
    <w:p w14:paraId="7F28FF91" w14:textId="77777777" w:rsidR="00827EF0" w:rsidRPr="00F53ADF" w:rsidRDefault="00827EF0" w:rsidP="006F1489">
      <w:pPr>
        <w:pStyle w:val="Nidungvnbn"/>
        <w:rPr>
          <w:rFonts w:ascii="Calibri" w:hAnsi="Calibri" w:cs="Calibri"/>
          <w:color w:val="000000"/>
          <w:sz w:val="28"/>
          <w:szCs w:val="28"/>
        </w:rPr>
      </w:pPr>
    </w:p>
    <w:p w14:paraId="2DFAF075" w14:textId="3E93818F" w:rsidR="006F1489" w:rsidRDefault="006F1489" w:rsidP="006F1489">
      <w:pPr>
        <w:pStyle w:val="NormalWeb"/>
        <w:spacing w:before="0" w:beforeAutospacing="0" w:after="0" w:afterAutospacing="0"/>
        <w:textAlignment w:val="baseline"/>
        <w:rPr>
          <w:rFonts w:ascii="Calibri" w:hAnsi="Calibri" w:cs="Calibri"/>
          <w:color w:val="000000"/>
          <w:sz w:val="28"/>
          <w:szCs w:val="28"/>
        </w:rPr>
      </w:pPr>
    </w:p>
    <w:p w14:paraId="3BDE0E16" w14:textId="77777777" w:rsidR="00F53ADF" w:rsidRPr="00F53ADF" w:rsidRDefault="00F53ADF" w:rsidP="006F1489">
      <w:pPr>
        <w:pStyle w:val="NormalWeb"/>
        <w:spacing w:before="0" w:beforeAutospacing="0" w:after="0" w:afterAutospacing="0"/>
        <w:textAlignment w:val="baseline"/>
        <w:rPr>
          <w:rFonts w:ascii="Calibri" w:hAnsi="Calibri" w:cs="Calibri"/>
          <w:color w:val="000000"/>
          <w:sz w:val="28"/>
          <w:szCs w:val="28"/>
        </w:rPr>
      </w:pPr>
    </w:p>
    <w:p w14:paraId="4217CB3A" w14:textId="209A8A35" w:rsidR="00454A83" w:rsidRPr="00F53ADF" w:rsidRDefault="00454A83">
      <w:pPr>
        <w:spacing w:after="160" w:line="259" w:lineRule="auto"/>
        <w:rPr>
          <w:b/>
          <w:sz w:val="28"/>
          <w:szCs w:val="28"/>
        </w:rPr>
      </w:pPr>
    </w:p>
    <w:p w14:paraId="3C617C4C" w14:textId="21389537" w:rsidR="00CF1ED4" w:rsidRPr="00F53ADF" w:rsidRDefault="00CF1ED4" w:rsidP="007619F3">
      <w:pPr>
        <w:pStyle w:val="Chng"/>
        <w:jc w:val="center"/>
        <w:outlineLvl w:val="0"/>
        <w:rPr>
          <w:sz w:val="28"/>
          <w:szCs w:val="28"/>
        </w:rPr>
      </w:pPr>
      <w:bookmarkStart w:id="5" w:name="_Toc154263611"/>
      <w:r w:rsidRPr="00F53ADF">
        <w:rPr>
          <w:sz w:val="28"/>
          <w:szCs w:val="28"/>
        </w:rPr>
        <w:lastRenderedPageBreak/>
        <w:t>MỤC LỤC</w:t>
      </w:r>
      <w:bookmarkEnd w:id="4"/>
      <w:bookmarkEnd w:id="5"/>
    </w:p>
    <w:bookmarkStart w:id="6" w:name="_Toc387692910"/>
    <w:p w14:paraId="66D6F36E" w14:textId="424204F3" w:rsidR="008C0A19" w:rsidRPr="00414696" w:rsidRDefault="008C0A19">
      <w:pPr>
        <w:pStyle w:val="TOC1"/>
        <w:tabs>
          <w:tab w:val="right" w:leader="dot" w:pos="9111"/>
        </w:tabs>
        <w:rPr>
          <w:rFonts w:ascii="Times New Roman" w:eastAsiaTheme="minorEastAsia" w:hAnsi="Times New Roman" w:cs="Times New Roman"/>
          <w:b w:val="0"/>
          <w:bCs w:val="0"/>
          <w:i w:val="0"/>
          <w:iCs w:val="0"/>
          <w:noProof/>
          <w:sz w:val="28"/>
          <w:szCs w:val="28"/>
          <w:lang w:val="en-VN"/>
        </w:rPr>
      </w:pPr>
      <w:r w:rsidRPr="00414696">
        <w:rPr>
          <w:rFonts w:ascii="Times New Roman" w:hAnsi="Times New Roman" w:cs="Times New Roman"/>
          <w:i w:val="0"/>
          <w:iCs w:val="0"/>
          <w:sz w:val="28"/>
          <w:szCs w:val="28"/>
        </w:rPr>
        <w:fldChar w:fldCharType="begin"/>
      </w:r>
      <w:r w:rsidRPr="00414696">
        <w:rPr>
          <w:rFonts w:ascii="Times New Roman" w:hAnsi="Times New Roman" w:cs="Times New Roman"/>
          <w:i w:val="0"/>
          <w:iCs w:val="0"/>
          <w:sz w:val="28"/>
          <w:szCs w:val="28"/>
        </w:rPr>
        <w:instrText xml:space="preserve"> TOC \o "1-5" \h \z \u </w:instrText>
      </w:r>
      <w:r w:rsidRPr="00414696">
        <w:rPr>
          <w:rFonts w:ascii="Times New Roman" w:hAnsi="Times New Roman" w:cs="Times New Roman"/>
          <w:i w:val="0"/>
          <w:iCs w:val="0"/>
          <w:sz w:val="28"/>
          <w:szCs w:val="28"/>
        </w:rPr>
        <w:fldChar w:fldCharType="separate"/>
      </w:r>
      <w:hyperlink w:anchor="_Toc154263609" w:history="1">
        <w:r w:rsidRPr="00414696">
          <w:rPr>
            <w:rStyle w:val="Hyperlink"/>
            <w:rFonts w:ascii="Times New Roman" w:hAnsi="Times New Roman" w:cs="Times New Roman"/>
            <w:noProof/>
            <w:sz w:val="28"/>
            <w:szCs w:val="28"/>
          </w:rPr>
          <w:t>LỜI CẢM ƠN</w:t>
        </w:r>
        <w:r w:rsidRPr="00414696">
          <w:rPr>
            <w:rFonts w:ascii="Times New Roman" w:hAnsi="Times New Roman" w:cs="Times New Roman"/>
            <w:noProof/>
            <w:webHidden/>
            <w:sz w:val="28"/>
            <w:szCs w:val="28"/>
          </w:rPr>
          <w:tab/>
        </w:r>
        <w:r w:rsidRPr="00414696">
          <w:rPr>
            <w:rFonts w:ascii="Times New Roman" w:hAnsi="Times New Roman" w:cs="Times New Roman"/>
            <w:noProof/>
            <w:webHidden/>
            <w:sz w:val="28"/>
            <w:szCs w:val="28"/>
          </w:rPr>
          <w:fldChar w:fldCharType="begin"/>
        </w:r>
        <w:r w:rsidRPr="00414696">
          <w:rPr>
            <w:rFonts w:ascii="Times New Roman" w:hAnsi="Times New Roman" w:cs="Times New Roman"/>
            <w:noProof/>
            <w:webHidden/>
            <w:sz w:val="28"/>
            <w:szCs w:val="28"/>
          </w:rPr>
          <w:instrText xml:space="preserve"> PAGEREF _Toc154263609 \h </w:instrText>
        </w:r>
        <w:r w:rsidRPr="00414696">
          <w:rPr>
            <w:rFonts w:ascii="Times New Roman" w:hAnsi="Times New Roman" w:cs="Times New Roman"/>
            <w:noProof/>
            <w:webHidden/>
            <w:sz w:val="28"/>
            <w:szCs w:val="28"/>
          </w:rPr>
        </w:r>
        <w:r w:rsidRPr="00414696">
          <w:rPr>
            <w:rFonts w:ascii="Times New Roman" w:hAnsi="Times New Roman" w:cs="Times New Roman"/>
            <w:noProof/>
            <w:webHidden/>
            <w:sz w:val="28"/>
            <w:szCs w:val="28"/>
          </w:rPr>
          <w:fldChar w:fldCharType="separate"/>
        </w:r>
        <w:r w:rsidRPr="00414696">
          <w:rPr>
            <w:rFonts w:ascii="Times New Roman" w:hAnsi="Times New Roman" w:cs="Times New Roman"/>
            <w:noProof/>
            <w:webHidden/>
            <w:sz w:val="28"/>
            <w:szCs w:val="28"/>
          </w:rPr>
          <w:t>1</w:t>
        </w:r>
        <w:r w:rsidRPr="00414696">
          <w:rPr>
            <w:rFonts w:ascii="Times New Roman" w:hAnsi="Times New Roman" w:cs="Times New Roman"/>
            <w:noProof/>
            <w:webHidden/>
            <w:sz w:val="28"/>
            <w:szCs w:val="28"/>
          </w:rPr>
          <w:fldChar w:fldCharType="end"/>
        </w:r>
      </w:hyperlink>
    </w:p>
    <w:p w14:paraId="5F459F7F" w14:textId="60E40AC2"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0" w:history="1">
        <w:r w:rsidR="008C0A19" w:rsidRPr="00414696">
          <w:rPr>
            <w:rStyle w:val="Hyperlink"/>
            <w:rFonts w:ascii="Times New Roman" w:hAnsi="Times New Roman" w:cs="Times New Roman"/>
            <w:noProof/>
            <w:sz w:val="28"/>
            <w:szCs w:val="28"/>
            <w:lang w:val="vi-VN"/>
          </w:rPr>
          <w:t>TÓM TẮT</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_Toc154263610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4</w:t>
        </w:r>
        <w:r w:rsidR="008C0A19" w:rsidRPr="00414696">
          <w:rPr>
            <w:rFonts w:ascii="Times New Roman" w:hAnsi="Times New Roman" w:cs="Times New Roman"/>
            <w:noProof/>
            <w:webHidden/>
            <w:sz w:val="28"/>
            <w:szCs w:val="28"/>
          </w:rPr>
          <w:fldChar w:fldCharType="end"/>
        </w:r>
      </w:hyperlink>
    </w:p>
    <w:p w14:paraId="0D04B17E" w14:textId="7D8E6307"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1" w:history="1">
        <w:r w:rsidR="008C0A19" w:rsidRPr="00414696">
          <w:rPr>
            <w:rStyle w:val="Hyperlink"/>
            <w:rFonts w:ascii="Times New Roman" w:hAnsi="Times New Roman" w:cs="Times New Roman"/>
            <w:noProof/>
            <w:sz w:val="28"/>
            <w:szCs w:val="28"/>
          </w:rPr>
          <w:t>MỤC LỤC</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_Toc154263611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5</w:t>
        </w:r>
        <w:r w:rsidR="008C0A19" w:rsidRPr="00414696">
          <w:rPr>
            <w:rFonts w:ascii="Times New Roman" w:hAnsi="Times New Roman" w:cs="Times New Roman"/>
            <w:noProof/>
            <w:webHidden/>
            <w:sz w:val="28"/>
            <w:szCs w:val="28"/>
          </w:rPr>
          <w:fldChar w:fldCharType="end"/>
        </w:r>
      </w:hyperlink>
    </w:p>
    <w:p w14:paraId="0819E6E6" w14:textId="03016565"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2" w:history="1">
        <w:r w:rsidR="008C0A19" w:rsidRPr="00414696">
          <w:rPr>
            <w:rStyle w:val="Hyperlink"/>
            <w:rFonts w:ascii="Times New Roman" w:hAnsi="Times New Roman" w:cs="Times New Roman"/>
            <w:noProof/>
            <w:sz w:val="28"/>
            <w:szCs w:val="28"/>
          </w:rPr>
          <w:t>DANH MỤC CÁC CHỮ VIẾT TẮT</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_Toc154263612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5</w:t>
        </w:r>
        <w:r w:rsidR="008C0A19" w:rsidRPr="00414696">
          <w:rPr>
            <w:rFonts w:ascii="Times New Roman" w:hAnsi="Times New Roman" w:cs="Times New Roman"/>
            <w:noProof/>
            <w:webHidden/>
            <w:sz w:val="28"/>
            <w:szCs w:val="28"/>
          </w:rPr>
          <w:fldChar w:fldCharType="end"/>
        </w:r>
      </w:hyperlink>
    </w:p>
    <w:p w14:paraId="64BBBAE7" w14:textId="7E2E4E0D"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3" w:history="1">
        <w:r w:rsidR="008C0A19" w:rsidRPr="00414696">
          <w:rPr>
            <w:rStyle w:val="Hyperlink"/>
            <w:rFonts w:ascii="Times New Roman" w:hAnsi="Times New Roman" w:cs="Times New Roman"/>
            <w:noProof/>
            <w:sz w:val="28"/>
            <w:szCs w:val="28"/>
          </w:rPr>
          <w:t>DANH SÁCH CÁC BẢNG BIỂU, HÌNH VẼ</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_Toc154263613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6</w:t>
        </w:r>
        <w:r w:rsidR="008C0A19" w:rsidRPr="00414696">
          <w:rPr>
            <w:rFonts w:ascii="Times New Roman" w:hAnsi="Times New Roman" w:cs="Times New Roman"/>
            <w:noProof/>
            <w:webHidden/>
            <w:sz w:val="28"/>
            <w:szCs w:val="28"/>
          </w:rPr>
          <w:fldChar w:fldCharType="end"/>
        </w:r>
      </w:hyperlink>
    </w:p>
    <w:p w14:paraId="10FE1659" w14:textId="6BD5E20A"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14" w:history="1">
        <w:r w:rsidR="008C0A19" w:rsidRPr="00414696">
          <w:rPr>
            <w:rStyle w:val="Hyperlink"/>
            <w:rFonts w:ascii="Times New Roman" w:hAnsi="Times New Roman" w:cs="Times New Roman"/>
            <w:noProof/>
            <w:sz w:val="28"/>
            <w:szCs w:val="28"/>
          </w:rPr>
          <w:t>PHẦN 1: CÁC PHƯƠNG PHÁP OPTIMIZER</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_Toc154263614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7</w:t>
        </w:r>
        <w:r w:rsidR="008C0A19" w:rsidRPr="00414696">
          <w:rPr>
            <w:rFonts w:ascii="Times New Roman" w:hAnsi="Times New Roman" w:cs="Times New Roman"/>
            <w:noProof/>
            <w:webHidden/>
            <w:sz w:val="28"/>
            <w:szCs w:val="28"/>
          </w:rPr>
          <w:fldChar w:fldCharType="end"/>
        </w:r>
      </w:hyperlink>
    </w:p>
    <w:p w14:paraId="7EAC136B" w14:textId="694A41D1" w:rsidR="008C0A19" w:rsidRPr="00414696"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5" w:history="1">
        <w:r w:rsidR="008C0A19" w:rsidRPr="00414696">
          <w:rPr>
            <w:rStyle w:val="Hyperlink"/>
            <w:rFonts w:ascii="Times New Roman" w:hAnsi="Times New Roman" w:cs="Times New Roman"/>
            <w:noProof/>
            <w:sz w:val="28"/>
            <w:szCs w:val="28"/>
          </w:rPr>
          <w:t>I.</w:t>
        </w:r>
        <w:r w:rsidR="008C0A19" w:rsidRPr="00414696">
          <w:rPr>
            <w:rFonts w:ascii="Times New Roman" w:eastAsiaTheme="minorEastAsia" w:hAnsi="Times New Roman" w:cs="Times New Roman"/>
            <w:b w:val="0"/>
            <w:bCs w:val="0"/>
            <w:noProof/>
            <w:sz w:val="28"/>
            <w:szCs w:val="28"/>
            <w:lang w:val="en-VN"/>
          </w:rPr>
          <w:tab/>
        </w:r>
        <w:r w:rsidR="008C0A19" w:rsidRPr="00414696">
          <w:rPr>
            <w:rStyle w:val="Hyperlink"/>
            <w:rFonts w:ascii="Times New Roman" w:hAnsi="Times New Roman" w:cs="Times New Roman"/>
            <w:noProof/>
            <w:sz w:val="28"/>
            <w:szCs w:val="28"/>
          </w:rPr>
          <w:t>Tổng quan về Optimizer:</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_Toc154263615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7</w:t>
        </w:r>
        <w:r w:rsidR="008C0A19" w:rsidRPr="00414696">
          <w:rPr>
            <w:rFonts w:ascii="Times New Roman" w:hAnsi="Times New Roman" w:cs="Times New Roman"/>
            <w:noProof/>
            <w:webHidden/>
            <w:sz w:val="28"/>
            <w:szCs w:val="28"/>
          </w:rPr>
          <w:fldChar w:fldCharType="end"/>
        </w:r>
      </w:hyperlink>
    </w:p>
    <w:p w14:paraId="2A71EDD4" w14:textId="1E3E6C0D" w:rsidR="008C0A19" w:rsidRPr="00414696"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6" w:history="1">
        <w:r w:rsidR="008C0A19" w:rsidRPr="00414696">
          <w:rPr>
            <w:rStyle w:val="Hyperlink"/>
            <w:rFonts w:ascii="Times New Roman" w:hAnsi="Times New Roman" w:cs="Times New Roman"/>
            <w:noProof/>
            <w:sz w:val="28"/>
            <w:szCs w:val="28"/>
          </w:rPr>
          <w:t>II.</w:t>
        </w:r>
        <w:r w:rsidR="008C0A19" w:rsidRPr="00414696">
          <w:rPr>
            <w:rFonts w:ascii="Times New Roman" w:eastAsiaTheme="minorEastAsia" w:hAnsi="Times New Roman" w:cs="Times New Roman"/>
            <w:b w:val="0"/>
            <w:bCs w:val="0"/>
            <w:noProof/>
            <w:sz w:val="28"/>
            <w:szCs w:val="28"/>
            <w:lang w:val="en-VN"/>
          </w:rPr>
          <w:tab/>
        </w:r>
        <w:r w:rsidR="008C0A19" w:rsidRPr="00414696">
          <w:rPr>
            <w:rStyle w:val="Hyperlink"/>
            <w:rFonts w:ascii="Times New Roman" w:hAnsi="Times New Roman" w:cs="Times New Roman"/>
            <w:noProof/>
            <w:sz w:val="28"/>
            <w:szCs w:val="28"/>
          </w:rPr>
          <w:t>Mục tiêu của Optimizer:</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_Toc154263616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8</w:t>
        </w:r>
        <w:r w:rsidR="008C0A19" w:rsidRPr="00414696">
          <w:rPr>
            <w:rFonts w:ascii="Times New Roman" w:hAnsi="Times New Roman" w:cs="Times New Roman"/>
            <w:noProof/>
            <w:webHidden/>
            <w:sz w:val="28"/>
            <w:szCs w:val="28"/>
          </w:rPr>
          <w:fldChar w:fldCharType="end"/>
        </w:r>
      </w:hyperlink>
    </w:p>
    <w:p w14:paraId="6FBD9E87" w14:textId="11D25F4B" w:rsidR="008C0A19" w:rsidRPr="00414696" w:rsidRDefault="00000000">
      <w:pPr>
        <w:pStyle w:val="TOC2"/>
        <w:tabs>
          <w:tab w:val="left" w:pos="720"/>
          <w:tab w:val="right" w:leader="dot" w:pos="9111"/>
        </w:tabs>
        <w:rPr>
          <w:rFonts w:ascii="Times New Roman" w:eastAsiaTheme="minorEastAsia" w:hAnsi="Times New Roman" w:cs="Times New Roman"/>
          <w:b w:val="0"/>
          <w:bCs w:val="0"/>
          <w:noProof/>
          <w:sz w:val="28"/>
          <w:szCs w:val="28"/>
          <w:lang w:val="en-VN"/>
        </w:rPr>
      </w:pPr>
      <w:hyperlink w:anchor="_Toc154263617" w:history="1">
        <w:r w:rsidR="008C0A19" w:rsidRPr="00414696">
          <w:rPr>
            <w:rStyle w:val="Hyperlink"/>
            <w:rFonts w:ascii="Times New Roman" w:hAnsi="Times New Roman" w:cs="Times New Roman"/>
            <w:noProof/>
            <w:sz w:val="28"/>
            <w:szCs w:val="28"/>
          </w:rPr>
          <w:t>III.</w:t>
        </w:r>
        <w:r w:rsidR="008C0A19" w:rsidRPr="00414696">
          <w:rPr>
            <w:rFonts w:ascii="Times New Roman" w:eastAsiaTheme="minorEastAsia" w:hAnsi="Times New Roman" w:cs="Times New Roman"/>
            <w:b w:val="0"/>
            <w:bCs w:val="0"/>
            <w:noProof/>
            <w:sz w:val="28"/>
            <w:szCs w:val="28"/>
            <w:lang w:val="en-VN"/>
          </w:rPr>
          <w:tab/>
        </w:r>
        <w:r w:rsidR="008C0A19" w:rsidRPr="00414696">
          <w:rPr>
            <w:rStyle w:val="Hyperlink"/>
            <w:rFonts w:ascii="Times New Roman" w:hAnsi="Times New Roman" w:cs="Times New Roman"/>
            <w:noProof/>
            <w:sz w:val="28"/>
            <w:szCs w:val="28"/>
          </w:rPr>
          <w:t>Tìm hiểu và so sánh các phương pháp Optimizer:</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_Toc154263617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8</w:t>
        </w:r>
        <w:r w:rsidR="008C0A19" w:rsidRPr="00414696">
          <w:rPr>
            <w:rFonts w:ascii="Times New Roman" w:hAnsi="Times New Roman" w:cs="Times New Roman"/>
            <w:noProof/>
            <w:webHidden/>
            <w:sz w:val="28"/>
            <w:szCs w:val="28"/>
          </w:rPr>
          <w:fldChar w:fldCharType="end"/>
        </w:r>
      </w:hyperlink>
    </w:p>
    <w:p w14:paraId="587789F1" w14:textId="1B4D5FE1" w:rsidR="008C0A19" w:rsidRPr="00414696" w:rsidRDefault="00000000">
      <w:pPr>
        <w:pStyle w:val="TOC3"/>
        <w:tabs>
          <w:tab w:val="right" w:leader="dot" w:pos="9111"/>
        </w:tabs>
        <w:rPr>
          <w:rFonts w:ascii="Times New Roman" w:eastAsiaTheme="minorEastAsia" w:hAnsi="Times New Roman" w:cs="Times New Roman"/>
          <w:noProof/>
          <w:sz w:val="28"/>
          <w:szCs w:val="28"/>
          <w:lang w:val="en-VN"/>
        </w:rPr>
      </w:pPr>
      <w:hyperlink w:anchor="_Toc154263618" w:history="1">
        <w:r w:rsidR="008C0A19" w:rsidRPr="00414696">
          <w:rPr>
            <w:rStyle w:val="Hyperlink"/>
            <w:rFonts w:ascii="Times New Roman" w:hAnsi="Times New Roman" w:cs="Times New Roman"/>
            <w:noProof/>
            <w:sz w:val="28"/>
            <w:szCs w:val="28"/>
            <w:lang w:val="vi-VN"/>
          </w:rPr>
          <w:t xml:space="preserve">3.1. </w:t>
        </w:r>
        <w:r w:rsidR="008C0A19" w:rsidRPr="00414696">
          <w:rPr>
            <w:rStyle w:val="Hyperlink"/>
            <w:rFonts w:ascii="Times New Roman" w:hAnsi="Times New Roman" w:cs="Times New Roman"/>
            <w:noProof/>
            <w:sz w:val="28"/>
            <w:szCs w:val="28"/>
          </w:rPr>
          <w:t>Các phương pháp Optimizer phổ biến:</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_Toc154263618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8</w:t>
        </w:r>
        <w:r w:rsidR="008C0A19" w:rsidRPr="00414696">
          <w:rPr>
            <w:rFonts w:ascii="Times New Roman" w:hAnsi="Times New Roman" w:cs="Times New Roman"/>
            <w:noProof/>
            <w:webHidden/>
            <w:sz w:val="28"/>
            <w:szCs w:val="28"/>
          </w:rPr>
          <w:fldChar w:fldCharType="end"/>
        </w:r>
      </w:hyperlink>
    </w:p>
    <w:p w14:paraId="7CF3C7C7" w14:textId="1D62C4C7"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19" w:history="1">
        <w:r w:rsidR="008C0A19" w:rsidRPr="00414696">
          <w:rPr>
            <w:rStyle w:val="Hyperlink"/>
            <w:rFonts w:ascii="Times New Roman" w:hAnsi="Times New Roman" w:cs="Times New Roman"/>
            <w:noProof/>
            <w:sz w:val="28"/>
            <w:szCs w:val="28"/>
          </w:rPr>
          <w:t>3.1.1.</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Gradient Descent</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_Toc154263619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8</w:t>
        </w:r>
        <w:r w:rsidR="008C0A19" w:rsidRPr="00414696">
          <w:rPr>
            <w:rFonts w:ascii="Times New Roman" w:hAnsi="Times New Roman" w:cs="Times New Roman"/>
            <w:noProof/>
            <w:webHidden/>
            <w:sz w:val="28"/>
            <w:szCs w:val="28"/>
          </w:rPr>
          <w:fldChar w:fldCharType="end"/>
        </w:r>
      </w:hyperlink>
    </w:p>
    <w:p w14:paraId="2F440658" w14:textId="6C494383"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0" w:history="1">
        <w:r w:rsidR="008C0A19" w:rsidRPr="00414696">
          <w:rPr>
            <w:rStyle w:val="Hyperlink"/>
            <w:rFonts w:ascii="Times New Roman" w:hAnsi="Times New Roman" w:cs="Times New Roman"/>
            <w:noProof/>
            <w:sz w:val="28"/>
            <w:szCs w:val="28"/>
          </w:rPr>
          <w:t>3.1.2.</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Stochastic Gradient Descent (SGD):</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_Toc154263620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11</w:t>
        </w:r>
        <w:r w:rsidR="008C0A19" w:rsidRPr="00414696">
          <w:rPr>
            <w:rFonts w:ascii="Times New Roman" w:hAnsi="Times New Roman" w:cs="Times New Roman"/>
            <w:noProof/>
            <w:webHidden/>
            <w:sz w:val="28"/>
            <w:szCs w:val="28"/>
          </w:rPr>
          <w:fldChar w:fldCharType="end"/>
        </w:r>
      </w:hyperlink>
    </w:p>
    <w:p w14:paraId="5FB42AEB" w14:textId="6FE987A8"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1" w:history="1">
        <w:r w:rsidR="008C0A19" w:rsidRPr="00414696">
          <w:rPr>
            <w:rStyle w:val="Hyperlink"/>
            <w:rFonts w:ascii="Times New Roman" w:hAnsi="Times New Roman" w:cs="Times New Roman"/>
            <w:noProof/>
            <w:sz w:val="28"/>
            <w:szCs w:val="28"/>
          </w:rPr>
          <w:t>3.1.3.</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Momentum</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_Toc154263621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12</w:t>
        </w:r>
        <w:r w:rsidR="008C0A19" w:rsidRPr="00414696">
          <w:rPr>
            <w:rFonts w:ascii="Times New Roman" w:hAnsi="Times New Roman" w:cs="Times New Roman"/>
            <w:noProof/>
            <w:webHidden/>
            <w:sz w:val="28"/>
            <w:szCs w:val="28"/>
          </w:rPr>
          <w:fldChar w:fldCharType="end"/>
        </w:r>
      </w:hyperlink>
    </w:p>
    <w:p w14:paraId="1DDF681E" w14:textId="37B574DE"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2" w:history="1">
        <w:r w:rsidR="008C0A19" w:rsidRPr="00414696">
          <w:rPr>
            <w:rStyle w:val="Hyperlink"/>
            <w:rFonts w:ascii="Times New Roman" w:hAnsi="Times New Roman" w:cs="Times New Roman"/>
            <w:noProof/>
            <w:sz w:val="28"/>
            <w:szCs w:val="28"/>
          </w:rPr>
          <w:t>3.1.4.</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Adagrad</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_Toc154263622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14</w:t>
        </w:r>
        <w:r w:rsidR="008C0A19" w:rsidRPr="00414696">
          <w:rPr>
            <w:rFonts w:ascii="Times New Roman" w:hAnsi="Times New Roman" w:cs="Times New Roman"/>
            <w:noProof/>
            <w:webHidden/>
            <w:sz w:val="28"/>
            <w:szCs w:val="28"/>
          </w:rPr>
          <w:fldChar w:fldCharType="end"/>
        </w:r>
      </w:hyperlink>
    </w:p>
    <w:p w14:paraId="1EAA0C36" w14:textId="474E8D81"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3" w:history="1">
        <w:r w:rsidR="008C0A19" w:rsidRPr="00414696">
          <w:rPr>
            <w:rStyle w:val="Hyperlink"/>
            <w:rFonts w:ascii="Times New Roman" w:hAnsi="Times New Roman" w:cs="Times New Roman"/>
            <w:noProof/>
            <w:sz w:val="28"/>
            <w:szCs w:val="28"/>
          </w:rPr>
          <w:t>3.1.5.</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SMSProp</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_Toc154263623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15</w:t>
        </w:r>
        <w:r w:rsidR="008C0A19" w:rsidRPr="00414696">
          <w:rPr>
            <w:rFonts w:ascii="Times New Roman" w:hAnsi="Times New Roman" w:cs="Times New Roman"/>
            <w:noProof/>
            <w:webHidden/>
            <w:sz w:val="28"/>
            <w:szCs w:val="28"/>
          </w:rPr>
          <w:fldChar w:fldCharType="end"/>
        </w:r>
      </w:hyperlink>
    </w:p>
    <w:p w14:paraId="7CA327C4" w14:textId="7F905192" w:rsidR="008C0A19" w:rsidRPr="00414696" w:rsidRDefault="00000000">
      <w:pPr>
        <w:pStyle w:val="TOC4"/>
        <w:tabs>
          <w:tab w:val="left" w:pos="1440"/>
          <w:tab w:val="right" w:leader="dot" w:pos="9111"/>
        </w:tabs>
        <w:rPr>
          <w:rFonts w:ascii="Times New Roman" w:eastAsiaTheme="minorEastAsia" w:hAnsi="Times New Roman" w:cs="Times New Roman"/>
          <w:noProof/>
          <w:sz w:val="28"/>
          <w:szCs w:val="28"/>
          <w:lang w:val="en-VN"/>
        </w:rPr>
      </w:pPr>
      <w:hyperlink w:anchor="_Toc154263624" w:history="1">
        <w:r w:rsidR="008C0A19" w:rsidRPr="00414696">
          <w:rPr>
            <w:rStyle w:val="Hyperlink"/>
            <w:rFonts w:ascii="Times New Roman" w:hAnsi="Times New Roman" w:cs="Times New Roman"/>
            <w:noProof/>
            <w:sz w:val="28"/>
            <w:szCs w:val="28"/>
          </w:rPr>
          <w:t>3.1.6.</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Adam</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_Toc154263624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17</w:t>
        </w:r>
        <w:r w:rsidR="008C0A19" w:rsidRPr="00414696">
          <w:rPr>
            <w:rFonts w:ascii="Times New Roman" w:hAnsi="Times New Roman" w:cs="Times New Roman"/>
            <w:noProof/>
            <w:webHidden/>
            <w:sz w:val="28"/>
            <w:szCs w:val="28"/>
          </w:rPr>
          <w:fldChar w:fldCharType="end"/>
        </w:r>
      </w:hyperlink>
    </w:p>
    <w:p w14:paraId="1A39743B" w14:textId="490CB263" w:rsidR="008C0A19" w:rsidRPr="00414696"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5" w:history="1">
        <w:r w:rsidR="008C0A19" w:rsidRPr="00414696">
          <w:rPr>
            <w:rStyle w:val="Hyperlink"/>
            <w:rFonts w:ascii="Times New Roman" w:hAnsi="Times New Roman" w:cs="Times New Roman"/>
            <w:noProof/>
            <w:sz w:val="28"/>
            <w:szCs w:val="28"/>
          </w:rPr>
          <w:t>3.2.</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rPr>
          <w:t>So sánh và đánh giá:</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_Toc154263625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19</w:t>
        </w:r>
        <w:r w:rsidR="008C0A19" w:rsidRPr="00414696">
          <w:rPr>
            <w:rFonts w:ascii="Times New Roman" w:hAnsi="Times New Roman" w:cs="Times New Roman"/>
            <w:noProof/>
            <w:webHidden/>
            <w:sz w:val="28"/>
            <w:szCs w:val="28"/>
          </w:rPr>
          <w:fldChar w:fldCharType="end"/>
        </w:r>
      </w:hyperlink>
    </w:p>
    <w:p w14:paraId="292CAFCF" w14:textId="22D2F4B7" w:rsidR="008C0A19" w:rsidRPr="00414696" w:rsidRDefault="00000000">
      <w:pPr>
        <w:pStyle w:val="TOC2"/>
        <w:tabs>
          <w:tab w:val="left" w:pos="960"/>
          <w:tab w:val="right" w:leader="dot" w:pos="9111"/>
        </w:tabs>
        <w:rPr>
          <w:rFonts w:ascii="Times New Roman" w:eastAsiaTheme="minorEastAsia" w:hAnsi="Times New Roman" w:cs="Times New Roman"/>
          <w:b w:val="0"/>
          <w:bCs w:val="0"/>
          <w:noProof/>
          <w:sz w:val="28"/>
          <w:szCs w:val="28"/>
          <w:lang w:val="en-VN"/>
        </w:rPr>
      </w:pPr>
      <w:hyperlink w:anchor="_Toc154263626" w:history="1">
        <w:r w:rsidR="008C0A19" w:rsidRPr="00414696">
          <w:rPr>
            <w:rStyle w:val="Hyperlink"/>
            <w:rFonts w:ascii="Times New Roman" w:hAnsi="Times New Roman" w:cs="Times New Roman"/>
            <w:noProof/>
            <w:sz w:val="28"/>
            <w:szCs w:val="28"/>
            <w:lang w:val="vi-VN"/>
          </w:rPr>
          <w:t>IV.</w:t>
        </w:r>
        <w:r w:rsidR="008C0A19" w:rsidRPr="00414696">
          <w:rPr>
            <w:rFonts w:ascii="Times New Roman" w:eastAsiaTheme="minorEastAsia" w:hAnsi="Times New Roman" w:cs="Times New Roman"/>
            <w:b w:val="0"/>
            <w:bCs w:val="0"/>
            <w:noProof/>
            <w:sz w:val="28"/>
            <w:szCs w:val="28"/>
            <w:lang w:val="en-VN"/>
          </w:rPr>
          <w:tab/>
        </w:r>
        <w:r w:rsidR="008C0A19" w:rsidRPr="00414696">
          <w:rPr>
            <w:rStyle w:val="Hyperlink"/>
            <w:rFonts w:ascii="Times New Roman" w:hAnsi="Times New Roman" w:cs="Times New Roman"/>
            <w:noProof/>
            <w:sz w:val="28"/>
            <w:szCs w:val="28"/>
          </w:rPr>
          <w:t>Continual Learning và Test Production trong Giải Quyết Bài Toán Xác Định</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_Toc154263626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20</w:t>
        </w:r>
        <w:r w:rsidR="008C0A19" w:rsidRPr="00414696">
          <w:rPr>
            <w:rFonts w:ascii="Times New Roman" w:hAnsi="Times New Roman" w:cs="Times New Roman"/>
            <w:noProof/>
            <w:webHidden/>
            <w:sz w:val="28"/>
            <w:szCs w:val="28"/>
          </w:rPr>
          <w:fldChar w:fldCharType="end"/>
        </w:r>
      </w:hyperlink>
    </w:p>
    <w:p w14:paraId="326170C4" w14:textId="631D37AC" w:rsidR="008C0A19" w:rsidRPr="00414696"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7" w:history="1">
        <w:r w:rsidR="008C0A19" w:rsidRPr="00414696">
          <w:rPr>
            <w:rStyle w:val="Hyperlink"/>
            <w:rFonts w:ascii="Times New Roman" w:hAnsi="Times New Roman" w:cs="Times New Roman"/>
            <w:noProof/>
            <w:sz w:val="28"/>
            <w:szCs w:val="28"/>
          </w:rPr>
          <w:t>4.1.</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lang w:val="vi-VN"/>
          </w:rPr>
          <w:t>Continual Learning:</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_Toc154263627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20</w:t>
        </w:r>
        <w:r w:rsidR="008C0A19" w:rsidRPr="00414696">
          <w:rPr>
            <w:rFonts w:ascii="Times New Roman" w:hAnsi="Times New Roman" w:cs="Times New Roman"/>
            <w:noProof/>
            <w:webHidden/>
            <w:sz w:val="28"/>
            <w:szCs w:val="28"/>
          </w:rPr>
          <w:fldChar w:fldCharType="end"/>
        </w:r>
      </w:hyperlink>
    </w:p>
    <w:p w14:paraId="5F2FDD80" w14:textId="7D1CFB45" w:rsidR="008C0A19" w:rsidRPr="00414696" w:rsidRDefault="00000000">
      <w:pPr>
        <w:pStyle w:val="TOC3"/>
        <w:tabs>
          <w:tab w:val="left" w:pos="1200"/>
          <w:tab w:val="right" w:leader="dot" w:pos="9111"/>
        </w:tabs>
        <w:rPr>
          <w:rFonts w:ascii="Times New Roman" w:eastAsiaTheme="minorEastAsia" w:hAnsi="Times New Roman" w:cs="Times New Roman"/>
          <w:noProof/>
          <w:sz w:val="28"/>
          <w:szCs w:val="28"/>
          <w:lang w:val="en-VN"/>
        </w:rPr>
      </w:pPr>
      <w:hyperlink w:anchor="_Toc154263628" w:history="1">
        <w:r w:rsidR="008C0A19" w:rsidRPr="00414696">
          <w:rPr>
            <w:rStyle w:val="Hyperlink"/>
            <w:rFonts w:ascii="Times New Roman" w:hAnsi="Times New Roman" w:cs="Times New Roman"/>
            <w:noProof/>
            <w:sz w:val="28"/>
            <w:szCs w:val="28"/>
          </w:rPr>
          <w:t>4.2.</w:t>
        </w:r>
        <w:r w:rsidR="008C0A19" w:rsidRPr="00414696">
          <w:rPr>
            <w:rFonts w:ascii="Times New Roman" w:eastAsiaTheme="minorEastAsia" w:hAnsi="Times New Roman" w:cs="Times New Roman"/>
            <w:noProof/>
            <w:sz w:val="28"/>
            <w:szCs w:val="28"/>
            <w:lang w:val="en-VN"/>
          </w:rPr>
          <w:tab/>
        </w:r>
        <w:r w:rsidR="008C0A19" w:rsidRPr="00414696">
          <w:rPr>
            <w:rStyle w:val="Hyperlink"/>
            <w:rFonts w:ascii="Times New Roman" w:hAnsi="Times New Roman" w:cs="Times New Roman"/>
            <w:noProof/>
            <w:sz w:val="28"/>
            <w:szCs w:val="28"/>
            <w:lang w:val="vi-VN"/>
          </w:rPr>
          <w:t>Test Production:</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_Toc154263628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25</w:t>
        </w:r>
        <w:r w:rsidR="008C0A19" w:rsidRPr="00414696">
          <w:rPr>
            <w:rFonts w:ascii="Times New Roman" w:hAnsi="Times New Roman" w:cs="Times New Roman"/>
            <w:noProof/>
            <w:webHidden/>
            <w:sz w:val="28"/>
            <w:szCs w:val="28"/>
          </w:rPr>
          <w:fldChar w:fldCharType="end"/>
        </w:r>
      </w:hyperlink>
    </w:p>
    <w:p w14:paraId="4A517095" w14:textId="4EC493B5" w:rsidR="008C0A19" w:rsidRPr="00414696" w:rsidRDefault="00000000">
      <w:pPr>
        <w:pStyle w:val="TOC1"/>
        <w:tabs>
          <w:tab w:val="right" w:leader="dot" w:pos="9111"/>
        </w:tabs>
        <w:rPr>
          <w:rFonts w:ascii="Times New Roman" w:eastAsiaTheme="minorEastAsia" w:hAnsi="Times New Roman" w:cs="Times New Roman"/>
          <w:b w:val="0"/>
          <w:bCs w:val="0"/>
          <w:i w:val="0"/>
          <w:iCs w:val="0"/>
          <w:noProof/>
          <w:sz w:val="28"/>
          <w:szCs w:val="28"/>
          <w:lang w:val="en-VN"/>
        </w:rPr>
      </w:pPr>
      <w:hyperlink w:anchor="_Toc154263629" w:history="1">
        <w:r w:rsidR="008C0A19" w:rsidRPr="00414696">
          <w:rPr>
            <w:rStyle w:val="Hyperlink"/>
            <w:rFonts w:ascii="Times New Roman" w:hAnsi="Times New Roman" w:cs="Times New Roman"/>
            <w:noProof/>
            <w:sz w:val="28"/>
            <w:szCs w:val="28"/>
          </w:rPr>
          <w:t>TÀI LIỆU THAM KHẢO</w:t>
        </w:r>
        <w:r w:rsidR="008C0A19" w:rsidRPr="00414696">
          <w:rPr>
            <w:rFonts w:ascii="Times New Roman" w:hAnsi="Times New Roman" w:cs="Times New Roman"/>
            <w:noProof/>
            <w:webHidden/>
            <w:sz w:val="28"/>
            <w:szCs w:val="28"/>
          </w:rPr>
          <w:tab/>
        </w:r>
        <w:r w:rsidR="008C0A19" w:rsidRPr="00414696">
          <w:rPr>
            <w:rFonts w:ascii="Times New Roman" w:hAnsi="Times New Roman" w:cs="Times New Roman"/>
            <w:noProof/>
            <w:webHidden/>
            <w:sz w:val="28"/>
            <w:szCs w:val="28"/>
          </w:rPr>
          <w:fldChar w:fldCharType="begin"/>
        </w:r>
        <w:r w:rsidR="008C0A19" w:rsidRPr="00414696">
          <w:rPr>
            <w:rFonts w:ascii="Times New Roman" w:hAnsi="Times New Roman" w:cs="Times New Roman"/>
            <w:noProof/>
            <w:webHidden/>
            <w:sz w:val="28"/>
            <w:szCs w:val="28"/>
          </w:rPr>
          <w:instrText xml:space="preserve"> PAGEREF _Toc154263629 \h </w:instrText>
        </w:r>
        <w:r w:rsidR="008C0A19" w:rsidRPr="00414696">
          <w:rPr>
            <w:rFonts w:ascii="Times New Roman" w:hAnsi="Times New Roman" w:cs="Times New Roman"/>
            <w:noProof/>
            <w:webHidden/>
            <w:sz w:val="28"/>
            <w:szCs w:val="28"/>
          </w:rPr>
        </w:r>
        <w:r w:rsidR="008C0A19" w:rsidRPr="00414696">
          <w:rPr>
            <w:rFonts w:ascii="Times New Roman" w:hAnsi="Times New Roman" w:cs="Times New Roman"/>
            <w:noProof/>
            <w:webHidden/>
            <w:sz w:val="28"/>
            <w:szCs w:val="28"/>
          </w:rPr>
          <w:fldChar w:fldCharType="separate"/>
        </w:r>
        <w:r w:rsidR="008C0A19" w:rsidRPr="00414696">
          <w:rPr>
            <w:rFonts w:ascii="Times New Roman" w:hAnsi="Times New Roman" w:cs="Times New Roman"/>
            <w:noProof/>
            <w:webHidden/>
            <w:sz w:val="28"/>
            <w:szCs w:val="28"/>
          </w:rPr>
          <w:t>28</w:t>
        </w:r>
        <w:r w:rsidR="008C0A19" w:rsidRPr="00414696">
          <w:rPr>
            <w:rFonts w:ascii="Times New Roman" w:hAnsi="Times New Roman" w:cs="Times New Roman"/>
            <w:noProof/>
            <w:webHidden/>
            <w:sz w:val="28"/>
            <w:szCs w:val="28"/>
          </w:rPr>
          <w:fldChar w:fldCharType="end"/>
        </w:r>
      </w:hyperlink>
    </w:p>
    <w:p w14:paraId="775EB4CE" w14:textId="043A1607" w:rsidR="00F53ADF" w:rsidRPr="00414696" w:rsidRDefault="008C0A19" w:rsidP="007619F3">
      <w:pPr>
        <w:pStyle w:val="Heading1"/>
        <w:jc w:val="center"/>
        <w:rPr>
          <w:i w:val="0"/>
          <w:iCs w:val="0"/>
          <w:sz w:val="28"/>
          <w:szCs w:val="28"/>
        </w:rPr>
      </w:pPr>
      <w:r w:rsidRPr="00414696">
        <w:rPr>
          <w:i w:val="0"/>
          <w:iCs w:val="0"/>
          <w:sz w:val="28"/>
          <w:szCs w:val="28"/>
        </w:rPr>
        <w:fldChar w:fldCharType="end"/>
      </w:r>
    </w:p>
    <w:p w14:paraId="2B8EC1A2" w14:textId="77777777" w:rsidR="006D7616" w:rsidRPr="00414696" w:rsidRDefault="006D7616" w:rsidP="007619F3">
      <w:pPr>
        <w:pStyle w:val="Heading1"/>
        <w:jc w:val="center"/>
        <w:rPr>
          <w:i w:val="0"/>
          <w:iCs w:val="0"/>
          <w:sz w:val="28"/>
          <w:szCs w:val="28"/>
        </w:rPr>
      </w:pPr>
    </w:p>
    <w:p w14:paraId="0F14D4A9" w14:textId="7F07F815" w:rsidR="006D7616" w:rsidRPr="00414696" w:rsidRDefault="006D7616" w:rsidP="007619F3">
      <w:pPr>
        <w:pStyle w:val="Heading1"/>
        <w:jc w:val="center"/>
        <w:rPr>
          <w:i w:val="0"/>
          <w:iCs w:val="0"/>
          <w:sz w:val="28"/>
          <w:szCs w:val="28"/>
        </w:rPr>
      </w:pPr>
    </w:p>
    <w:p w14:paraId="5AC273B7" w14:textId="70DE0A52" w:rsidR="003D453A" w:rsidRPr="00414696" w:rsidRDefault="003D453A" w:rsidP="003D453A">
      <w:pPr>
        <w:rPr>
          <w:sz w:val="28"/>
          <w:szCs w:val="28"/>
        </w:rPr>
      </w:pPr>
    </w:p>
    <w:p w14:paraId="113ED9A3" w14:textId="77777777" w:rsidR="003D453A" w:rsidRPr="00414696" w:rsidRDefault="003D453A" w:rsidP="003D453A">
      <w:pPr>
        <w:rPr>
          <w:sz w:val="28"/>
          <w:szCs w:val="28"/>
        </w:rPr>
      </w:pPr>
    </w:p>
    <w:p w14:paraId="7F5C6EB7" w14:textId="6FEA5D7A" w:rsidR="006D7616" w:rsidRPr="00414696" w:rsidRDefault="006D7616" w:rsidP="007619F3">
      <w:pPr>
        <w:pStyle w:val="Heading1"/>
        <w:jc w:val="center"/>
        <w:rPr>
          <w:i w:val="0"/>
          <w:iCs w:val="0"/>
          <w:sz w:val="28"/>
          <w:szCs w:val="28"/>
        </w:rPr>
      </w:pPr>
    </w:p>
    <w:p w14:paraId="0D111220" w14:textId="62F11264" w:rsidR="008C0A19" w:rsidRDefault="008C0A19" w:rsidP="008C0A19"/>
    <w:p w14:paraId="555B6C14" w14:textId="3D511EF0" w:rsidR="008C0A19" w:rsidRDefault="008C0A19" w:rsidP="008C0A19"/>
    <w:p w14:paraId="6C1CB500" w14:textId="18A58BF5" w:rsidR="008C0A19" w:rsidRDefault="008C0A19" w:rsidP="008C0A19"/>
    <w:p w14:paraId="21F6FEE9" w14:textId="71412F1D" w:rsidR="008C0A19" w:rsidRDefault="008C0A19" w:rsidP="008C0A19"/>
    <w:p w14:paraId="6CB9716E" w14:textId="6FE28370" w:rsidR="008C0A19" w:rsidRDefault="008C0A19" w:rsidP="008C0A19"/>
    <w:p w14:paraId="5FD943B7" w14:textId="7D6BBDA0" w:rsidR="008C0A19" w:rsidRDefault="008C0A19" w:rsidP="008C0A19"/>
    <w:p w14:paraId="2956AE6B" w14:textId="57E74A13" w:rsidR="008C0A19" w:rsidRDefault="008C0A19" w:rsidP="008C0A19"/>
    <w:p w14:paraId="5F11ADEA" w14:textId="273A0178" w:rsidR="008C0A19" w:rsidRDefault="008C0A19" w:rsidP="008C0A19"/>
    <w:p w14:paraId="775722B2" w14:textId="77777777" w:rsidR="008C0A19" w:rsidRPr="008C0A19" w:rsidRDefault="008C0A19" w:rsidP="008C0A19"/>
    <w:p w14:paraId="0A343330" w14:textId="2D2F0195" w:rsidR="007619F3" w:rsidRPr="00F53ADF" w:rsidRDefault="007619F3" w:rsidP="007619F3">
      <w:pPr>
        <w:pStyle w:val="Heading1"/>
        <w:jc w:val="center"/>
        <w:rPr>
          <w:i w:val="0"/>
          <w:iCs w:val="0"/>
          <w:sz w:val="28"/>
          <w:szCs w:val="28"/>
        </w:rPr>
      </w:pPr>
      <w:bookmarkStart w:id="7" w:name="_Toc154263612"/>
      <w:r w:rsidRPr="00F53ADF">
        <w:rPr>
          <w:i w:val="0"/>
          <w:iCs w:val="0"/>
          <w:sz w:val="28"/>
          <w:szCs w:val="28"/>
        </w:rPr>
        <w:t>DANH MỤC CÁC CHỮ VIẾT TẮT</w:t>
      </w:r>
      <w:bookmarkEnd w:id="7"/>
    </w:p>
    <w:p w14:paraId="2A16E500" w14:textId="20140841" w:rsidR="007619F3" w:rsidRPr="00F53ADF" w:rsidRDefault="00F67C4E">
      <w:pPr>
        <w:pStyle w:val="Nidungvnbn"/>
        <w:numPr>
          <w:ilvl w:val="0"/>
          <w:numId w:val="35"/>
        </w:numPr>
        <w:rPr>
          <w:sz w:val="28"/>
          <w:szCs w:val="28"/>
        </w:rPr>
      </w:pPr>
      <w:r w:rsidRPr="00F53ADF">
        <w:rPr>
          <w:sz w:val="28"/>
          <w:szCs w:val="28"/>
        </w:rPr>
        <w:t>GD: Gradient Descent</w:t>
      </w:r>
    </w:p>
    <w:p w14:paraId="3D61D939" w14:textId="0C926C70" w:rsidR="00440698" w:rsidRPr="00F53ADF" w:rsidRDefault="00D377BB">
      <w:pPr>
        <w:pStyle w:val="Nidungvnbn"/>
        <w:numPr>
          <w:ilvl w:val="0"/>
          <w:numId w:val="35"/>
        </w:numPr>
        <w:rPr>
          <w:sz w:val="28"/>
          <w:szCs w:val="28"/>
        </w:rPr>
      </w:pPr>
      <w:r w:rsidRPr="00F53ADF">
        <w:rPr>
          <w:sz w:val="28"/>
          <w:szCs w:val="28"/>
        </w:rPr>
        <w:t>SGD: Stochastic Gradient Descent</w:t>
      </w:r>
    </w:p>
    <w:p w14:paraId="6E812B9E" w14:textId="6C7336A5" w:rsidR="007619F3" w:rsidRPr="00F53ADF" w:rsidRDefault="007619F3" w:rsidP="007619F3">
      <w:pPr>
        <w:rPr>
          <w:sz w:val="28"/>
          <w:szCs w:val="28"/>
        </w:rPr>
      </w:pPr>
    </w:p>
    <w:p w14:paraId="1B0447A9" w14:textId="0E3DF1A5" w:rsidR="007619F3" w:rsidRPr="00F53ADF" w:rsidRDefault="007619F3" w:rsidP="007619F3">
      <w:pPr>
        <w:rPr>
          <w:sz w:val="28"/>
          <w:szCs w:val="28"/>
        </w:rPr>
      </w:pPr>
    </w:p>
    <w:p w14:paraId="796BF2D9" w14:textId="3D50599B" w:rsidR="007619F3" w:rsidRPr="00F53ADF" w:rsidRDefault="007619F3" w:rsidP="007619F3">
      <w:pPr>
        <w:rPr>
          <w:sz w:val="28"/>
          <w:szCs w:val="28"/>
        </w:rPr>
      </w:pPr>
    </w:p>
    <w:p w14:paraId="4E8A6301" w14:textId="2E04F315" w:rsidR="007619F3" w:rsidRPr="00F53ADF" w:rsidRDefault="007619F3" w:rsidP="007619F3">
      <w:pPr>
        <w:rPr>
          <w:sz w:val="28"/>
          <w:szCs w:val="28"/>
        </w:rPr>
      </w:pPr>
    </w:p>
    <w:p w14:paraId="0EEE3EAE" w14:textId="64E748B7" w:rsidR="007619F3" w:rsidRPr="00F53ADF" w:rsidRDefault="007619F3" w:rsidP="007619F3">
      <w:pPr>
        <w:rPr>
          <w:sz w:val="28"/>
          <w:szCs w:val="28"/>
        </w:rPr>
      </w:pPr>
    </w:p>
    <w:p w14:paraId="17DD7477" w14:textId="25C9C6DC" w:rsidR="007619F3" w:rsidRPr="00F53ADF" w:rsidRDefault="007619F3" w:rsidP="007619F3">
      <w:pPr>
        <w:rPr>
          <w:sz w:val="28"/>
          <w:szCs w:val="28"/>
        </w:rPr>
      </w:pPr>
    </w:p>
    <w:p w14:paraId="48DEA04A" w14:textId="1FB823D5" w:rsidR="007619F3" w:rsidRPr="00F53ADF" w:rsidRDefault="007619F3" w:rsidP="007619F3">
      <w:pPr>
        <w:rPr>
          <w:sz w:val="28"/>
          <w:szCs w:val="28"/>
        </w:rPr>
      </w:pPr>
    </w:p>
    <w:p w14:paraId="764359E6" w14:textId="10DCBD40" w:rsidR="007619F3" w:rsidRPr="00F53ADF" w:rsidRDefault="007619F3" w:rsidP="007619F3">
      <w:pPr>
        <w:rPr>
          <w:sz w:val="28"/>
          <w:szCs w:val="28"/>
        </w:rPr>
      </w:pPr>
    </w:p>
    <w:p w14:paraId="7F54FAEA" w14:textId="7A2AEBD3" w:rsidR="007619F3" w:rsidRPr="00F53ADF" w:rsidRDefault="007619F3" w:rsidP="007619F3">
      <w:pPr>
        <w:rPr>
          <w:sz w:val="28"/>
          <w:szCs w:val="28"/>
        </w:rPr>
      </w:pPr>
    </w:p>
    <w:p w14:paraId="5BA5F191" w14:textId="08312185" w:rsidR="007619F3" w:rsidRPr="00F53ADF" w:rsidRDefault="007619F3" w:rsidP="007619F3">
      <w:pPr>
        <w:rPr>
          <w:sz w:val="28"/>
          <w:szCs w:val="28"/>
        </w:rPr>
      </w:pPr>
    </w:p>
    <w:p w14:paraId="5FDF96A0" w14:textId="1FA25184" w:rsidR="007619F3" w:rsidRPr="00F53ADF" w:rsidRDefault="007619F3" w:rsidP="007619F3">
      <w:pPr>
        <w:rPr>
          <w:sz w:val="28"/>
          <w:szCs w:val="28"/>
        </w:rPr>
      </w:pPr>
    </w:p>
    <w:p w14:paraId="311E032E" w14:textId="676CC776" w:rsidR="007619F3" w:rsidRPr="00F53ADF" w:rsidRDefault="007619F3" w:rsidP="007619F3">
      <w:pPr>
        <w:rPr>
          <w:sz w:val="28"/>
          <w:szCs w:val="28"/>
        </w:rPr>
      </w:pPr>
    </w:p>
    <w:p w14:paraId="532CEC35" w14:textId="7D6E8E22" w:rsidR="007619F3" w:rsidRPr="00F53ADF" w:rsidRDefault="007619F3" w:rsidP="007619F3">
      <w:pPr>
        <w:rPr>
          <w:sz w:val="28"/>
          <w:szCs w:val="28"/>
        </w:rPr>
      </w:pPr>
    </w:p>
    <w:p w14:paraId="154FA93D" w14:textId="2C1C3871" w:rsidR="007619F3" w:rsidRPr="00F53ADF" w:rsidRDefault="007619F3" w:rsidP="007619F3">
      <w:pPr>
        <w:rPr>
          <w:sz w:val="28"/>
          <w:szCs w:val="28"/>
        </w:rPr>
      </w:pPr>
    </w:p>
    <w:p w14:paraId="51AE1221" w14:textId="1DFA55FB" w:rsidR="007619F3" w:rsidRPr="00F53ADF" w:rsidRDefault="007619F3" w:rsidP="007619F3">
      <w:pPr>
        <w:rPr>
          <w:sz w:val="28"/>
          <w:szCs w:val="28"/>
        </w:rPr>
      </w:pPr>
    </w:p>
    <w:p w14:paraId="27C1376E" w14:textId="3A78481C" w:rsidR="007619F3" w:rsidRPr="00F53ADF" w:rsidRDefault="007619F3" w:rsidP="007619F3">
      <w:pPr>
        <w:rPr>
          <w:sz w:val="28"/>
          <w:szCs w:val="28"/>
        </w:rPr>
      </w:pPr>
    </w:p>
    <w:p w14:paraId="33732926" w14:textId="63FE5B83" w:rsidR="007619F3" w:rsidRPr="00F53ADF" w:rsidRDefault="007619F3" w:rsidP="007619F3">
      <w:pPr>
        <w:rPr>
          <w:sz w:val="28"/>
          <w:szCs w:val="28"/>
        </w:rPr>
      </w:pPr>
    </w:p>
    <w:p w14:paraId="3009A016" w14:textId="7C4F2A41" w:rsidR="007619F3" w:rsidRPr="00F53ADF" w:rsidRDefault="007619F3" w:rsidP="007619F3">
      <w:pPr>
        <w:rPr>
          <w:sz w:val="28"/>
          <w:szCs w:val="28"/>
        </w:rPr>
      </w:pPr>
    </w:p>
    <w:p w14:paraId="0414FDA6" w14:textId="34536A80" w:rsidR="007619F3" w:rsidRPr="00F53ADF" w:rsidRDefault="007619F3" w:rsidP="007619F3">
      <w:pPr>
        <w:rPr>
          <w:sz w:val="28"/>
          <w:szCs w:val="28"/>
        </w:rPr>
      </w:pPr>
    </w:p>
    <w:p w14:paraId="7F2975E1" w14:textId="749C4095" w:rsidR="007619F3" w:rsidRPr="00F53ADF" w:rsidRDefault="007619F3" w:rsidP="007619F3">
      <w:pPr>
        <w:rPr>
          <w:sz w:val="28"/>
          <w:szCs w:val="28"/>
        </w:rPr>
      </w:pPr>
    </w:p>
    <w:p w14:paraId="29667A1C" w14:textId="50339538" w:rsidR="007619F3" w:rsidRPr="00F53ADF" w:rsidRDefault="007619F3" w:rsidP="007619F3">
      <w:pPr>
        <w:rPr>
          <w:sz w:val="28"/>
          <w:szCs w:val="28"/>
        </w:rPr>
      </w:pPr>
    </w:p>
    <w:p w14:paraId="65F068EC" w14:textId="52F60EEF" w:rsidR="007C6DB8" w:rsidRPr="00F53ADF" w:rsidRDefault="007C6DB8" w:rsidP="007619F3">
      <w:pPr>
        <w:rPr>
          <w:sz w:val="28"/>
          <w:szCs w:val="28"/>
        </w:rPr>
      </w:pPr>
    </w:p>
    <w:p w14:paraId="44A7C190" w14:textId="72B989E0" w:rsidR="007C6DB8" w:rsidRPr="00F53ADF" w:rsidRDefault="007C6DB8" w:rsidP="007619F3">
      <w:pPr>
        <w:rPr>
          <w:sz w:val="28"/>
          <w:szCs w:val="28"/>
        </w:rPr>
      </w:pPr>
    </w:p>
    <w:p w14:paraId="52EB4B0A" w14:textId="27AA916E" w:rsidR="007C6DB8" w:rsidRPr="00F53ADF" w:rsidRDefault="007C6DB8" w:rsidP="007619F3">
      <w:pPr>
        <w:rPr>
          <w:sz w:val="28"/>
          <w:szCs w:val="28"/>
        </w:rPr>
      </w:pPr>
    </w:p>
    <w:p w14:paraId="5599F7C9" w14:textId="0EC3B729" w:rsidR="007C6DB8" w:rsidRPr="00F53ADF" w:rsidRDefault="007C6DB8" w:rsidP="007619F3">
      <w:pPr>
        <w:rPr>
          <w:sz w:val="28"/>
          <w:szCs w:val="28"/>
        </w:rPr>
      </w:pPr>
    </w:p>
    <w:p w14:paraId="05564AE8" w14:textId="77777777" w:rsidR="007C6DB8" w:rsidRPr="00F53ADF" w:rsidRDefault="007C6DB8" w:rsidP="007619F3">
      <w:pPr>
        <w:rPr>
          <w:sz w:val="28"/>
          <w:szCs w:val="28"/>
        </w:rPr>
      </w:pPr>
    </w:p>
    <w:p w14:paraId="0CDAD786" w14:textId="428AD525" w:rsidR="00963098" w:rsidRPr="00F53ADF" w:rsidRDefault="00963098" w:rsidP="006C61C3">
      <w:pPr>
        <w:spacing w:after="200" w:line="360" w:lineRule="auto"/>
        <w:rPr>
          <w:sz w:val="28"/>
          <w:szCs w:val="28"/>
        </w:rPr>
      </w:pPr>
    </w:p>
    <w:p w14:paraId="720156BD" w14:textId="77777777" w:rsidR="0000781B" w:rsidRDefault="0000781B" w:rsidP="0000781B">
      <w:pPr>
        <w:pStyle w:val="Heading1"/>
        <w:ind w:left="0" w:firstLine="0"/>
        <w:rPr>
          <w:i w:val="0"/>
          <w:iCs w:val="0"/>
          <w:sz w:val="28"/>
          <w:szCs w:val="28"/>
        </w:rPr>
      </w:pPr>
    </w:p>
    <w:p w14:paraId="68DA12F8" w14:textId="333000C8" w:rsidR="006D7616" w:rsidRDefault="006D7616" w:rsidP="0000781B">
      <w:pPr>
        <w:pStyle w:val="Heading1"/>
        <w:ind w:left="0" w:firstLine="0"/>
        <w:jc w:val="center"/>
        <w:rPr>
          <w:i w:val="0"/>
          <w:iCs w:val="0"/>
          <w:sz w:val="28"/>
          <w:szCs w:val="28"/>
          <w:lang w:val="vi-VN"/>
        </w:rPr>
      </w:pPr>
    </w:p>
    <w:p w14:paraId="539AC5D5" w14:textId="77777777" w:rsidR="003D453A" w:rsidRPr="003D453A" w:rsidRDefault="003D453A" w:rsidP="003D453A">
      <w:pPr>
        <w:rPr>
          <w:lang w:val="vi-VN"/>
        </w:rPr>
      </w:pPr>
    </w:p>
    <w:p w14:paraId="5CF684A6" w14:textId="77777777" w:rsidR="008C0A19" w:rsidRDefault="008C0A19" w:rsidP="0000781B">
      <w:pPr>
        <w:pStyle w:val="Heading1"/>
        <w:ind w:left="0" w:firstLine="0"/>
        <w:jc w:val="center"/>
        <w:rPr>
          <w:i w:val="0"/>
          <w:iCs w:val="0"/>
          <w:sz w:val="28"/>
          <w:szCs w:val="28"/>
        </w:rPr>
      </w:pPr>
      <w:bookmarkStart w:id="8" w:name="_Toc154263613"/>
    </w:p>
    <w:p w14:paraId="66D3BC60" w14:textId="784BB7BB" w:rsidR="007619F3" w:rsidRPr="00F53ADF" w:rsidRDefault="007619F3" w:rsidP="0000781B">
      <w:pPr>
        <w:pStyle w:val="Heading1"/>
        <w:ind w:left="0" w:firstLine="0"/>
        <w:jc w:val="center"/>
        <w:rPr>
          <w:i w:val="0"/>
          <w:iCs w:val="0"/>
          <w:sz w:val="28"/>
          <w:szCs w:val="28"/>
        </w:rPr>
      </w:pPr>
      <w:r w:rsidRPr="00F53ADF">
        <w:rPr>
          <w:i w:val="0"/>
          <w:iCs w:val="0"/>
          <w:sz w:val="28"/>
          <w:szCs w:val="28"/>
        </w:rPr>
        <w:t>DANH SÁCH CÁC BẢNG BIỂU, HÌNH VẼ</w:t>
      </w:r>
      <w:bookmarkEnd w:id="8"/>
    </w:p>
    <w:p w14:paraId="5D81DE6B" w14:textId="05E7C1F4" w:rsidR="00F5215C" w:rsidRDefault="00F5215C">
      <w:pPr>
        <w:pStyle w:val="TableofFigures"/>
        <w:tabs>
          <w:tab w:val="right" w:leader="dot" w:pos="9111"/>
        </w:tabs>
        <w:rPr>
          <w:rFonts w:asciiTheme="minorHAnsi" w:eastAsiaTheme="minorEastAsia" w:hAnsiTheme="minorHAnsi" w:cstheme="minorBidi"/>
          <w:noProof/>
          <w:sz w:val="24"/>
          <w:lang w:val="en-VN"/>
        </w:rPr>
      </w:pPr>
      <w:r>
        <w:rPr>
          <w:szCs w:val="28"/>
        </w:rPr>
        <w:fldChar w:fldCharType="begin"/>
      </w:r>
      <w:r>
        <w:rPr>
          <w:szCs w:val="28"/>
        </w:rPr>
        <w:instrText xml:space="preserve"> TOC \h \z \c "Hình 3.1.1.1: GD cho hàm 1 biến  " </w:instrText>
      </w:r>
      <w:r>
        <w:rPr>
          <w:szCs w:val="28"/>
        </w:rPr>
        <w:fldChar w:fldCharType="separate"/>
      </w:r>
      <w:hyperlink w:anchor="_Toc154264768" w:history="1">
        <w:r w:rsidRPr="003744FE">
          <w:rPr>
            <w:rStyle w:val="Hyperlink"/>
            <w:noProof/>
          </w:rPr>
          <w:t>Hình 3.1.1.1: GD cho hàm 1 biến   1</w:t>
        </w:r>
        <w:r>
          <w:rPr>
            <w:noProof/>
            <w:webHidden/>
          </w:rPr>
          <w:tab/>
        </w:r>
        <w:r>
          <w:rPr>
            <w:noProof/>
            <w:webHidden/>
          </w:rPr>
          <w:fldChar w:fldCharType="begin"/>
        </w:r>
        <w:r>
          <w:rPr>
            <w:noProof/>
            <w:webHidden/>
          </w:rPr>
          <w:instrText xml:space="preserve"> PAGEREF _Toc154264768 \h </w:instrText>
        </w:r>
        <w:r>
          <w:rPr>
            <w:noProof/>
            <w:webHidden/>
          </w:rPr>
        </w:r>
        <w:r>
          <w:rPr>
            <w:noProof/>
            <w:webHidden/>
          </w:rPr>
          <w:fldChar w:fldCharType="separate"/>
        </w:r>
        <w:r>
          <w:rPr>
            <w:noProof/>
            <w:webHidden/>
          </w:rPr>
          <w:t>10</w:t>
        </w:r>
        <w:r>
          <w:rPr>
            <w:noProof/>
            <w:webHidden/>
          </w:rPr>
          <w:fldChar w:fldCharType="end"/>
        </w:r>
      </w:hyperlink>
    </w:p>
    <w:p w14:paraId="703AC1D1" w14:textId="5A3E942C" w:rsidR="004C496A" w:rsidRDefault="00F5215C" w:rsidP="008E1393">
      <w:pPr>
        <w:rPr>
          <w:sz w:val="28"/>
          <w:szCs w:val="28"/>
        </w:rPr>
      </w:pPr>
      <w:r>
        <w:rPr>
          <w:sz w:val="28"/>
          <w:szCs w:val="28"/>
        </w:rPr>
        <w:fldChar w:fldCharType="end"/>
      </w:r>
    </w:p>
    <w:p w14:paraId="638AC835" w14:textId="2FD44561" w:rsidR="00F5215C" w:rsidRDefault="00F5215C">
      <w:pPr>
        <w:pStyle w:val="TableofFigures"/>
        <w:tabs>
          <w:tab w:val="right" w:leader="dot" w:pos="9111"/>
        </w:tabs>
        <w:rPr>
          <w:rFonts w:asciiTheme="minorHAnsi" w:eastAsiaTheme="minorEastAsia" w:hAnsiTheme="minorHAnsi" w:cstheme="minorBidi"/>
          <w:noProof/>
          <w:sz w:val="24"/>
          <w:lang w:val="en-VN"/>
        </w:rPr>
      </w:pPr>
      <w:r>
        <w:rPr>
          <w:szCs w:val="28"/>
        </w:rPr>
        <w:fldChar w:fldCharType="begin"/>
      </w:r>
      <w:r>
        <w:rPr>
          <w:szCs w:val="28"/>
        </w:rPr>
        <w:instrText xml:space="preserve"> TOC \h \z \c "Hình 3.1.1.2: GD cho nhiều biến " </w:instrText>
      </w:r>
      <w:r>
        <w:rPr>
          <w:szCs w:val="28"/>
        </w:rPr>
        <w:fldChar w:fldCharType="separate"/>
      </w:r>
      <w:hyperlink w:anchor="_Toc154264851" w:history="1">
        <w:r w:rsidRPr="00AF58F8">
          <w:rPr>
            <w:rStyle w:val="Hyperlink"/>
            <w:noProof/>
          </w:rPr>
          <w:t>Hình 3.1.1.2: GD cho nhiều biến  1</w:t>
        </w:r>
        <w:r>
          <w:rPr>
            <w:noProof/>
            <w:webHidden/>
          </w:rPr>
          <w:tab/>
        </w:r>
        <w:r>
          <w:rPr>
            <w:noProof/>
            <w:webHidden/>
          </w:rPr>
          <w:fldChar w:fldCharType="begin"/>
        </w:r>
        <w:r>
          <w:rPr>
            <w:noProof/>
            <w:webHidden/>
          </w:rPr>
          <w:instrText xml:space="preserve"> PAGEREF _Toc154264851 \h </w:instrText>
        </w:r>
        <w:r>
          <w:rPr>
            <w:noProof/>
            <w:webHidden/>
          </w:rPr>
        </w:r>
        <w:r>
          <w:rPr>
            <w:noProof/>
            <w:webHidden/>
          </w:rPr>
          <w:fldChar w:fldCharType="separate"/>
        </w:r>
        <w:r>
          <w:rPr>
            <w:noProof/>
            <w:webHidden/>
          </w:rPr>
          <w:t>10</w:t>
        </w:r>
        <w:r>
          <w:rPr>
            <w:noProof/>
            <w:webHidden/>
          </w:rPr>
          <w:fldChar w:fldCharType="end"/>
        </w:r>
      </w:hyperlink>
    </w:p>
    <w:p w14:paraId="0949F585" w14:textId="5E2F733E" w:rsidR="004C496A" w:rsidRDefault="00F5215C" w:rsidP="008E1393">
      <w:pPr>
        <w:rPr>
          <w:sz w:val="28"/>
          <w:szCs w:val="28"/>
        </w:rPr>
      </w:pPr>
      <w:r>
        <w:rPr>
          <w:sz w:val="28"/>
          <w:szCs w:val="28"/>
        </w:rPr>
        <w:fldChar w:fldCharType="end"/>
      </w:r>
    </w:p>
    <w:p w14:paraId="66E4AD6F" w14:textId="448AFB64" w:rsidR="00F5215C" w:rsidRDefault="00F5215C">
      <w:pPr>
        <w:pStyle w:val="TableofFigures"/>
        <w:tabs>
          <w:tab w:val="right" w:leader="dot" w:pos="9111"/>
        </w:tabs>
        <w:rPr>
          <w:rFonts w:asciiTheme="minorHAnsi" w:eastAsiaTheme="minorEastAsia" w:hAnsiTheme="minorHAnsi" w:cstheme="minorBidi"/>
          <w:noProof/>
          <w:sz w:val="24"/>
          <w:lang w:val="en-VN"/>
        </w:rPr>
      </w:pPr>
      <w:r>
        <w:rPr>
          <w:szCs w:val="28"/>
        </w:rPr>
        <w:fldChar w:fldCharType="begin"/>
      </w:r>
      <w:r>
        <w:rPr>
          <w:szCs w:val="28"/>
        </w:rPr>
        <w:instrText xml:space="preserve"> TOC \h \z \c "Hình 3.1.2: So sánh giữa SGD và GD" </w:instrText>
      </w:r>
      <w:r>
        <w:rPr>
          <w:szCs w:val="28"/>
        </w:rPr>
        <w:fldChar w:fldCharType="separate"/>
      </w:r>
      <w:hyperlink w:anchor="_Toc154264961" w:history="1">
        <w:r w:rsidRPr="00881727">
          <w:rPr>
            <w:rStyle w:val="Hyperlink"/>
            <w:noProof/>
          </w:rPr>
          <w:t>Hình 3.1.2: So sánh giữa SGD và GD 1</w:t>
        </w:r>
        <w:r>
          <w:rPr>
            <w:noProof/>
            <w:webHidden/>
          </w:rPr>
          <w:tab/>
        </w:r>
        <w:r>
          <w:rPr>
            <w:noProof/>
            <w:webHidden/>
          </w:rPr>
          <w:fldChar w:fldCharType="begin"/>
        </w:r>
        <w:r>
          <w:rPr>
            <w:noProof/>
            <w:webHidden/>
          </w:rPr>
          <w:instrText xml:space="preserve"> PAGEREF _Toc154264961 \h </w:instrText>
        </w:r>
        <w:r>
          <w:rPr>
            <w:noProof/>
            <w:webHidden/>
          </w:rPr>
        </w:r>
        <w:r>
          <w:rPr>
            <w:noProof/>
            <w:webHidden/>
          </w:rPr>
          <w:fldChar w:fldCharType="separate"/>
        </w:r>
        <w:r>
          <w:rPr>
            <w:noProof/>
            <w:webHidden/>
          </w:rPr>
          <w:t>11</w:t>
        </w:r>
        <w:r>
          <w:rPr>
            <w:noProof/>
            <w:webHidden/>
          </w:rPr>
          <w:fldChar w:fldCharType="end"/>
        </w:r>
      </w:hyperlink>
    </w:p>
    <w:p w14:paraId="3EAF6324" w14:textId="77777777" w:rsidR="00F5215C" w:rsidRDefault="00F5215C" w:rsidP="008E1393">
      <w:pPr>
        <w:rPr>
          <w:noProof/>
        </w:rPr>
      </w:pPr>
      <w:r>
        <w:rPr>
          <w:sz w:val="28"/>
          <w:szCs w:val="28"/>
        </w:rPr>
        <w:fldChar w:fldCharType="end"/>
      </w:r>
      <w:r>
        <w:rPr>
          <w:sz w:val="28"/>
          <w:szCs w:val="28"/>
        </w:rPr>
        <w:fldChar w:fldCharType="begin"/>
      </w:r>
      <w:r>
        <w:rPr>
          <w:sz w:val="28"/>
          <w:szCs w:val="28"/>
        </w:rPr>
        <w:instrText xml:space="preserve"> TOC \h \z \c "Hình 3.1.3.1: GD có và không có momentum" </w:instrText>
      </w:r>
      <w:r>
        <w:rPr>
          <w:sz w:val="28"/>
          <w:szCs w:val="28"/>
        </w:rPr>
        <w:fldChar w:fldCharType="separate"/>
      </w:r>
    </w:p>
    <w:p w14:paraId="697B28F4" w14:textId="69340D33" w:rsidR="00F5215C" w:rsidRDefault="00000000">
      <w:pPr>
        <w:pStyle w:val="TableofFigures"/>
        <w:tabs>
          <w:tab w:val="right" w:leader="dot" w:pos="9111"/>
        </w:tabs>
        <w:rPr>
          <w:rFonts w:asciiTheme="minorHAnsi" w:eastAsiaTheme="minorEastAsia" w:hAnsiTheme="minorHAnsi" w:cstheme="minorBidi"/>
          <w:noProof/>
          <w:sz w:val="24"/>
          <w:lang w:val="en-VN"/>
        </w:rPr>
      </w:pPr>
      <w:hyperlink w:anchor="_Toc154265049" w:history="1">
        <w:r w:rsidR="00F5215C" w:rsidRPr="00D6178B">
          <w:rPr>
            <w:rStyle w:val="Hyperlink"/>
            <w:noProof/>
          </w:rPr>
          <w:t>Hình 3.1.3.1: GD có và không có momentum 1</w:t>
        </w:r>
        <w:r w:rsidR="00F5215C">
          <w:rPr>
            <w:noProof/>
            <w:webHidden/>
          </w:rPr>
          <w:tab/>
        </w:r>
        <w:r w:rsidR="00F5215C">
          <w:rPr>
            <w:noProof/>
            <w:webHidden/>
          </w:rPr>
          <w:fldChar w:fldCharType="begin"/>
        </w:r>
        <w:r w:rsidR="00F5215C">
          <w:rPr>
            <w:noProof/>
            <w:webHidden/>
          </w:rPr>
          <w:instrText xml:space="preserve"> PAGEREF _Toc154265049 \h </w:instrText>
        </w:r>
        <w:r w:rsidR="00F5215C">
          <w:rPr>
            <w:noProof/>
            <w:webHidden/>
          </w:rPr>
        </w:r>
        <w:r w:rsidR="00F5215C">
          <w:rPr>
            <w:noProof/>
            <w:webHidden/>
          </w:rPr>
          <w:fldChar w:fldCharType="separate"/>
        </w:r>
        <w:r w:rsidR="00F5215C">
          <w:rPr>
            <w:noProof/>
            <w:webHidden/>
          </w:rPr>
          <w:t>13</w:t>
        </w:r>
        <w:r w:rsidR="00F5215C">
          <w:rPr>
            <w:noProof/>
            <w:webHidden/>
          </w:rPr>
          <w:fldChar w:fldCharType="end"/>
        </w:r>
      </w:hyperlink>
    </w:p>
    <w:p w14:paraId="004B30D1" w14:textId="4445A3F2" w:rsidR="004C496A" w:rsidRDefault="00F5215C" w:rsidP="008E1393">
      <w:pPr>
        <w:rPr>
          <w:sz w:val="28"/>
          <w:szCs w:val="28"/>
        </w:rPr>
      </w:pPr>
      <w:r>
        <w:rPr>
          <w:sz w:val="28"/>
          <w:szCs w:val="28"/>
        </w:rPr>
        <w:fldChar w:fldCharType="end"/>
      </w:r>
    </w:p>
    <w:p w14:paraId="1E435BF0" w14:textId="723E654D" w:rsidR="00F5215C" w:rsidRDefault="00F5215C">
      <w:pPr>
        <w:pStyle w:val="TableofFigures"/>
        <w:tabs>
          <w:tab w:val="right" w:leader="dot" w:pos="9111"/>
        </w:tabs>
        <w:rPr>
          <w:rFonts w:asciiTheme="minorHAnsi" w:eastAsiaTheme="minorEastAsia" w:hAnsiTheme="minorHAnsi" w:cstheme="minorBidi"/>
          <w:noProof/>
          <w:sz w:val="24"/>
          <w:lang w:val="en-VN"/>
        </w:rPr>
      </w:pPr>
      <w:r>
        <w:rPr>
          <w:szCs w:val="28"/>
        </w:rPr>
        <w:fldChar w:fldCharType="begin"/>
      </w:r>
      <w:r>
        <w:rPr>
          <w:szCs w:val="28"/>
        </w:rPr>
        <w:instrText xml:space="preserve"> TOC \h \z \c "Hình 3.1.3.2: GD không có và có momentum" </w:instrText>
      </w:r>
      <w:r>
        <w:rPr>
          <w:szCs w:val="28"/>
        </w:rPr>
        <w:fldChar w:fldCharType="separate"/>
      </w:r>
      <w:hyperlink w:anchor="_Toc154265165" w:history="1">
        <w:r w:rsidRPr="00A825EF">
          <w:rPr>
            <w:rStyle w:val="Hyperlink"/>
            <w:noProof/>
          </w:rPr>
          <w:t>Hình 3.1.3.2: GD không có và có momentum 1</w:t>
        </w:r>
        <w:r>
          <w:rPr>
            <w:noProof/>
            <w:webHidden/>
          </w:rPr>
          <w:tab/>
        </w:r>
        <w:r>
          <w:rPr>
            <w:noProof/>
            <w:webHidden/>
          </w:rPr>
          <w:fldChar w:fldCharType="begin"/>
        </w:r>
        <w:r>
          <w:rPr>
            <w:noProof/>
            <w:webHidden/>
          </w:rPr>
          <w:instrText xml:space="preserve"> PAGEREF _Toc154265165 \h </w:instrText>
        </w:r>
        <w:r>
          <w:rPr>
            <w:noProof/>
            <w:webHidden/>
          </w:rPr>
        </w:r>
        <w:r>
          <w:rPr>
            <w:noProof/>
            <w:webHidden/>
          </w:rPr>
          <w:fldChar w:fldCharType="separate"/>
        </w:r>
        <w:r>
          <w:rPr>
            <w:noProof/>
            <w:webHidden/>
          </w:rPr>
          <w:t>14</w:t>
        </w:r>
        <w:r>
          <w:rPr>
            <w:noProof/>
            <w:webHidden/>
          </w:rPr>
          <w:fldChar w:fldCharType="end"/>
        </w:r>
      </w:hyperlink>
    </w:p>
    <w:p w14:paraId="1A19B648" w14:textId="192AB71E" w:rsidR="004C496A" w:rsidRDefault="00F5215C" w:rsidP="008E1393">
      <w:pPr>
        <w:rPr>
          <w:sz w:val="28"/>
          <w:szCs w:val="28"/>
        </w:rPr>
      </w:pPr>
      <w:r>
        <w:rPr>
          <w:sz w:val="28"/>
          <w:szCs w:val="28"/>
        </w:rPr>
        <w:fldChar w:fldCharType="end"/>
      </w:r>
    </w:p>
    <w:p w14:paraId="20F8EEC6" w14:textId="403C1208" w:rsidR="00351E98" w:rsidRDefault="00351E98">
      <w:pPr>
        <w:pStyle w:val="TableofFigures"/>
        <w:tabs>
          <w:tab w:val="right" w:leader="dot" w:pos="9111"/>
        </w:tabs>
        <w:rPr>
          <w:rFonts w:asciiTheme="minorHAnsi" w:eastAsiaTheme="minorEastAsia" w:hAnsiTheme="minorHAnsi" w:cstheme="minorBidi"/>
          <w:noProof/>
          <w:sz w:val="24"/>
          <w:lang w:val="en-VN"/>
        </w:rPr>
      </w:pPr>
      <w:r>
        <w:rPr>
          <w:szCs w:val="28"/>
        </w:rPr>
        <w:fldChar w:fldCharType="begin"/>
      </w:r>
      <w:r>
        <w:rPr>
          <w:szCs w:val="28"/>
        </w:rPr>
        <w:instrText xml:space="preserve"> TOC \h \z \c "Hình 4.1.1: Mô hình Continual Learning" </w:instrText>
      </w:r>
      <w:r>
        <w:rPr>
          <w:szCs w:val="28"/>
        </w:rPr>
        <w:fldChar w:fldCharType="separate"/>
      </w:r>
      <w:hyperlink w:anchor="_Toc154265240" w:history="1">
        <w:r w:rsidRPr="00AB5719">
          <w:rPr>
            <w:rStyle w:val="Hyperlink"/>
            <w:noProof/>
          </w:rPr>
          <w:t>Hình 4.1.1: Mô hình Continual Learning 1</w:t>
        </w:r>
        <w:r>
          <w:rPr>
            <w:noProof/>
            <w:webHidden/>
          </w:rPr>
          <w:tab/>
        </w:r>
        <w:r>
          <w:rPr>
            <w:noProof/>
            <w:webHidden/>
          </w:rPr>
          <w:fldChar w:fldCharType="begin"/>
        </w:r>
        <w:r>
          <w:rPr>
            <w:noProof/>
            <w:webHidden/>
          </w:rPr>
          <w:instrText xml:space="preserve"> PAGEREF _Toc154265240 \h </w:instrText>
        </w:r>
        <w:r>
          <w:rPr>
            <w:noProof/>
            <w:webHidden/>
          </w:rPr>
        </w:r>
        <w:r>
          <w:rPr>
            <w:noProof/>
            <w:webHidden/>
          </w:rPr>
          <w:fldChar w:fldCharType="separate"/>
        </w:r>
        <w:r>
          <w:rPr>
            <w:noProof/>
            <w:webHidden/>
          </w:rPr>
          <w:t>21</w:t>
        </w:r>
        <w:r>
          <w:rPr>
            <w:noProof/>
            <w:webHidden/>
          </w:rPr>
          <w:fldChar w:fldCharType="end"/>
        </w:r>
      </w:hyperlink>
    </w:p>
    <w:p w14:paraId="2C08EED3" w14:textId="77777777" w:rsidR="00351E98" w:rsidRDefault="00351E98" w:rsidP="008E1393">
      <w:pPr>
        <w:rPr>
          <w:noProof/>
        </w:rPr>
      </w:pPr>
      <w:r>
        <w:rPr>
          <w:sz w:val="28"/>
          <w:szCs w:val="28"/>
        </w:rPr>
        <w:fldChar w:fldCharType="end"/>
      </w:r>
      <w:r>
        <w:rPr>
          <w:sz w:val="28"/>
          <w:szCs w:val="28"/>
        </w:rPr>
        <w:fldChar w:fldCharType="begin"/>
      </w:r>
      <w:r>
        <w:rPr>
          <w:sz w:val="28"/>
          <w:szCs w:val="28"/>
        </w:rPr>
        <w:instrText xml:space="preserve"> TOC \h \z \c "Hình 4.1.2: Quy trình Continual Learning" </w:instrText>
      </w:r>
      <w:r>
        <w:rPr>
          <w:sz w:val="28"/>
          <w:szCs w:val="28"/>
        </w:rPr>
        <w:fldChar w:fldCharType="separate"/>
      </w:r>
    </w:p>
    <w:p w14:paraId="6DBECCC5" w14:textId="77538644" w:rsidR="00351E98" w:rsidRDefault="00000000">
      <w:pPr>
        <w:pStyle w:val="TableofFigures"/>
        <w:tabs>
          <w:tab w:val="right" w:leader="dot" w:pos="9111"/>
        </w:tabs>
        <w:rPr>
          <w:rFonts w:asciiTheme="minorHAnsi" w:eastAsiaTheme="minorEastAsia" w:hAnsiTheme="minorHAnsi" w:cstheme="minorBidi"/>
          <w:noProof/>
          <w:sz w:val="24"/>
          <w:lang w:val="en-VN"/>
        </w:rPr>
      </w:pPr>
      <w:hyperlink w:anchor="_Toc154265294" w:history="1">
        <w:r w:rsidR="00351E98" w:rsidRPr="007E63FE">
          <w:rPr>
            <w:rStyle w:val="Hyperlink"/>
            <w:noProof/>
          </w:rPr>
          <w:t>Hình 4.1.2: Quy trình Continual Learning 1</w:t>
        </w:r>
        <w:r w:rsidR="00351E98">
          <w:rPr>
            <w:noProof/>
            <w:webHidden/>
          </w:rPr>
          <w:tab/>
        </w:r>
        <w:r w:rsidR="00351E98">
          <w:rPr>
            <w:noProof/>
            <w:webHidden/>
          </w:rPr>
          <w:fldChar w:fldCharType="begin"/>
        </w:r>
        <w:r w:rsidR="00351E98">
          <w:rPr>
            <w:noProof/>
            <w:webHidden/>
          </w:rPr>
          <w:instrText xml:space="preserve"> PAGEREF _Toc154265294 \h </w:instrText>
        </w:r>
        <w:r w:rsidR="00351E98">
          <w:rPr>
            <w:noProof/>
            <w:webHidden/>
          </w:rPr>
        </w:r>
        <w:r w:rsidR="00351E98">
          <w:rPr>
            <w:noProof/>
            <w:webHidden/>
          </w:rPr>
          <w:fldChar w:fldCharType="separate"/>
        </w:r>
        <w:r w:rsidR="00351E98">
          <w:rPr>
            <w:noProof/>
            <w:webHidden/>
          </w:rPr>
          <w:t>22</w:t>
        </w:r>
        <w:r w:rsidR="00351E98">
          <w:rPr>
            <w:noProof/>
            <w:webHidden/>
          </w:rPr>
          <w:fldChar w:fldCharType="end"/>
        </w:r>
      </w:hyperlink>
    </w:p>
    <w:p w14:paraId="7F8B0735" w14:textId="2DFBB2D9" w:rsidR="004C496A" w:rsidRDefault="00351E98" w:rsidP="008E1393">
      <w:pPr>
        <w:rPr>
          <w:sz w:val="28"/>
          <w:szCs w:val="28"/>
        </w:rPr>
      </w:pPr>
      <w:r>
        <w:rPr>
          <w:sz w:val="28"/>
          <w:szCs w:val="28"/>
        </w:rPr>
        <w:fldChar w:fldCharType="end"/>
      </w:r>
    </w:p>
    <w:p w14:paraId="1C471392" w14:textId="309EA823" w:rsidR="004C496A" w:rsidRDefault="004C496A" w:rsidP="008E1393">
      <w:pPr>
        <w:rPr>
          <w:sz w:val="28"/>
          <w:szCs w:val="28"/>
        </w:rPr>
      </w:pPr>
    </w:p>
    <w:p w14:paraId="51A5122B" w14:textId="18F53282" w:rsidR="004C496A" w:rsidRDefault="004C496A" w:rsidP="008E1393">
      <w:pPr>
        <w:rPr>
          <w:sz w:val="28"/>
          <w:szCs w:val="28"/>
        </w:rPr>
      </w:pPr>
    </w:p>
    <w:p w14:paraId="119F5855" w14:textId="475DF51D" w:rsidR="004C496A" w:rsidRDefault="004C496A" w:rsidP="008E1393">
      <w:pPr>
        <w:rPr>
          <w:sz w:val="28"/>
          <w:szCs w:val="28"/>
        </w:rPr>
      </w:pPr>
    </w:p>
    <w:p w14:paraId="7A91310C" w14:textId="01AD3AFD" w:rsidR="004C496A" w:rsidRDefault="004C496A" w:rsidP="008E1393">
      <w:pPr>
        <w:rPr>
          <w:sz w:val="28"/>
          <w:szCs w:val="28"/>
        </w:rPr>
      </w:pPr>
    </w:p>
    <w:p w14:paraId="6DBC9F33" w14:textId="2DEF7C36" w:rsidR="004C496A" w:rsidRDefault="004C496A" w:rsidP="008E1393">
      <w:pPr>
        <w:rPr>
          <w:sz w:val="28"/>
          <w:szCs w:val="28"/>
        </w:rPr>
      </w:pPr>
    </w:p>
    <w:p w14:paraId="577CE567" w14:textId="5883814C" w:rsidR="004C496A" w:rsidRDefault="004C496A" w:rsidP="008E1393">
      <w:pPr>
        <w:rPr>
          <w:sz w:val="28"/>
          <w:szCs w:val="28"/>
        </w:rPr>
      </w:pPr>
    </w:p>
    <w:p w14:paraId="480430DA" w14:textId="492F0AA5" w:rsidR="004C496A" w:rsidRDefault="004C496A" w:rsidP="008E1393">
      <w:pPr>
        <w:rPr>
          <w:sz w:val="28"/>
          <w:szCs w:val="28"/>
        </w:rPr>
      </w:pPr>
    </w:p>
    <w:p w14:paraId="2CB83B67" w14:textId="174A3926" w:rsidR="004C496A" w:rsidRDefault="004C496A" w:rsidP="008E1393">
      <w:pPr>
        <w:rPr>
          <w:sz w:val="28"/>
          <w:szCs w:val="28"/>
        </w:rPr>
      </w:pPr>
    </w:p>
    <w:p w14:paraId="73DDEC24" w14:textId="6178F877" w:rsidR="006D7616" w:rsidRDefault="006D7616" w:rsidP="008E1393">
      <w:pPr>
        <w:rPr>
          <w:sz w:val="28"/>
          <w:szCs w:val="28"/>
        </w:rPr>
      </w:pPr>
    </w:p>
    <w:p w14:paraId="78E0D082" w14:textId="63ABFEEA" w:rsidR="00F77C33" w:rsidRDefault="00F77C33" w:rsidP="008E1393">
      <w:pPr>
        <w:rPr>
          <w:sz w:val="28"/>
          <w:szCs w:val="28"/>
        </w:rPr>
      </w:pPr>
    </w:p>
    <w:p w14:paraId="585F423B" w14:textId="2D8C9C2F" w:rsidR="00F77C33" w:rsidRDefault="00F77C33" w:rsidP="008E1393">
      <w:pPr>
        <w:rPr>
          <w:sz w:val="28"/>
          <w:szCs w:val="28"/>
        </w:rPr>
      </w:pPr>
    </w:p>
    <w:p w14:paraId="065089B9" w14:textId="2310DE9F" w:rsidR="00F77C33" w:rsidRDefault="00F77C33" w:rsidP="008E1393">
      <w:pPr>
        <w:rPr>
          <w:sz w:val="28"/>
          <w:szCs w:val="28"/>
        </w:rPr>
      </w:pPr>
    </w:p>
    <w:p w14:paraId="59394045" w14:textId="0675C475" w:rsidR="00F77C33" w:rsidRDefault="00F77C33" w:rsidP="008E1393">
      <w:pPr>
        <w:rPr>
          <w:sz w:val="28"/>
          <w:szCs w:val="28"/>
        </w:rPr>
      </w:pPr>
    </w:p>
    <w:p w14:paraId="6EFE7E37" w14:textId="0CA59C9A" w:rsidR="00F77C33" w:rsidRDefault="00F77C33" w:rsidP="008E1393">
      <w:pPr>
        <w:rPr>
          <w:sz w:val="28"/>
          <w:szCs w:val="28"/>
        </w:rPr>
      </w:pPr>
    </w:p>
    <w:p w14:paraId="4875851B" w14:textId="5088CDE9" w:rsidR="00F77C33" w:rsidRDefault="00F77C33" w:rsidP="008E1393">
      <w:pPr>
        <w:rPr>
          <w:sz w:val="28"/>
          <w:szCs w:val="28"/>
        </w:rPr>
      </w:pPr>
    </w:p>
    <w:p w14:paraId="2B50323F" w14:textId="3E28BCE9" w:rsidR="00F77C33" w:rsidRDefault="00F77C33" w:rsidP="008E1393">
      <w:pPr>
        <w:rPr>
          <w:sz w:val="28"/>
          <w:szCs w:val="28"/>
        </w:rPr>
      </w:pPr>
    </w:p>
    <w:p w14:paraId="3BE41222" w14:textId="34B1C77C" w:rsidR="00F77C33" w:rsidRDefault="00F77C33" w:rsidP="008E1393">
      <w:pPr>
        <w:rPr>
          <w:sz w:val="28"/>
          <w:szCs w:val="28"/>
        </w:rPr>
      </w:pPr>
    </w:p>
    <w:p w14:paraId="233EBB89" w14:textId="43048019" w:rsidR="00F77C33" w:rsidRDefault="00F77C33" w:rsidP="008E1393">
      <w:pPr>
        <w:rPr>
          <w:sz w:val="28"/>
          <w:szCs w:val="28"/>
        </w:rPr>
      </w:pPr>
    </w:p>
    <w:p w14:paraId="1EB322D0" w14:textId="0099D725" w:rsidR="00F77C33" w:rsidRDefault="00F77C33" w:rsidP="008E1393">
      <w:pPr>
        <w:rPr>
          <w:sz w:val="28"/>
          <w:szCs w:val="28"/>
        </w:rPr>
      </w:pPr>
    </w:p>
    <w:p w14:paraId="0F9044E8" w14:textId="11C3F582" w:rsidR="00F77C33" w:rsidRDefault="00F77C33" w:rsidP="008E1393">
      <w:pPr>
        <w:rPr>
          <w:sz w:val="28"/>
          <w:szCs w:val="28"/>
        </w:rPr>
      </w:pPr>
    </w:p>
    <w:p w14:paraId="25AE23F1" w14:textId="77777777" w:rsidR="00F77C33" w:rsidRPr="00F53ADF" w:rsidRDefault="00F77C33" w:rsidP="008E1393">
      <w:pPr>
        <w:rPr>
          <w:sz w:val="28"/>
          <w:szCs w:val="28"/>
        </w:rPr>
      </w:pPr>
    </w:p>
    <w:p w14:paraId="27CE872A" w14:textId="538A4A95" w:rsidR="008E1393" w:rsidRPr="00F53ADF" w:rsidRDefault="008E1393" w:rsidP="008E1393">
      <w:pPr>
        <w:pStyle w:val="Heading1"/>
        <w:jc w:val="center"/>
        <w:rPr>
          <w:i w:val="0"/>
          <w:iCs w:val="0"/>
          <w:sz w:val="28"/>
          <w:szCs w:val="28"/>
        </w:rPr>
      </w:pPr>
      <w:bookmarkStart w:id="9" w:name="_Toc154263614"/>
      <w:r w:rsidRPr="00F53ADF">
        <w:rPr>
          <w:i w:val="0"/>
          <w:iCs w:val="0"/>
          <w:sz w:val="28"/>
          <w:szCs w:val="28"/>
        </w:rPr>
        <w:t>PHẦN 1: CÁC PHƯƠNG PHÁP OPTIMIZER</w:t>
      </w:r>
      <w:bookmarkEnd w:id="9"/>
    </w:p>
    <w:p w14:paraId="58E8E676" w14:textId="5BFBA07C" w:rsidR="008E1393" w:rsidRPr="00F53ADF" w:rsidRDefault="008E1393" w:rsidP="006D7616">
      <w:pPr>
        <w:pStyle w:val="Heading2"/>
        <w:numPr>
          <w:ilvl w:val="0"/>
          <w:numId w:val="45"/>
        </w:numPr>
      </w:pPr>
      <w:bookmarkStart w:id="10" w:name="_Toc154263615"/>
      <w:proofErr w:type="spellStart"/>
      <w:r w:rsidRPr="00F53ADF">
        <w:t>Tổng</w:t>
      </w:r>
      <w:proofErr w:type="spellEnd"/>
      <w:r w:rsidRPr="00F53ADF">
        <w:t xml:space="preserve"> </w:t>
      </w:r>
      <w:proofErr w:type="spellStart"/>
      <w:r w:rsidRPr="00F53ADF">
        <w:t>quan</w:t>
      </w:r>
      <w:proofErr w:type="spellEnd"/>
      <w:r w:rsidR="0084755D" w:rsidRPr="00F53ADF">
        <w:t xml:space="preserve"> </w:t>
      </w:r>
      <w:proofErr w:type="spellStart"/>
      <w:r w:rsidR="0084755D" w:rsidRPr="00F53ADF">
        <w:t>về</w:t>
      </w:r>
      <w:proofErr w:type="spellEnd"/>
      <w:r w:rsidR="0084755D" w:rsidRPr="00F53ADF">
        <w:t xml:space="preserve"> Optimizer</w:t>
      </w:r>
      <w:r w:rsidR="005918DE" w:rsidRPr="00F53ADF">
        <w:t>:</w:t>
      </w:r>
      <w:bookmarkEnd w:id="10"/>
      <w:r w:rsidR="005918DE" w:rsidRPr="00F53ADF">
        <w:t xml:space="preserve"> </w:t>
      </w:r>
    </w:p>
    <w:p w14:paraId="212C739F" w14:textId="463EBE03" w:rsidR="00D04FA0" w:rsidRPr="00F53ADF" w:rsidRDefault="00D04FA0" w:rsidP="00162BE7">
      <w:pPr>
        <w:spacing w:line="360" w:lineRule="auto"/>
        <w:ind w:firstLine="720"/>
        <w:jc w:val="both"/>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lĩnh</w:t>
      </w:r>
      <w:proofErr w:type="spellEnd"/>
      <w:r w:rsidRPr="00F53ADF">
        <w:rPr>
          <w:sz w:val="28"/>
          <w:szCs w:val="28"/>
        </w:rPr>
        <w:t xml:space="preserve"> </w:t>
      </w:r>
      <w:proofErr w:type="spellStart"/>
      <w:r w:rsidRPr="00F53ADF">
        <w:rPr>
          <w:sz w:val="28"/>
          <w:szCs w:val="28"/>
        </w:rPr>
        <w:t>vực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đại</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(Optimizer)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(Continual Learning)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vai</w:t>
      </w:r>
      <w:proofErr w:type="spellEnd"/>
      <w:r w:rsidRPr="00F53ADF">
        <w:rPr>
          <w:sz w:val="28"/>
          <w:szCs w:val="28"/>
        </w:rPr>
        <w:t xml:space="preserve"> </w:t>
      </w:r>
      <w:proofErr w:type="spellStart"/>
      <w:r w:rsidRPr="00F53ADF">
        <w:rPr>
          <w:sz w:val="28"/>
          <w:szCs w:val="28"/>
        </w:rPr>
        <w:t>trò</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phức</w:t>
      </w:r>
      <w:proofErr w:type="spellEnd"/>
      <w:r w:rsidRPr="00F53ADF">
        <w:rPr>
          <w:sz w:val="28"/>
          <w:szCs w:val="28"/>
        </w:rPr>
        <w:t xml:space="preserve"> </w:t>
      </w:r>
      <w:proofErr w:type="spellStart"/>
      <w:r w:rsidRPr="00F53ADF">
        <w:rPr>
          <w:sz w:val="28"/>
          <w:szCs w:val="28"/>
        </w:rPr>
        <w:t>tạp</w:t>
      </w:r>
      <w:proofErr w:type="spellEnd"/>
      <w:r w:rsidRPr="00F53ADF">
        <w:rPr>
          <w:sz w:val="28"/>
          <w:szCs w:val="28"/>
        </w:rPr>
        <w:t xml:space="preserve"> </w:t>
      </w:r>
      <w:proofErr w:type="spellStart"/>
      <w:r w:rsidRPr="00F53ADF">
        <w:rPr>
          <w:sz w:val="28"/>
          <w:szCs w:val="28"/>
        </w:rPr>
        <w:t>ngày</w:t>
      </w:r>
      <w:proofErr w:type="spellEnd"/>
      <w:r w:rsidRPr="00F53ADF">
        <w:rPr>
          <w:sz w:val="28"/>
          <w:szCs w:val="28"/>
        </w:rPr>
        <w:t xml:space="preserve"> </w:t>
      </w:r>
      <w:proofErr w:type="spellStart"/>
      <w:r w:rsidRPr="00F53ADF">
        <w:rPr>
          <w:sz w:val="28"/>
          <w:szCs w:val="28"/>
        </w:rPr>
        <w:t>càng</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nay,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phủ</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w:t>
      </w:r>
    </w:p>
    <w:p w14:paraId="26528D8D" w14:textId="3349DF68" w:rsidR="0090454E" w:rsidRPr="00F53ADF" w:rsidRDefault="0090454E" w:rsidP="00162BE7">
      <w:pPr>
        <w:spacing w:line="360" w:lineRule="auto"/>
        <w:ind w:firstLine="384"/>
        <w:jc w:val="both"/>
        <w:rPr>
          <w:sz w:val="28"/>
          <w:szCs w:val="28"/>
        </w:rPr>
      </w:pPr>
      <w:r w:rsidRPr="00F53ADF">
        <w:rPr>
          <w:sz w:val="28"/>
          <w:szCs w:val="28"/>
        </w:rPr>
        <w:tab/>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Optimizer </w:t>
      </w:r>
      <w:proofErr w:type="spellStart"/>
      <w:r w:rsidRPr="00F53ADF">
        <w:rPr>
          <w:sz w:val="28"/>
          <w:szCs w:val="28"/>
        </w:rPr>
        <w:t>và</w:t>
      </w:r>
      <w:proofErr w:type="spellEnd"/>
      <w:r w:rsidRPr="00F53ADF">
        <w:rPr>
          <w:sz w:val="28"/>
          <w:szCs w:val="28"/>
        </w:rPr>
        <w:t xml:space="preserve"> Continual Learning </w:t>
      </w:r>
      <w:proofErr w:type="spellStart"/>
      <w:r w:rsidRPr="00F53ADF">
        <w:rPr>
          <w:sz w:val="28"/>
          <w:szCs w:val="28"/>
        </w:rPr>
        <w:t>mang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lợi</w:t>
      </w:r>
      <w:proofErr w:type="spellEnd"/>
      <w:r w:rsidRPr="00F53ADF">
        <w:rPr>
          <w:sz w:val="28"/>
          <w:szCs w:val="28"/>
        </w:rPr>
        <w:t xml:space="preserve"> </w:t>
      </w:r>
      <w:proofErr w:type="spellStart"/>
      <w:r w:rsidRPr="00F53ADF">
        <w:rPr>
          <w:sz w:val="28"/>
          <w:szCs w:val="28"/>
        </w:rPr>
        <w:t>ích</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tiên</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cường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phép</w:t>
      </w:r>
      <w:proofErr w:type="spellEnd"/>
      <w:r w:rsidRPr="00F53ADF">
        <w:rPr>
          <w:sz w:val="28"/>
          <w:szCs w:val="28"/>
        </w:rPr>
        <w:t xml:space="preserve"> </w:t>
      </w:r>
      <w:proofErr w:type="spellStart"/>
      <w:r w:rsidRPr="00F53ADF">
        <w:rPr>
          <w:sz w:val="28"/>
          <w:szCs w:val="28"/>
        </w:rPr>
        <w:t>mở</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Thứ</w:t>
      </w:r>
      <w:proofErr w:type="spellEnd"/>
      <w:r w:rsidRPr="00F53ADF">
        <w:rPr>
          <w:sz w:val="28"/>
          <w:szCs w:val="28"/>
        </w:rPr>
        <w:t xml:space="preserve"> </w:t>
      </w:r>
      <w:proofErr w:type="spellStart"/>
      <w:r w:rsidRPr="00F53ADF">
        <w:rPr>
          <w:sz w:val="28"/>
          <w:szCs w:val="28"/>
        </w:rPr>
        <w:t>hai</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gia</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loại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đa</w:t>
      </w:r>
      <w:proofErr w:type="spellEnd"/>
      <w:r w:rsidRPr="00F53ADF">
        <w:rPr>
          <w:sz w:val="28"/>
          <w:szCs w:val="28"/>
        </w:rPr>
        <w:t xml:space="preserve"> </w:t>
      </w:r>
      <w:proofErr w:type="spellStart"/>
      <w:r w:rsidRPr="00F53ADF">
        <w:rPr>
          <w:sz w:val="28"/>
          <w:szCs w:val="28"/>
        </w:rPr>
        <w:t>dạng</w:t>
      </w:r>
      <w:proofErr w:type="spellEnd"/>
      <w:r w:rsidRPr="00F53ADF">
        <w:rPr>
          <w:sz w:val="28"/>
          <w:szCs w:val="28"/>
        </w:rPr>
        <w:t xml:space="preserve">. </w:t>
      </w:r>
      <w:proofErr w:type="spellStart"/>
      <w:r w:rsidRPr="00F53ADF">
        <w:rPr>
          <w:sz w:val="28"/>
          <w:szCs w:val="28"/>
        </w:rPr>
        <w:t>Thứ</w:t>
      </w:r>
      <w:proofErr w:type="spellEnd"/>
      <w:r w:rsidRPr="00F53ADF">
        <w:rPr>
          <w:sz w:val="28"/>
          <w:szCs w:val="28"/>
        </w:rPr>
        <w:t xml:space="preserve"> </w:t>
      </w:r>
      <w:proofErr w:type="spellStart"/>
      <w:r w:rsidRPr="00F53ADF">
        <w:rPr>
          <w:sz w:val="28"/>
          <w:szCs w:val="28"/>
        </w:rPr>
        <w:t>ba</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qua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quát</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duy</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xử</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cũ</w:t>
      </w:r>
      <w:proofErr w:type="spellEnd"/>
      <w:r w:rsidRPr="00F53ADF">
        <w:rPr>
          <w:sz w:val="28"/>
          <w:szCs w:val="28"/>
        </w:rPr>
        <w:t>.</w:t>
      </w:r>
    </w:p>
    <w:p w14:paraId="5E8E7473" w14:textId="036EFD79" w:rsidR="00B666A9" w:rsidRPr="00F53ADF" w:rsidRDefault="00B666A9" w:rsidP="00162BE7">
      <w:pPr>
        <w:spacing w:line="360" w:lineRule="auto"/>
        <w:ind w:firstLine="384"/>
        <w:jc w:val="both"/>
        <w:rPr>
          <w:sz w:val="28"/>
          <w:szCs w:val="28"/>
        </w:rPr>
      </w:pPr>
      <w:r w:rsidRPr="00F53ADF">
        <w:rPr>
          <w:sz w:val="28"/>
          <w:szCs w:val="28"/>
        </w:rPr>
        <w:tab/>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linh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chìa</w:t>
      </w:r>
      <w:proofErr w:type="spellEnd"/>
      <w:r w:rsidRPr="00F53ADF">
        <w:rPr>
          <w:sz w:val="28"/>
          <w:szCs w:val="28"/>
        </w:rPr>
        <w:t xml:space="preserve"> </w:t>
      </w:r>
      <w:proofErr w:type="spellStart"/>
      <w:r w:rsidRPr="00F53ADF">
        <w:rPr>
          <w:sz w:val="28"/>
          <w:szCs w:val="28"/>
        </w:rPr>
        <w:t>khóa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xuất</w:t>
      </w:r>
      <w:proofErr w:type="spellEnd"/>
      <w:r w:rsidRPr="00F53ADF">
        <w:rPr>
          <w:sz w:val="28"/>
          <w:szCs w:val="28"/>
        </w:rPr>
        <w:t xml:space="preserve"> </w:t>
      </w:r>
      <w:proofErr w:type="spellStart"/>
      <w:r w:rsidRPr="00F53ADF">
        <w:rPr>
          <w:sz w:val="28"/>
          <w:szCs w:val="28"/>
        </w:rPr>
        <w:t>sắc</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rãi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1A05A73D" w14:textId="5138E27B" w:rsidR="008E1393" w:rsidRPr="00F53ADF" w:rsidRDefault="008E1393" w:rsidP="006D7616">
      <w:pPr>
        <w:pStyle w:val="Heading2"/>
        <w:numPr>
          <w:ilvl w:val="0"/>
          <w:numId w:val="45"/>
        </w:numPr>
      </w:pPr>
      <w:bookmarkStart w:id="11" w:name="_Toc154263616"/>
      <w:proofErr w:type="spellStart"/>
      <w:r w:rsidRPr="00F53ADF">
        <w:t>Mục</w:t>
      </w:r>
      <w:proofErr w:type="spellEnd"/>
      <w:r w:rsidRPr="00F53ADF">
        <w:t xml:space="preserve"> </w:t>
      </w:r>
      <w:proofErr w:type="spellStart"/>
      <w:r w:rsidRPr="00F53ADF">
        <w:t>tiêu</w:t>
      </w:r>
      <w:proofErr w:type="spellEnd"/>
      <w:r w:rsidR="0084755D" w:rsidRPr="00F53ADF">
        <w:t xml:space="preserve"> </w:t>
      </w:r>
      <w:proofErr w:type="spellStart"/>
      <w:r w:rsidR="0084755D" w:rsidRPr="00F53ADF">
        <w:t>của</w:t>
      </w:r>
      <w:proofErr w:type="spellEnd"/>
      <w:r w:rsidR="0084755D" w:rsidRPr="00F53ADF">
        <w:t xml:space="preserve"> Optimizer:</w:t>
      </w:r>
      <w:bookmarkEnd w:id="11"/>
    </w:p>
    <w:p w14:paraId="5FF0FF45" w14:textId="6CBB5E42" w:rsidR="00615342" w:rsidRPr="00F53ADF" w:rsidRDefault="00615342" w:rsidP="009C3FD3">
      <w:pPr>
        <w:spacing w:line="360" w:lineRule="auto"/>
        <w:ind w:firstLine="720"/>
        <w:rPr>
          <w:sz w:val="28"/>
          <w:szCs w:val="28"/>
        </w:rPr>
      </w:pP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Optimizer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thiểu</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Optimizer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gradient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đưa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w:t>
      </w:r>
    </w:p>
    <w:p w14:paraId="0854FAE1" w14:textId="7F1EF3FD" w:rsidR="00963098" w:rsidRPr="006D7616" w:rsidRDefault="00991343" w:rsidP="006D7616">
      <w:pPr>
        <w:pStyle w:val="Heading2"/>
        <w:numPr>
          <w:ilvl w:val="0"/>
          <w:numId w:val="45"/>
        </w:numPr>
      </w:pPr>
      <w:bookmarkStart w:id="12" w:name="_Toc154263617"/>
      <w:proofErr w:type="spellStart"/>
      <w:r w:rsidRPr="006D7616">
        <w:lastRenderedPageBreak/>
        <w:t>Tìm</w:t>
      </w:r>
      <w:proofErr w:type="spellEnd"/>
      <w:r w:rsidRPr="006D7616">
        <w:t xml:space="preserve"> </w:t>
      </w:r>
      <w:proofErr w:type="spellStart"/>
      <w:r w:rsidRPr="006D7616">
        <w:t>hiểu</w:t>
      </w:r>
      <w:proofErr w:type="spellEnd"/>
      <w:r w:rsidRPr="006D7616">
        <w:t xml:space="preserve"> </w:t>
      </w:r>
      <w:proofErr w:type="spellStart"/>
      <w:r w:rsidRPr="006D7616">
        <w:t>và</w:t>
      </w:r>
      <w:proofErr w:type="spellEnd"/>
      <w:r w:rsidRPr="006D7616">
        <w:t xml:space="preserve"> so </w:t>
      </w:r>
      <w:proofErr w:type="spellStart"/>
      <w:r w:rsidRPr="006D7616">
        <w:t>sánh</w:t>
      </w:r>
      <w:proofErr w:type="spellEnd"/>
      <w:r w:rsidRPr="006D7616">
        <w:t xml:space="preserve"> </w:t>
      </w:r>
      <w:proofErr w:type="spellStart"/>
      <w:r w:rsidRPr="006D7616">
        <w:t>các</w:t>
      </w:r>
      <w:proofErr w:type="spellEnd"/>
      <w:r w:rsidRPr="006D7616">
        <w:t xml:space="preserve"> </w:t>
      </w:r>
      <w:proofErr w:type="spellStart"/>
      <w:r w:rsidRPr="006D7616">
        <w:t>phương</w:t>
      </w:r>
      <w:proofErr w:type="spellEnd"/>
      <w:r w:rsidRPr="006D7616">
        <w:t xml:space="preserve"> </w:t>
      </w:r>
      <w:proofErr w:type="spellStart"/>
      <w:r w:rsidRPr="006D7616">
        <w:t>pháp</w:t>
      </w:r>
      <w:proofErr w:type="spellEnd"/>
      <w:r w:rsidRPr="006D7616">
        <w:t xml:space="preserve"> Optimizer:</w:t>
      </w:r>
      <w:bookmarkEnd w:id="12"/>
    </w:p>
    <w:p w14:paraId="6A44D9F0" w14:textId="2D156239" w:rsidR="006B3A73" w:rsidRPr="00F53ADF" w:rsidRDefault="006D7616" w:rsidP="006D7616">
      <w:pPr>
        <w:pStyle w:val="Heading3"/>
      </w:pPr>
      <w:bookmarkStart w:id="13" w:name="_Toc154263618"/>
      <w:r>
        <w:rPr>
          <w:lang w:val="vi-VN"/>
        </w:rPr>
        <w:t xml:space="preserve">3.1. </w:t>
      </w:r>
      <w:proofErr w:type="spellStart"/>
      <w:r w:rsidR="00991343" w:rsidRPr="00F53ADF">
        <w:t>Các</w:t>
      </w:r>
      <w:proofErr w:type="spellEnd"/>
      <w:r w:rsidR="00991343" w:rsidRPr="00F53ADF">
        <w:t xml:space="preserve"> </w:t>
      </w:r>
      <w:proofErr w:type="spellStart"/>
      <w:r w:rsidR="00991343" w:rsidRPr="00F53ADF">
        <w:t>phương</w:t>
      </w:r>
      <w:proofErr w:type="spellEnd"/>
      <w:r w:rsidR="00991343" w:rsidRPr="00F53ADF">
        <w:t xml:space="preserve"> </w:t>
      </w:r>
      <w:proofErr w:type="spellStart"/>
      <w:r w:rsidR="00991343" w:rsidRPr="00F53ADF">
        <w:t>pháp</w:t>
      </w:r>
      <w:proofErr w:type="spellEnd"/>
      <w:r w:rsidR="00991343" w:rsidRPr="00F53ADF">
        <w:t xml:space="preserve"> Optimizer </w:t>
      </w:r>
      <w:proofErr w:type="spellStart"/>
      <w:r w:rsidR="00991343" w:rsidRPr="00F53ADF">
        <w:t>phổ</w:t>
      </w:r>
      <w:proofErr w:type="spellEnd"/>
      <w:r w:rsidR="00991343" w:rsidRPr="00F53ADF">
        <w:t xml:space="preserve"> </w:t>
      </w:r>
      <w:proofErr w:type="spellStart"/>
      <w:r w:rsidR="00991343" w:rsidRPr="00F53ADF">
        <w:t>biến</w:t>
      </w:r>
      <w:proofErr w:type="spellEnd"/>
      <w:r w:rsidR="003A5C52" w:rsidRPr="00F53ADF">
        <w:t>:</w:t>
      </w:r>
      <w:bookmarkEnd w:id="13"/>
    </w:p>
    <w:p w14:paraId="6436C2F8" w14:textId="460F3834" w:rsidR="0004410F" w:rsidRPr="00F53ADF" w:rsidRDefault="0004410F">
      <w:pPr>
        <w:pStyle w:val="Heading4"/>
        <w:numPr>
          <w:ilvl w:val="0"/>
          <w:numId w:val="43"/>
        </w:numPr>
      </w:pPr>
      <w:bookmarkStart w:id="14" w:name="_Toc154263619"/>
      <w:r w:rsidRPr="00F53ADF">
        <w:t>Gradient Descent</w:t>
      </w:r>
      <w:bookmarkEnd w:id="14"/>
    </w:p>
    <w:p w14:paraId="2FA1759B" w14:textId="7B8520B7" w:rsidR="00AD62F4" w:rsidRPr="00F53ADF" w:rsidRDefault="00E9423B" w:rsidP="00E9423B">
      <w:pPr>
        <w:pStyle w:val="Nidungvnbn"/>
        <w:rPr>
          <w:sz w:val="28"/>
          <w:szCs w:val="28"/>
        </w:rPr>
      </w:pPr>
      <w:proofErr w:type="spellStart"/>
      <w:r w:rsidRPr="00F53ADF">
        <w:rPr>
          <w:sz w:val="28"/>
          <w:szCs w:val="28"/>
        </w:rPr>
        <w:t>Thông</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0 </w:t>
      </w:r>
      <w:proofErr w:type="spellStart"/>
      <w:r w:rsidRPr="00F53ADF">
        <w:rPr>
          <w:sz w:val="28"/>
          <w:szCs w:val="28"/>
        </w:rPr>
        <w:t>tuy</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lúc</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cũng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phức</w:t>
      </w:r>
      <w:proofErr w:type="spellEnd"/>
      <w:r w:rsidRPr="00F53ADF">
        <w:rPr>
          <w:sz w:val="28"/>
          <w:szCs w:val="28"/>
        </w:rPr>
        <w:t xml:space="preserve"> </w:t>
      </w:r>
      <w:proofErr w:type="spellStart"/>
      <w:r w:rsidRPr="00F53ADF">
        <w:rPr>
          <w:sz w:val="28"/>
          <w:szCs w:val="28"/>
        </w:rPr>
        <w:t>tạp</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thậm</w:t>
      </w:r>
      <w:proofErr w:type="spellEnd"/>
      <w:r w:rsidRPr="00F53ADF">
        <w:rPr>
          <w:sz w:val="28"/>
          <w:szCs w:val="28"/>
        </w:rPr>
        <w:t xml:space="preserve"> </w:t>
      </w:r>
      <w:proofErr w:type="spellStart"/>
      <w:r w:rsidRPr="00F53ADF">
        <w:rPr>
          <w:sz w:val="28"/>
          <w:szCs w:val="28"/>
        </w:rPr>
        <w:t>chí</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w:t>
      </w:r>
    </w:p>
    <w:p w14:paraId="77E57FBA" w14:textId="709FEBE1" w:rsidR="00BD4EBC" w:rsidRPr="00F53ADF" w:rsidRDefault="00BD4EBC" w:rsidP="00E9423B">
      <w:pPr>
        <w:pStyle w:val="Nidungvnbn"/>
        <w:rPr>
          <w:sz w:val="28"/>
          <w:szCs w:val="28"/>
        </w:rPr>
      </w:pPr>
      <w:proofErr w:type="spellStart"/>
      <w:r w:rsidRPr="00F53ADF">
        <w:rPr>
          <w:sz w:val="28"/>
          <w:szCs w:val="28"/>
        </w:rPr>
        <w:t>Vậy</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Gradient Descent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gần</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tìm</w:t>
      </w:r>
      <w:proofErr w:type="spellEnd"/>
    </w:p>
    <w:p w14:paraId="61E8D94A" w14:textId="6BC63F74" w:rsidR="00AD62F4" w:rsidRPr="00F53ADF" w:rsidRDefault="00AD62F4">
      <w:pPr>
        <w:pStyle w:val="Nidungvnbn"/>
        <w:numPr>
          <w:ilvl w:val="0"/>
          <w:numId w:val="4"/>
        </w:numPr>
        <w:rPr>
          <w:sz w:val="28"/>
          <w:szCs w:val="28"/>
        </w:rPr>
      </w:pP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GD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kí</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gramStart"/>
      <w:r w:rsidRPr="00F53ADF">
        <w:rPr>
          <w:sz w:val="28"/>
          <w:szCs w:val="28"/>
        </w:rPr>
        <w:t>J(</w:t>
      </w:r>
      <w:proofErr w:type="gramEnd"/>
      <w:r w:rsidRPr="00F53ADF">
        <w:rPr>
          <w:sz w:val="28"/>
          <w:szCs w:val="28"/>
        </w:rPr>
        <w:t xml:space="preserve">0),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0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3CE4E198" w14:textId="2F7D2BA5" w:rsidR="00AD62F4" w:rsidRPr="00F53ADF" w:rsidRDefault="00AD62F4">
      <w:pPr>
        <w:pStyle w:val="Nidungvnbn"/>
        <w:numPr>
          <w:ilvl w:val="0"/>
          <w:numId w:val="4"/>
        </w:numPr>
        <w:rPr>
          <w:sz w:val="28"/>
          <w:szCs w:val="28"/>
        </w:rPr>
      </w:pP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tiếp</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đạo</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1B459F29" w14:textId="70001EFF" w:rsidR="00AD62F4" w:rsidRPr="00F53ADF" w:rsidRDefault="00AD62F4">
      <w:pPr>
        <w:pStyle w:val="Nidungvnbn"/>
        <w:numPr>
          <w:ilvl w:val="0"/>
          <w:numId w:val="4"/>
        </w:numPr>
        <w:rPr>
          <w:sz w:val="28"/>
          <w:szCs w:val="28"/>
        </w:rPr>
      </w:pPr>
      <w:r w:rsidRPr="00F53ADF">
        <w:rPr>
          <w:sz w:val="28"/>
          <w:szCs w:val="28"/>
        </w:rPr>
        <w:t xml:space="preserve">Learning rate: </w:t>
      </w:r>
      <w:proofErr w:type="spellStart"/>
      <w:r w:rsidRPr="00F53ADF">
        <w:rPr>
          <w:sz w:val="28"/>
          <w:szCs w:val="28"/>
        </w:rPr>
        <w:t>Là</w:t>
      </w:r>
      <w:proofErr w:type="spellEnd"/>
      <w:r w:rsidRPr="00F53ADF">
        <w:rPr>
          <w:sz w:val="28"/>
          <w:szCs w:val="28"/>
        </w:rPr>
        <w:t xml:space="preserve"> 1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GD </w:t>
      </w:r>
      <w:proofErr w:type="spellStart"/>
      <w:r w:rsidRPr="00F53ADF">
        <w:rPr>
          <w:sz w:val="28"/>
          <w:szCs w:val="28"/>
        </w:rPr>
        <w:t>dùng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kích</w:t>
      </w:r>
      <w:proofErr w:type="spellEnd"/>
      <w:r w:rsidRPr="00F53ADF">
        <w:rPr>
          <w:sz w:val="28"/>
          <w:szCs w:val="28"/>
        </w:rPr>
        <w:t xml:space="preserve"> </w:t>
      </w:r>
      <w:proofErr w:type="spellStart"/>
      <w:r w:rsidRPr="00F53ADF">
        <w:rPr>
          <w:sz w:val="28"/>
          <w:szCs w:val="28"/>
        </w:rPr>
        <w:t>thước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0A9ABB8F" w14:textId="3534F95F" w:rsidR="00AD62F4" w:rsidRPr="00F53ADF" w:rsidRDefault="00AD62F4">
      <w:pPr>
        <w:pStyle w:val="Nidungvnbn"/>
        <w:numPr>
          <w:ilvl w:val="0"/>
          <w:numId w:val="3"/>
        </w:numPr>
        <w:rPr>
          <w:sz w:val="28"/>
          <w:szCs w:val="28"/>
        </w:rPr>
      </w:pP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w:t>
      </w:r>
    </w:p>
    <w:p w14:paraId="4C4F7F5D" w14:textId="204A6C83" w:rsidR="00AD62F4" w:rsidRPr="00F53ADF" w:rsidRDefault="00AD62F4" w:rsidP="00AD62F4">
      <w:pPr>
        <w:pStyle w:val="Nidungvnbn"/>
        <w:ind w:left="1440" w:firstLine="0"/>
        <w:rPr>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J(θ)</m:t>
          </m:r>
        </m:oMath>
      </m:oMathPara>
    </w:p>
    <w:p w14:paraId="623198EE" w14:textId="7B18D957" w:rsidR="00AD62F4" w:rsidRPr="00F53ADF" w:rsidRDefault="00AD62F4" w:rsidP="00AD62F4">
      <w:pPr>
        <w:pStyle w:val="Nidungvnbn"/>
        <w:ind w:left="1440" w:firstLine="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0356E854" w14:textId="11598EDD" w:rsidR="00AD62F4" w:rsidRPr="00F53ADF" w:rsidRDefault="00AD62F4">
      <w:pPr>
        <w:pStyle w:val="Nidungvnbn"/>
        <w:numPr>
          <w:ilvl w:val="0"/>
          <w:numId w:val="29"/>
        </w:numPr>
        <w:ind w:left="2410"/>
        <w:rPr>
          <w:sz w:val="28"/>
          <w:szCs w:val="28"/>
        </w:rPr>
      </w:pPr>
      <m:oMath>
        <m:r>
          <w:rPr>
            <w:rFonts w:ascii="Cambria Math" w:hAnsi="Cambria Math"/>
            <w:sz w:val="28"/>
            <w:szCs w:val="28"/>
          </w:rPr>
          <m:t>α</m:t>
        </m:r>
      </m:oMath>
      <w:r w:rsidRPr="00F53ADF">
        <w:rPr>
          <w:sz w:val="28"/>
          <w:szCs w:val="28"/>
        </w:rPr>
        <w:t xml:space="preserve"> là learning rate</w:t>
      </w:r>
    </w:p>
    <w:p w14:paraId="33CA7FE4" w14:textId="7256BA9A" w:rsidR="00AD62F4" w:rsidRPr="00F53ADF" w:rsidRDefault="00000000">
      <w:pPr>
        <w:pStyle w:val="Nidungvnbn"/>
        <w:numPr>
          <w:ilvl w:val="0"/>
          <w:numId w:val="29"/>
        </w:numPr>
        <w:ind w:left="2410"/>
        <w:rPr>
          <w:sz w:val="28"/>
          <w:szCs w:val="28"/>
        </w:rPr>
      </w:pP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J(θ)</m:t>
        </m:r>
      </m:oMath>
      <w:r w:rsidR="00AD62F4" w:rsidRPr="00F53ADF">
        <w:rPr>
          <w:sz w:val="28"/>
          <w:szCs w:val="28"/>
        </w:rPr>
        <w:t xml:space="preserve"> là đ</w:t>
      </w:r>
      <w:proofErr w:type="spellStart"/>
      <w:r w:rsidR="00AD62F4" w:rsidRPr="00F53ADF">
        <w:rPr>
          <w:sz w:val="28"/>
          <w:szCs w:val="28"/>
        </w:rPr>
        <w:t>ạo</w:t>
      </w:r>
      <w:proofErr w:type="spellEnd"/>
      <w:r w:rsidR="00AD62F4" w:rsidRPr="00F53ADF">
        <w:rPr>
          <w:sz w:val="28"/>
          <w:szCs w:val="28"/>
        </w:rPr>
        <w:t xml:space="preserve"> </w:t>
      </w:r>
      <w:proofErr w:type="spellStart"/>
      <w:r w:rsidR="00AD62F4" w:rsidRPr="00F53ADF">
        <w:rPr>
          <w:sz w:val="28"/>
          <w:szCs w:val="28"/>
        </w:rPr>
        <w:t>hàm</w:t>
      </w:r>
      <w:proofErr w:type="spellEnd"/>
      <w:r w:rsidR="00AD62F4" w:rsidRPr="00F53ADF">
        <w:rPr>
          <w:sz w:val="28"/>
          <w:szCs w:val="28"/>
        </w:rPr>
        <w:t xml:space="preserve"> </w:t>
      </w:r>
      <w:proofErr w:type="spellStart"/>
      <w:r w:rsidR="00AD62F4" w:rsidRPr="00F53ADF">
        <w:rPr>
          <w:sz w:val="28"/>
          <w:szCs w:val="28"/>
        </w:rPr>
        <w:t>của</w:t>
      </w:r>
      <w:proofErr w:type="spellEnd"/>
      <w:r w:rsidR="00AD62F4" w:rsidRPr="00F53ADF">
        <w:rPr>
          <w:sz w:val="28"/>
          <w:szCs w:val="28"/>
        </w:rPr>
        <w:t xml:space="preserve"> </w:t>
      </w:r>
      <w:proofErr w:type="spellStart"/>
      <w:r w:rsidR="00AD62F4" w:rsidRPr="00F53ADF">
        <w:rPr>
          <w:sz w:val="28"/>
          <w:szCs w:val="28"/>
        </w:rPr>
        <w:t>hàm</w:t>
      </w:r>
      <w:proofErr w:type="spellEnd"/>
      <w:r w:rsidR="00AD62F4" w:rsidRPr="00F53ADF">
        <w:rPr>
          <w:sz w:val="28"/>
          <w:szCs w:val="28"/>
        </w:rPr>
        <w:t xml:space="preserve"> </w:t>
      </w:r>
      <m:oMath>
        <m:r>
          <w:rPr>
            <w:rFonts w:ascii="Cambria Math" w:hAnsi="Cambria Math"/>
            <w:sz w:val="28"/>
            <w:szCs w:val="28"/>
          </w:rPr>
          <m:t>J(θ)</m:t>
        </m:r>
      </m:oMath>
      <w:r w:rsidR="00AD62F4" w:rsidRPr="00F53ADF">
        <w:rPr>
          <w:sz w:val="28"/>
          <w:szCs w:val="28"/>
        </w:rPr>
        <w:t xml:space="preserve"> ,có tác dụng tính độ dốc của điểm hiện tại.</w:t>
      </w:r>
    </w:p>
    <w:p w14:paraId="49C25355" w14:textId="32130468" w:rsidR="00963098" w:rsidRPr="00F53ADF" w:rsidRDefault="00AD62F4" w:rsidP="009F39B0">
      <w:pPr>
        <w:pStyle w:val="Nidungvnbn"/>
        <w:rPr>
          <w:sz w:val="28"/>
          <w:szCs w:val="28"/>
        </w:rPr>
      </w:pPr>
      <w:r w:rsidRPr="00F53ADF">
        <w:rPr>
          <w:sz w:val="28"/>
          <w:szCs w:val="28"/>
        </w:rPr>
        <w:t xml:space="preserve">Qua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GD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chừng</w:t>
      </w:r>
      <w:proofErr w:type="spellEnd"/>
      <w:r w:rsidRPr="00F53ADF">
        <w:rPr>
          <w:sz w:val="28"/>
          <w:szCs w:val="28"/>
        </w:rPr>
        <w:t xml:space="preserve"> </w:t>
      </w:r>
      <w:proofErr w:type="spellStart"/>
      <w:r w:rsidRPr="00F53ADF">
        <w:rPr>
          <w:sz w:val="28"/>
          <w:szCs w:val="28"/>
        </w:rPr>
        <w:t>nào</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trũng</w:t>
      </w:r>
      <w:proofErr w:type="spellEnd"/>
      <w:r w:rsidRPr="00F53ADF">
        <w:rPr>
          <w:sz w:val="28"/>
          <w:szCs w:val="28"/>
        </w:rPr>
        <w:t xml:space="preserve"> </w:t>
      </w:r>
      <w:proofErr w:type="spellStart"/>
      <w:r w:rsidRPr="00F53ADF">
        <w:rPr>
          <w:sz w:val="28"/>
          <w:szCs w:val="28"/>
        </w:rPr>
        <w:t>thấp</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m:oMath>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r>
          <m:rPr>
            <m:sty m:val="p"/>
          </m:rPr>
          <w:rPr>
            <w:rFonts w:ascii="Cambria Math" w:hAnsi="Cambria Math"/>
            <w:sz w:val="28"/>
            <w:szCs w:val="28"/>
          </w:rPr>
          <m:t>)</m:t>
        </m:r>
      </m:oMath>
      <w:r w:rsidRPr="00F53ADF">
        <w:rPr>
          <w:sz w:val="28"/>
          <w:szCs w:val="28"/>
        </w:rPr>
        <w:t xml:space="preserve"> vì qua m</w:t>
      </w:r>
      <w:proofErr w:type="spellStart"/>
      <w:r w:rsidRPr="00F53ADF">
        <w:rPr>
          <w:sz w:val="28"/>
          <w:szCs w:val="28"/>
        </w:rPr>
        <w:t>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m:oMath>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r>
          <m:rPr>
            <m:sty m:val="p"/>
          </m:rPr>
          <w:rPr>
            <w:rFonts w:ascii="Cambria Math" w:hAnsi="Cambria Math"/>
            <w:sz w:val="28"/>
            <w:szCs w:val="28"/>
          </w:rPr>
          <m:t>)</m:t>
        </m:r>
      </m:oMath>
      <w:r w:rsidRPr="00F53ADF">
        <w:rPr>
          <w:sz w:val="28"/>
          <w:szCs w:val="28"/>
        </w:rPr>
        <w:t xml:space="preserve">  sẽ càng chính xác.</w:t>
      </w:r>
    </w:p>
    <w:p w14:paraId="5AD50916" w14:textId="5A0A9910" w:rsidR="00AD62F4" w:rsidRDefault="005741A5" w:rsidP="005741A5">
      <w:pPr>
        <w:pStyle w:val="NormalWeb"/>
        <w:jc w:val="center"/>
        <w:rPr>
          <w:sz w:val="28"/>
          <w:szCs w:val="28"/>
        </w:rPr>
      </w:pPr>
      <w:r w:rsidRPr="00F53ADF">
        <w:rPr>
          <w:sz w:val="28"/>
          <w:szCs w:val="28"/>
        </w:rPr>
        <w:lastRenderedPageBreak/>
        <w:fldChar w:fldCharType="begin"/>
      </w:r>
      <w:r w:rsidRPr="00F53ADF">
        <w:rPr>
          <w:sz w:val="28"/>
          <w:szCs w:val="28"/>
        </w:rPr>
        <w:instrText xml:space="preserve"> INCLUDEPICTURE "https://images.viblo.asia/29364456-a1ac-4da5-9bbe-33db27858aaa.gif" \* MERGEFORMATINET </w:instrText>
      </w:r>
      <w:r w:rsidRPr="00F53ADF">
        <w:rPr>
          <w:sz w:val="28"/>
          <w:szCs w:val="28"/>
        </w:rPr>
        <w:fldChar w:fldCharType="separate"/>
      </w:r>
      <w:r w:rsidRPr="00F53ADF">
        <w:rPr>
          <w:noProof/>
          <w:sz w:val="28"/>
          <w:szCs w:val="28"/>
        </w:rPr>
        <w:drawing>
          <wp:inline distT="0" distB="0" distL="0" distR="0" wp14:anchorId="6F2F48D8" wp14:editId="435EAFBD">
            <wp:extent cx="3953691" cy="3953691"/>
            <wp:effectExtent l="0" t="0" r="0" b="0"/>
            <wp:docPr id="1361372788" name="Picture 1" descr="Gradient Descent cho hàm số 1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ient Descent cho hàm số 1 biế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1856" cy="3961856"/>
                    </a:xfrm>
                    <a:prstGeom prst="rect">
                      <a:avLst/>
                    </a:prstGeom>
                    <a:noFill/>
                    <a:ln>
                      <a:noFill/>
                    </a:ln>
                  </pic:spPr>
                </pic:pic>
              </a:graphicData>
            </a:graphic>
          </wp:inline>
        </w:drawing>
      </w:r>
      <w:r w:rsidRPr="00F53ADF">
        <w:rPr>
          <w:sz w:val="28"/>
          <w:szCs w:val="28"/>
        </w:rPr>
        <w:fldChar w:fldCharType="end"/>
      </w:r>
    </w:p>
    <w:p w14:paraId="639EDD7E" w14:textId="40F5EB8B" w:rsidR="00F77C33" w:rsidRPr="00F5215C" w:rsidRDefault="00F5215C" w:rsidP="00F5215C">
      <w:pPr>
        <w:pStyle w:val="Caption"/>
        <w:jc w:val="center"/>
        <w:rPr>
          <w:color w:val="000000" w:themeColor="text1"/>
          <w:sz w:val="28"/>
          <w:szCs w:val="28"/>
        </w:rPr>
      </w:pPr>
      <w:bookmarkStart w:id="15" w:name="_Toc154264768"/>
      <w:proofErr w:type="spellStart"/>
      <w:r w:rsidRPr="00F5215C">
        <w:rPr>
          <w:color w:val="000000" w:themeColor="text1"/>
          <w:sz w:val="28"/>
          <w:szCs w:val="28"/>
        </w:rPr>
        <w:t>Hình</w:t>
      </w:r>
      <w:proofErr w:type="spellEnd"/>
      <w:r w:rsidRPr="00F5215C">
        <w:rPr>
          <w:color w:val="000000" w:themeColor="text1"/>
          <w:sz w:val="28"/>
          <w:szCs w:val="28"/>
        </w:rPr>
        <w:t xml:space="preserve"> 3.1.1.1: GD </w:t>
      </w:r>
      <w:proofErr w:type="spellStart"/>
      <w:r w:rsidRPr="00F5215C">
        <w:rPr>
          <w:color w:val="000000" w:themeColor="text1"/>
          <w:sz w:val="28"/>
          <w:szCs w:val="28"/>
        </w:rPr>
        <w:t>cho</w:t>
      </w:r>
      <w:proofErr w:type="spellEnd"/>
      <w:r w:rsidRPr="00F5215C">
        <w:rPr>
          <w:color w:val="000000" w:themeColor="text1"/>
          <w:sz w:val="28"/>
          <w:szCs w:val="28"/>
        </w:rPr>
        <w:t xml:space="preserve"> </w:t>
      </w:r>
      <w:proofErr w:type="spellStart"/>
      <w:r w:rsidRPr="00F5215C">
        <w:rPr>
          <w:color w:val="000000" w:themeColor="text1"/>
          <w:sz w:val="28"/>
          <w:szCs w:val="28"/>
        </w:rPr>
        <w:t>hàm</w:t>
      </w:r>
      <w:proofErr w:type="spellEnd"/>
      <w:r w:rsidRPr="00F5215C">
        <w:rPr>
          <w:color w:val="000000" w:themeColor="text1"/>
          <w:sz w:val="28"/>
          <w:szCs w:val="28"/>
        </w:rPr>
        <w:t xml:space="preserve"> 1 </w:t>
      </w:r>
      <w:proofErr w:type="spellStart"/>
      <w:r w:rsidRPr="00F5215C">
        <w:rPr>
          <w:color w:val="000000" w:themeColor="text1"/>
          <w:sz w:val="28"/>
          <w:szCs w:val="28"/>
        </w:rPr>
        <w:t>biến</w:t>
      </w:r>
      <w:proofErr w:type="spellEnd"/>
      <w:r w:rsidRPr="00F5215C">
        <w:rPr>
          <w:color w:val="000000" w:themeColor="text1"/>
          <w:sz w:val="28"/>
          <w:szCs w:val="28"/>
        </w:rPr>
        <w:t xml:space="preserve">   </w:t>
      </w:r>
      <w:bookmarkEnd w:id="15"/>
    </w:p>
    <w:p w14:paraId="300A5E42" w14:textId="77777777" w:rsidR="00B331FC" w:rsidRDefault="009B3CA3" w:rsidP="00B331FC">
      <w:pPr>
        <w:jc w:val="center"/>
        <w:rPr>
          <w:sz w:val="28"/>
          <w:szCs w:val="28"/>
        </w:rPr>
      </w:pPr>
      <w:r w:rsidRPr="00F53ADF">
        <w:rPr>
          <w:noProof/>
          <w:sz w:val="28"/>
          <w:szCs w:val="28"/>
        </w:rPr>
        <w:drawing>
          <wp:inline distT="0" distB="0" distL="0" distR="0" wp14:anchorId="1B80BBE8" wp14:editId="3108518F">
            <wp:extent cx="3810000" cy="2857500"/>
            <wp:effectExtent l="0" t="0" r="0" b="0"/>
            <wp:docPr id="191674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9627" name="Picture 1916749627"/>
                    <pic:cNvPicPr/>
                  </pic:nvPicPr>
                  <pic:blipFill>
                    <a:blip r:embed="rId12">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2FB8BBC2" w14:textId="7D765DB5" w:rsidR="00F34774" w:rsidRPr="00F5215C" w:rsidRDefault="00F5215C" w:rsidP="00F5215C">
      <w:pPr>
        <w:pStyle w:val="Caption"/>
        <w:jc w:val="center"/>
        <w:rPr>
          <w:color w:val="000000" w:themeColor="text1"/>
          <w:sz w:val="28"/>
          <w:szCs w:val="28"/>
        </w:rPr>
      </w:pPr>
      <w:bookmarkStart w:id="16" w:name="_Toc154264851"/>
      <w:proofErr w:type="spellStart"/>
      <w:r w:rsidRPr="00F5215C">
        <w:rPr>
          <w:color w:val="000000" w:themeColor="text1"/>
          <w:sz w:val="28"/>
          <w:szCs w:val="28"/>
        </w:rPr>
        <w:t>Hình</w:t>
      </w:r>
      <w:proofErr w:type="spellEnd"/>
      <w:r w:rsidRPr="00F5215C">
        <w:rPr>
          <w:color w:val="000000" w:themeColor="text1"/>
          <w:sz w:val="28"/>
          <w:szCs w:val="28"/>
        </w:rPr>
        <w:t xml:space="preserve"> 3.1.1.2: GD </w:t>
      </w:r>
      <w:proofErr w:type="spellStart"/>
      <w:r w:rsidRPr="00F5215C">
        <w:rPr>
          <w:color w:val="000000" w:themeColor="text1"/>
          <w:sz w:val="28"/>
          <w:szCs w:val="28"/>
        </w:rPr>
        <w:t>cho</w:t>
      </w:r>
      <w:proofErr w:type="spellEnd"/>
      <w:r w:rsidRPr="00F5215C">
        <w:rPr>
          <w:color w:val="000000" w:themeColor="text1"/>
          <w:sz w:val="28"/>
          <w:szCs w:val="28"/>
        </w:rPr>
        <w:t xml:space="preserve"> </w:t>
      </w:r>
      <w:proofErr w:type="spellStart"/>
      <w:r w:rsidRPr="00F5215C">
        <w:rPr>
          <w:color w:val="000000" w:themeColor="text1"/>
          <w:sz w:val="28"/>
          <w:szCs w:val="28"/>
        </w:rPr>
        <w:t>nhiều</w:t>
      </w:r>
      <w:proofErr w:type="spellEnd"/>
      <w:r w:rsidRPr="00F5215C">
        <w:rPr>
          <w:color w:val="000000" w:themeColor="text1"/>
          <w:sz w:val="28"/>
          <w:szCs w:val="28"/>
        </w:rPr>
        <w:t xml:space="preserve"> </w:t>
      </w:r>
      <w:proofErr w:type="spellStart"/>
      <w:r w:rsidRPr="00F5215C">
        <w:rPr>
          <w:color w:val="000000" w:themeColor="text1"/>
          <w:sz w:val="28"/>
          <w:szCs w:val="28"/>
        </w:rPr>
        <w:t>biến</w:t>
      </w:r>
      <w:proofErr w:type="spellEnd"/>
      <w:r w:rsidRPr="00F5215C">
        <w:rPr>
          <w:color w:val="000000" w:themeColor="text1"/>
          <w:sz w:val="28"/>
          <w:szCs w:val="28"/>
        </w:rPr>
        <w:t xml:space="preserve">  </w:t>
      </w:r>
      <w:bookmarkEnd w:id="16"/>
    </w:p>
    <w:p w14:paraId="02F0D0A7" w14:textId="1A44AB87" w:rsidR="003E1411" w:rsidRPr="00F53ADF" w:rsidRDefault="00AD62F4">
      <w:pPr>
        <w:pStyle w:val="Nidungvnbn"/>
        <w:numPr>
          <w:ilvl w:val="0"/>
          <w:numId w:val="3"/>
        </w:numPr>
        <w:rPr>
          <w:sz w:val="28"/>
          <w:szCs w:val="28"/>
        </w:rPr>
      </w:pPr>
      <w:proofErr w:type="spellStart"/>
      <w:r w:rsidRPr="00F53ADF">
        <w:rPr>
          <w:sz w:val="28"/>
          <w:szCs w:val="28"/>
        </w:rPr>
        <w:lastRenderedPageBreak/>
        <w:t>Ưu</w:t>
      </w:r>
      <w:proofErr w:type="spellEnd"/>
      <w:r w:rsidRPr="00F53ADF">
        <w:rPr>
          <w:sz w:val="28"/>
          <w:szCs w:val="28"/>
        </w:rPr>
        <w:t xml:space="preserve"> </w:t>
      </w:r>
      <w:proofErr w:type="spellStart"/>
      <w:r w:rsidRPr="00F53ADF">
        <w:rPr>
          <w:sz w:val="28"/>
          <w:szCs w:val="28"/>
        </w:rPr>
        <w:t>điểm</w:t>
      </w:r>
      <w:proofErr w:type="spellEnd"/>
      <w:r w:rsidR="003E1411" w:rsidRPr="00F53ADF">
        <w:rPr>
          <w:sz w:val="28"/>
          <w:szCs w:val="28"/>
        </w:rPr>
        <w:t>:</w:t>
      </w:r>
    </w:p>
    <w:p w14:paraId="44714C80" w14:textId="1F916E9F" w:rsidR="003E1411" w:rsidRPr="00F53ADF" w:rsidRDefault="005F3F43">
      <w:pPr>
        <w:pStyle w:val="Nidungvnbn"/>
        <w:numPr>
          <w:ilvl w:val="0"/>
          <w:numId w:val="32"/>
        </w:numPr>
        <w:rPr>
          <w:sz w:val="28"/>
          <w:szCs w:val="28"/>
        </w:rPr>
      </w:pP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mỗi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w:t>
      </w:r>
    </w:p>
    <w:p w14:paraId="3F458D10" w14:textId="78C8CBF7" w:rsidR="00AD62F4" w:rsidRPr="00F53ADF" w:rsidRDefault="00AD62F4">
      <w:pPr>
        <w:pStyle w:val="Nidungvnbn"/>
        <w:numPr>
          <w:ilvl w:val="0"/>
          <w:numId w:val="3"/>
        </w:numPr>
        <w:rPr>
          <w:sz w:val="28"/>
          <w:szCs w:val="28"/>
        </w:rPr>
      </w:pPr>
      <w:proofErr w:type="spellStart"/>
      <w:r w:rsidRPr="00F53ADF">
        <w:rPr>
          <w:sz w:val="28"/>
          <w:szCs w:val="28"/>
        </w:rPr>
        <w:t>Nhươc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w:t>
      </w:r>
    </w:p>
    <w:p w14:paraId="3FB5918F" w14:textId="7F838AF2" w:rsidR="00AD62F4" w:rsidRPr="00F53ADF" w:rsidRDefault="00AC4D5F">
      <w:pPr>
        <w:pStyle w:val="Nidungvnbn"/>
        <w:numPr>
          <w:ilvl w:val="0"/>
          <w:numId w:val="5"/>
        </w:numPr>
        <w:rPr>
          <w:sz w:val="28"/>
          <w:szCs w:val="28"/>
        </w:rPr>
      </w:pPr>
      <w:proofErr w:type="spellStart"/>
      <w:r w:rsidRPr="00F53ADF">
        <w:rPr>
          <w:sz w:val="28"/>
          <w:szCs w:val="28"/>
        </w:rPr>
        <w:t>Phụ</w:t>
      </w:r>
      <w:proofErr w:type="spellEnd"/>
      <w:r w:rsidRPr="00F53ADF">
        <w:rPr>
          <w:sz w:val="28"/>
          <w:szCs w:val="28"/>
        </w:rPr>
        <w:t xml:space="preserve"> </w:t>
      </w:r>
      <w:proofErr w:type="spellStart"/>
      <w:r w:rsidRPr="00F53ADF">
        <w:rPr>
          <w:sz w:val="28"/>
          <w:szCs w:val="28"/>
        </w:rPr>
        <w:t>thuộc</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khởi</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ban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learning </w:t>
      </w:r>
      <w:proofErr w:type="spellStart"/>
      <w:proofErr w:type="gramStart"/>
      <w:r w:rsidRPr="00F53ADF">
        <w:rPr>
          <w:sz w:val="28"/>
          <w:szCs w:val="28"/>
        </w:rPr>
        <w:t>rate.</w:t>
      </w:r>
      <w:r w:rsidR="00AD62F4" w:rsidRPr="00F53ADF">
        <w:rPr>
          <w:sz w:val="28"/>
          <w:szCs w:val="28"/>
        </w:rPr>
        <w:t>Learning</w:t>
      </w:r>
      <w:proofErr w:type="spellEnd"/>
      <w:proofErr w:type="gramEnd"/>
      <w:r w:rsidR="00AD62F4" w:rsidRPr="00F53ADF">
        <w:rPr>
          <w:sz w:val="28"/>
          <w:szCs w:val="28"/>
        </w:rPr>
        <w:t xml:space="preserve"> rate </w:t>
      </w:r>
      <w:proofErr w:type="spellStart"/>
      <w:r w:rsidR="00AD62F4" w:rsidRPr="00F53ADF">
        <w:rPr>
          <w:sz w:val="28"/>
          <w:szCs w:val="28"/>
        </w:rPr>
        <w:t>lớn</w:t>
      </w:r>
      <w:proofErr w:type="spellEnd"/>
      <w:r w:rsidR="00AD62F4" w:rsidRPr="00F53ADF">
        <w:rPr>
          <w:sz w:val="28"/>
          <w:szCs w:val="28"/>
        </w:rPr>
        <w:t xml:space="preserve"> </w:t>
      </w:r>
      <w:proofErr w:type="spellStart"/>
      <w:r w:rsidR="00AD62F4" w:rsidRPr="00F53ADF">
        <w:rPr>
          <w:sz w:val="28"/>
          <w:szCs w:val="28"/>
        </w:rPr>
        <w:t>sẽ</w:t>
      </w:r>
      <w:proofErr w:type="spellEnd"/>
      <w:r w:rsidR="00AD62F4" w:rsidRPr="00F53ADF">
        <w:rPr>
          <w:sz w:val="28"/>
          <w:szCs w:val="28"/>
        </w:rPr>
        <w:t xml:space="preserve"> </w:t>
      </w:r>
      <w:proofErr w:type="spellStart"/>
      <w:r w:rsidR="00AD62F4" w:rsidRPr="00F53ADF">
        <w:rPr>
          <w:sz w:val="28"/>
          <w:szCs w:val="28"/>
        </w:rPr>
        <w:t>làm</w:t>
      </w:r>
      <w:proofErr w:type="spellEnd"/>
      <w:r w:rsidR="00AD62F4" w:rsidRPr="00F53ADF">
        <w:rPr>
          <w:sz w:val="28"/>
          <w:szCs w:val="28"/>
        </w:rPr>
        <w:t xml:space="preserve"> </w:t>
      </w:r>
      <w:proofErr w:type="spellStart"/>
      <w:r w:rsidR="00AD62F4" w:rsidRPr="00F53ADF">
        <w:rPr>
          <w:sz w:val="28"/>
          <w:szCs w:val="28"/>
        </w:rPr>
        <w:t>cho</w:t>
      </w:r>
      <w:proofErr w:type="spellEnd"/>
      <w:r w:rsidR="00AD62F4" w:rsidRPr="00F53ADF">
        <w:rPr>
          <w:sz w:val="28"/>
          <w:szCs w:val="28"/>
        </w:rPr>
        <w:t xml:space="preserve"> </w:t>
      </w:r>
      <w:proofErr w:type="spellStart"/>
      <w:r w:rsidR="00AD62F4" w:rsidRPr="00F53ADF">
        <w:rPr>
          <w:sz w:val="28"/>
          <w:szCs w:val="28"/>
        </w:rPr>
        <w:t>thuật</w:t>
      </w:r>
      <w:proofErr w:type="spellEnd"/>
      <w:r w:rsidR="00AD62F4" w:rsidRPr="00F53ADF">
        <w:rPr>
          <w:sz w:val="28"/>
          <w:szCs w:val="28"/>
        </w:rPr>
        <w:t xml:space="preserve"> </w:t>
      </w:r>
      <w:proofErr w:type="spellStart"/>
      <w:r w:rsidR="00AD62F4" w:rsidRPr="00F53ADF">
        <w:rPr>
          <w:sz w:val="28"/>
          <w:szCs w:val="28"/>
        </w:rPr>
        <w:t>toán</w:t>
      </w:r>
      <w:proofErr w:type="spellEnd"/>
      <w:r w:rsidR="00AD62F4" w:rsidRPr="00F53ADF">
        <w:rPr>
          <w:sz w:val="28"/>
          <w:szCs w:val="28"/>
        </w:rPr>
        <w:t xml:space="preserve"> </w:t>
      </w:r>
      <w:proofErr w:type="spellStart"/>
      <w:r w:rsidR="00AD62F4" w:rsidRPr="00F53ADF">
        <w:rPr>
          <w:sz w:val="28"/>
          <w:szCs w:val="28"/>
        </w:rPr>
        <w:t>kho</w:t>
      </w:r>
      <w:proofErr w:type="spellEnd"/>
      <w:r w:rsidR="00AD62F4" w:rsidRPr="00F53ADF">
        <w:rPr>
          <w:sz w:val="28"/>
          <w:szCs w:val="28"/>
        </w:rPr>
        <w:t xml:space="preserve"> </w:t>
      </w:r>
      <w:proofErr w:type="spellStart"/>
      <w:r w:rsidR="00AD62F4" w:rsidRPr="00F53ADF">
        <w:rPr>
          <w:sz w:val="28"/>
          <w:szCs w:val="28"/>
        </w:rPr>
        <w:t>hiệu</w:t>
      </w:r>
      <w:proofErr w:type="spellEnd"/>
      <w:r w:rsidR="00AD62F4" w:rsidRPr="00F53ADF">
        <w:rPr>
          <w:sz w:val="28"/>
          <w:szCs w:val="28"/>
        </w:rPr>
        <w:t xml:space="preserve"> </w:t>
      </w:r>
      <w:proofErr w:type="spellStart"/>
      <w:r w:rsidR="00AD62F4" w:rsidRPr="00F53ADF">
        <w:rPr>
          <w:sz w:val="28"/>
          <w:szCs w:val="28"/>
        </w:rPr>
        <w:t>quả</w:t>
      </w:r>
      <w:proofErr w:type="spellEnd"/>
      <w:r w:rsidR="00AD62F4" w:rsidRPr="00F53ADF">
        <w:rPr>
          <w:sz w:val="28"/>
          <w:szCs w:val="28"/>
        </w:rPr>
        <w:t>.</w:t>
      </w:r>
    </w:p>
    <w:p w14:paraId="01371A8C" w14:textId="6C62F1DA" w:rsidR="00AC4D5F" w:rsidRPr="00F53ADF" w:rsidRDefault="00AC4D5F">
      <w:pPr>
        <w:pStyle w:val="Nidungvnbn"/>
        <w:numPr>
          <w:ilvl w:val="0"/>
          <w:numId w:val="5"/>
        </w:numPr>
        <w:rPr>
          <w:sz w:val="28"/>
          <w:szCs w:val="28"/>
        </w:rPr>
      </w:pP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2 </w:t>
      </w:r>
      <w:proofErr w:type="spellStart"/>
      <w:r w:rsidRPr="00F53ADF">
        <w:rPr>
          <w:sz w:val="28"/>
          <w:szCs w:val="28"/>
        </w:rPr>
        <w:t>globlal</w:t>
      </w:r>
      <w:proofErr w:type="spellEnd"/>
      <w:r w:rsidRPr="00F53ADF">
        <w:rPr>
          <w:sz w:val="28"/>
          <w:szCs w:val="28"/>
        </w:rPr>
        <w:t xml:space="preserve"> minimum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2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008E03E6" w:rsidRPr="00F53ADF">
        <w:rPr>
          <w:sz w:val="28"/>
          <w:szCs w:val="28"/>
        </w:rPr>
        <w:t>.</w:t>
      </w:r>
    </w:p>
    <w:p w14:paraId="32088866" w14:textId="76972777" w:rsidR="006F60E5" w:rsidRPr="00F53ADF" w:rsidRDefault="006F60E5">
      <w:pPr>
        <w:pStyle w:val="Nidungvnbn"/>
        <w:numPr>
          <w:ilvl w:val="0"/>
          <w:numId w:val="5"/>
        </w:numPr>
        <w:rPr>
          <w:sz w:val="28"/>
          <w:szCs w:val="28"/>
        </w:rPr>
      </w:pP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gây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 xml:space="preserve"> </w:t>
      </w:r>
      <w:proofErr w:type="gramStart"/>
      <w:r w:rsidRPr="00F53ADF">
        <w:rPr>
          <w:sz w:val="28"/>
          <w:szCs w:val="28"/>
        </w:rPr>
        <w:t xml:space="preserve">( </w:t>
      </w:r>
      <w:proofErr w:type="spellStart"/>
      <w:r w:rsidRPr="00F53ADF">
        <w:rPr>
          <w:sz w:val="28"/>
          <w:szCs w:val="28"/>
        </w:rPr>
        <w:t>kết</w:t>
      </w:r>
      <w:proofErr w:type="spellEnd"/>
      <w:proofErr w:type="gram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quanh</w:t>
      </w:r>
      <w:proofErr w:type="spellEnd"/>
      <w:r w:rsidRPr="00F53ADF">
        <w:rPr>
          <w:sz w:val="28"/>
          <w:szCs w:val="28"/>
        </w:rPr>
        <w:t xml:space="preserve"> </w:t>
      </w:r>
      <w:proofErr w:type="spellStart"/>
      <w:r w:rsidRPr="00F53ADF">
        <w:rPr>
          <w:sz w:val="28"/>
          <w:szCs w:val="28"/>
        </w:rPr>
        <w:t>quẩn</w:t>
      </w:r>
      <w:proofErr w:type="spellEnd"/>
      <w:r w:rsidRPr="00F53ADF">
        <w:rPr>
          <w:sz w:val="28"/>
          <w:szCs w:val="28"/>
        </w:rPr>
        <w:t xml:space="preserve"> </w:t>
      </w:r>
      <w:proofErr w:type="spellStart"/>
      <w:r w:rsidRPr="00F53ADF">
        <w:rPr>
          <w:sz w:val="28"/>
          <w:szCs w:val="28"/>
        </w:rPr>
        <w:t>quanh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nhảy</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ảnh</w:t>
      </w:r>
      <w:proofErr w:type="spellEnd"/>
      <w:r w:rsidR="00CF34B2" w:rsidRPr="00F53ADF">
        <w:rPr>
          <w:sz w:val="28"/>
          <w:szCs w:val="28"/>
          <w:lang w:val="vi-VN"/>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training</w:t>
      </w:r>
    </w:p>
    <w:p w14:paraId="116E7172" w14:textId="0D63FBBF" w:rsidR="00927F3D" w:rsidRPr="00F53ADF" w:rsidRDefault="009D40DC">
      <w:pPr>
        <w:pStyle w:val="Heading4"/>
        <w:numPr>
          <w:ilvl w:val="2"/>
          <w:numId w:val="44"/>
        </w:numPr>
      </w:pPr>
      <w:bookmarkStart w:id="17" w:name="_Toc154263620"/>
      <w:r w:rsidRPr="00F53ADF">
        <w:t>Stochastic Gradient Descent (SGD):</w:t>
      </w:r>
      <w:bookmarkEnd w:id="17"/>
    </w:p>
    <w:p w14:paraId="09FD5312" w14:textId="7A6FA61E" w:rsidR="00991343" w:rsidRPr="00F53ADF" w:rsidRDefault="00927F3D" w:rsidP="001C7BD5">
      <w:pPr>
        <w:pStyle w:val="Nidungvnbn"/>
        <w:ind w:left="720"/>
        <w:jc w:val="left"/>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 Descent,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ta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mỗi</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GD </w:t>
      </w:r>
      <w:proofErr w:type="spellStart"/>
      <w:r w:rsidRPr="00F53ADF">
        <w:rPr>
          <w:sz w:val="28"/>
          <w:szCs w:val="28"/>
        </w:rPr>
        <w:t>thì</w:t>
      </w:r>
      <w:proofErr w:type="spellEnd"/>
      <w:r w:rsidRPr="00F53ADF">
        <w:rPr>
          <w:sz w:val="28"/>
          <w:szCs w:val="28"/>
        </w:rPr>
        <w:t xml:space="preserve"> SGD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00E503EF" w:rsidRPr="00F53ADF">
        <w:rPr>
          <w:sz w:val="28"/>
          <w:szCs w:val="28"/>
        </w:rPr>
        <w:t>trong</w:t>
      </w:r>
      <w:proofErr w:type="spellEnd"/>
      <w:r w:rsidR="00E503EF" w:rsidRPr="00F53ADF">
        <w:rPr>
          <w:sz w:val="28"/>
          <w:szCs w:val="28"/>
        </w:rPr>
        <w:t xml:space="preserve"> </w:t>
      </w:r>
      <w:proofErr w:type="spellStart"/>
      <w:r w:rsidR="00E94597" w:rsidRPr="00F53ADF">
        <w:rPr>
          <w:sz w:val="28"/>
          <w:szCs w:val="28"/>
        </w:rPr>
        <w:t>t</w:t>
      </w:r>
      <w:r w:rsidR="00E503EF" w:rsidRPr="00F53ADF">
        <w:rPr>
          <w:sz w:val="28"/>
          <w:szCs w:val="28"/>
        </w:rPr>
        <w:t>ừng</w:t>
      </w:r>
      <w:proofErr w:type="spellEnd"/>
      <w:r w:rsidR="00E503EF" w:rsidRPr="00F53ADF">
        <w:rPr>
          <w:sz w:val="28"/>
          <w:szCs w:val="28"/>
        </w:rPr>
        <w:t xml:space="preserve"> </w:t>
      </w:r>
      <w:proofErr w:type="spellStart"/>
      <w:r w:rsidR="00E503EF" w:rsidRPr="00F53ADF">
        <w:rPr>
          <w:sz w:val="28"/>
          <w:szCs w:val="28"/>
        </w:rPr>
        <w:t>biến</w:t>
      </w:r>
      <w:proofErr w:type="spellEnd"/>
      <w:r w:rsidR="00E503EF" w:rsidRPr="00F53ADF">
        <w:rPr>
          <w:sz w:val="28"/>
          <w:szCs w:val="28"/>
        </w:rPr>
        <w:t>.</w:t>
      </w:r>
      <w:r w:rsidR="00E503EF" w:rsidRPr="00F53ADF">
        <w:rPr>
          <w:noProof/>
          <w:sz w:val="28"/>
          <w:szCs w:val="28"/>
        </w:rPr>
        <w:t xml:space="preserve"> </w:t>
      </w:r>
      <w:r w:rsidR="009D40DC" w:rsidRPr="00F53ADF">
        <w:rPr>
          <w:noProof/>
          <w:sz w:val="28"/>
          <w:szCs w:val="28"/>
        </w:rPr>
        <w:drawing>
          <wp:inline distT="0" distB="0" distL="0" distR="0" wp14:anchorId="1BB0306D" wp14:editId="7C61DE8F">
            <wp:extent cx="5791835" cy="1801407"/>
            <wp:effectExtent l="0" t="0" r="0" b="8890"/>
            <wp:docPr id="748147194"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7194" name="Picture 1" descr="A diagram of a solar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801407"/>
                    </a:xfrm>
                    <a:prstGeom prst="rect">
                      <a:avLst/>
                    </a:prstGeom>
                    <a:noFill/>
                    <a:ln>
                      <a:noFill/>
                    </a:ln>
                  </pic:spPr>
                </pic:pic>
              </a:graphicData>
            </a:graphic>
          </wp:inline>
        </w:drawing>
      </w:r>
    </w:p>
    <w:p w14:paraId="2C4E6F4F" w14:textId="22DB10DC" w:rsidR="00F5215C" w:rsidRPr="00F5215C" w:rsidRDefault="00F5215C" w:rsidP="00F5215C">
      <w:pPr>
        <w:pStyle w:val="Caption"/>
        <w:jc w:val="center"/>
        <w:rPr>
          <w:color w:val="000000" w:themeColor="text1"/>
          <w:sz w:val="28"/>
          <w:szCs w:val="28"/>
        </w:rPr>
      </w:pPr>
      <w:bookmarkStart w:id="18" w:name="_Toc154264961"/>
      <w:proofErr w:type="spellStart"/>
      <w:r w:rsidRPr="00F5215C">
        <w:rPr>
          <w:color w:val="000000" w:themeColor="text1"/>
          <w:sz w:val="28"/>
          <w:szCs w:val="28"/>
        </w:rPr>
        <w:t>Hình</w:t>
      </w:r>
      <w:proofErr w:type="spellEnd"/>
      <w:r w:rsidRPr="00F5215C">
        <w:rPr>
          <w:color w:val="000000" w:themeColor="text1"/>
          <w:sz w:val="28"/>
          <w:szCs w:val="28"/>
        </w:rPr>
        <w:t xml:space="preserve"> 3.1.2: So </w:t>
      </w:r>
      <w:proofErr w:type="spellStart"/>
      <w:r w:rsidRPr="00F5215C">
        <w:rPr>
          <w:color w:val="000000" w:themeColor="text1"/>
          <w:sz w:val="28"/>
          <w:szCs w:val="28"/>
        </w:rPr>
        <w:t>sánh</w:t>
      </w:r>
      <w:proofErr w:type="spellEnd"/>
      <w:r w:rsidRPr="00F5215C">
        <w:rPr>
          <w:color w:val="000000" w:themeColor="text1"/>
          <w:sz w:val="28"/>
          <w:szCs w:val="28"/>
        </w:rPr>
        <w:t xml:space="preserve"> </w:t>
      </w:r>
      <w:proofErr w:type="spellStart"/>
      <w:r w:rsidRPr="00F5215C">
        <w:rPr>
          <w:color w:val="000000" w:themeColor="text1"/>
          <w:sz w:val="28"/>
          <w:szCs w:val="28"/>
        </w:rPr>
        <w:t>giữa</w:t>
      </w:r>
      <w:proofErr w:type="spellEnd"/>
      <w:r w:rsidRPr="00F5215C">
        <w:rPr>
          <w:color w:val="000000" w:themeColor="text1"/>
          <w:sz w:val="28"/>
          <w:szCs w:val="28"/>
        </w:rPr>
        <w:t xml:space="preserve"> SGD </w:t>
      </w:r>
      <w:proofErr w:type="spellStart"/>
      <w:r w:rsidRPr="00F5215C">
        <w:rPr>
          <w:color w:val="000000" w:themeColor="text1"/>
          <w:sz w:val="28"/>
          <w:szCs w:val="28"/>
        </w:rPr>
        <w:t>và</w:t>
      </w:r>
      <w:proofErr w:type="spellEnd"/>
      <w:r w:rsidRPr="00F5215C">
        <w:rPr>
          <w:color w:val="000000" w:themeColor="text1"/>
          <w:sz w:val="28"/>
          <w:szCs w:val="28"/>
        </w:rPr>
        <w:t xml:space="preserve"> GD </w:t>
      </w:r>
      <w:bookmarkEnd w:id="18"/>
    </w:p>
    <w:p w14:paraId="7077FDAA" w14:textId="323F7181" w:rsidR="001D7D5A" w:rsidRPr="00F53ADF" w:rsidRDefault="001D7D5A">
      <w:pPr>
        <w:pStyle w:val="Nidungvnbn"/>
        <w:numPr>
          <w:ilvl w:val="0"/>
          <w:numId w:val="5"/>
        </w:numPr>
        <w:rPr>
          <w:sz w:val="28"/>
          <w:szCs w:val="28"/>
        </w:rPr>
      </w:pP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hai</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rằng</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SGD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dạng</w:t>
      </w:r>
      <w:proofErr w:type="spellEnd"/>
      <w:r w:rsidRPr="00F53ADF">
        <w:rPr>
          <w:sz w:val="28"/>
          <w:szCs w:val="28"/>
        </w:rPr>
        <w:t xml:space="preserve"> </w:t>
      </w:r>
      <w:proofErr w:type="spellStart"/>
      <w:r w:rsidRPr="00F53ADF">
        <w:rPr>
          <w:sz w:val="28"/>
          <w:szCs w:val="28"/>
        </w:rPr>
        <w:t>ziczac</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1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đại</w:t>
      </w:r>
      <w:proofErr w:type="spellEnd"/>
      <w:r w:rsidRPr="00F53ADF">
        <w:rPr>
          <w:sz w:val="28"/>
          <w:szCs w:val="28"/>
        </w:rPr>
        <w:t xml:space="preserve"> </w:t>
      </w:r>
      <w:proofErr w:type="spellStart"/>
      <w:r w:rsidRPr="00F53ADF">
        <w:rPr>
          <w:sz w:val="28"/>
          <w:szCs w:val="28"/>
        </w:rPr>
        <w:t>diện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p>
    <w:p w14:paraId="3A60ADA6" w14:textId="27A77FE5" w:rsidR="009D40DC" w:rsidRPr="00F53ADF" w:rsidRDefault="009D40DC">
      <w:pPr>
        <w:pStyle w:val="Nidungvnbn"/>
        <w:numPr>
          <w:ilvl w:val="0"/>
          <w:numId w:val="6"/>
        </w:numPr>
        <w:rPr>
          <w:sz w:val="28"/>
          <w:szCs w:val="28"/>
        </w:rPr>
      </w:pPr>
      <w:proofErr w:type="spellStart"/>
      <w:r w:rsidRPr="00F53ADF">
        <w:rPr>
          <w:sz w:val="28"/>
          <w:szCs w:val="28"/>
        </w:rPr>
        <w:lastRenderedPageBreak/>
        <w:t>Nguyên</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w:t>
      </w:r>
    </w:p>
    <w:p w14:paraId="10AFEB05" w14:textId="7F4BB9A2" w:rsidR="009D40DC" w:rsidRPr="00F53ADF" w:rsidRDefault="009D40DC" w:rsidP="009D40DC">
      <w:pPr>
        <w:pStyle w:val="Nidungvnbn"/>
        <w:rPr>
          <w:sz w:val="28"/>
          <w:szCs w:val="28"/>
        </w:rPr>
      </w:pP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Gradient Descent </w:t>
      </w:r>
      <w:proofErr w:type="spellStart"/>
      <w:r w:rsidRPr="00F53ADF">
        <w:rPr>
          <w:sz w:val="28"/>
          <w:szCs w:val="28"/>
        </w:rPr>
        <w:t>thì</w:t>
      </w:r>
      <w:proofErr w:type="spellEnd"/>
      <w:r w:rsidRPr="00F53ADF">
        <w:rPr>
          <w:sz w:val="28"/>
          <w:szCs w:val="28"/>
        </w:rPr>
        <w:t xml:space="preserve"> SGD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1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498C8DA8" w14:textId="5EFC6FFA" w:rsidR="009D40DC" w:rsidRPr="00F53ADF" w:rsidRDefault="009D40DC" w:rsidP="009D40DC">
      <w:pPr>
        <w:pStyle w:val="Nidungvnbn"/>
        <w:rPr>
          <w:sz w:val="28"/>
          <w:szCs w:val="28"/>
        </w:rPr>
      </w:pPr>
      <w:proofErr w:type="spellStart"/>
      <w:r w:rsidRPr="00F53ADF">
        <w:rPr>
          <w:sz w:val="28"/>
          <w:szCs w:val="28"/>
        </w:rPr>
        <w:t>Vì</w:t>
      </w:r>
      <w:proofErr w:type="spellEnd"/>
      <w:r w:rsidRPr="00F53ADF">
        <w:rPr>
          <w:sz w:val="28"/>
          <w:szCs w:val="28"/>
        </w:rPr>
        <w:t xml:space="preserve"> </w:t>
      </w:r>
      <w:proofErr w:type="spellStart"/>
      <w:r w:rsidRPr="00F53ADF">
        <w:rPr>
          <w:sz w:val="28"/>
          <w:szCs w:val="28"/>
        </w:rPr>
        <w:t>vậy</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SGD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thêm</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1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thôi</w:t>
      </w:r>
      <w:proofErr w:type="spellEnd"/>
      <w:r w:rsidRPr="00F53ADF">
        <w:rPr>
          <w:sz w:val="28"/>
          <w:szCs w:val="28"/>
        </w:rPr>
        <w:t xml:space="preserve"> </w:t>
      </w:r>
      <w:proofErr w:type="spellStart"/>
      <w:r w:rsidRPr="00F53ADF">
        <w:rPr>
          <w:sz w:val="28"/>
          <w:szCs w:val="28"/>
        </w:rPr>
        <w:t>khiến</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w:t>
      </w:r>
    </w:p>
    <w:p w14:paraId="419649FA" w14:textId="77050F42" w:rsidR="009D40DC" w:rsidRPr="00F53ADF" w:rsidRDefault="009D40DC">
      <w:pPr>
        <w:pStyle w:val="Nidungvnbn"/>
        <w:numPr>
          <w:ilvl w:val="0"/>
          <w:numId w:val="6"/>
        </w:numPr>
        <w:rPr>
          <w:sz w:val="28"/>
          <w:szCs w:val="28"/>
        </w:rPr>
      </w:pPr>
      <w:proofErr w:type="spellStart"/>
      <w:r w:rsidRPr="00F53ADF">
        <w:rPr>
          <w:sz w:val="28"/>
          <w:szCs w:val="28"/>
        </w:rPr>
        <w:t>Ưu</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w:t>
      </w:r>
    </w:p>
    <w:p w14:paraId="370C1FAF" w14:textId="0BE84DD0" w:rsidR="00694C4A" w:rsidRPr="00F53ADF" w:rsidRDefault="00694C4A">
      <w:pPr>
        <w:pStyle w:val="Nidungvnbn"/>
        <w:numPr>
          <w:ilvl w:val="0"/>
          <w:numId w:val="5"/>
        </w:numPr>
        <w:rPr>
          <w:sz w:val="28"/>
          <w:szCs w:val="28"/>
        </w:rPr>
      </w:pP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sở</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GD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được</w:t>
      </w:r>
      <w:proofErr w:type="spellEnd"/>
    </w:p>
    <w:p w14:paraId="08CCF0F6" w14:textId="610AE4A0" w:rsidR="009D40DC" w:rsidRPr="00F53ADF" w:rsidRDefault="009D40DC">
      <w:pPr>
        <w:pStyle w:val="Nidungvnbn"/>
        <w:numPr>
          <w:ilvl w:val="0"/>
          <w:numId w:val="6"/>
        </w:numPr>
        <w:rPr>
          <w:sz w:val="28"/>
          <w:szCs w:val="28"/>
        </w:rPr>
      </w:pPr>
      <w:proofErr w:type="spellStart"/>
      <w:r w:rsidRPr="00F53ADF">
        <w:rPr>
          <w:sz w:val="28"/>
          <w:szCs w:val="28"/>
        </w:rPr>
        <w:t>Nhược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
    <w:p w14:paraId="48B6CA07" w14:textId="2295F351" w:rsidR="00A12D4B" w:rsidRPr="00F53ADF" w:rsidRDefault="00A12D4B">
      <w:pPr>
        <w:pStyle w:val="Nidungvnbn"/>
        <w:numPr>
          <w:ilvl w:val="0"/>
          <w:numId w:val="5"/>
        </w:numPr>
        <w:rPr>
          <w:sz w:val="28"/>
          <w:szCs w:val="28"/>
        </w:rPr>
      </w:pPr>
      <w:proofErr w:type="spellStart"/>
      <w:r w:rsidRPr="00F53ADF">
        <w:rPr>
          <w:sz w:val="28"/>
          <w:szCs w:val="28"/>
        </w:rPr>
        <w:t>Vẫn</w:t>
      </w:r>
      <w:proofErr w:type="spellEnd"/>
      <w:r w:rsidRPr="00F53ADF">
        <w:rPr>
          <w:sz w:val="28"/>
          <w:szCs w:val="28"/>
        </w:rPr>
        <w:t xml:space="preserve">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tồn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GD </w:t>
      </w:r>
      <w:proofErr w:type="spellStart"/>
      <w:r w:rsidRPr="00F53ADF">
        <w:rPr>
          <w:sz w:val="28"/>
          <w:szCs w:val="28"/>
        </w:rPr>
        <w:t>như</w:t>
      </w:r>
      <w:proofErr w:type="spellEnd"/>
      <w:r w:rsidRPr="00F53ADF">
        <w:rPr>
          <w:sz w:val="28"/>
          <w:szCs w:val="28"/>
        </w:rPr>
        <w:t xml:space="preserve"> learning rate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khởi</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thujaatj</w:t>
      </w:r>
      <w:proofErr w:type="spellEnd"/>
      <w:r w:rsidRPr="00F53ADF">
        <w:rPr>
          <w:sz w:val="28"/>
          <w:szCs w:val="28"/>
        </w:rPr>
        <w:t xml:space="preserve"> </w:t>
      </w:r>
      <w:proofErr w:type="spellStart"/>
      <w:r w:rsidRPr="00F53ADF">
        <w:rPr>
          <w:sz w:val="28"/>
          <w:szCs w:val="28"/>
        </w:rPr>
        <w:t>toan</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Momentum, </w:t>
      </w:r>
      <w:proofErr w:type="spellStart"/>
      <w:r w:rsidRPr="00F53ADF">
        <w:rPr>
          <w:sz w:val="28"/>
          <w:szCs w:val="28"/>
        </w:rPr>
        <w:t>AdaGrad</w:t>
      </w:r>
      <w:proofErr w:type="spellEnd"/>
      <w:r w:rsidRPr="00F53ADF">
        <w:rPr>
          <w:sz w:val="28"/>
          <w:szCs w:val="28"/>
        </w:rPr>
        <w:t>,</w:t>
      </w:r>
      <w:r w:rsidR="00FF2B63" w:rsidRPr="00F53ADF">
        <w:rPr>
          <w:sz w:val="28"/>
          <w:szCs w:val="28"/>
        </w:rPr>
        <w:t xml:space="preserve"> </w:t>
      </w:r>
      <w:r w:rsidRPr="00F53ADF">
        <w:rPr>
          <w:sz w:val="28"/>
          <w:szCs w:val="28"/>
        </w:rPr>
        <w:t>…</w:t>
      </w:r>
    </w:p>
    <w:p w14:paraId="22706C21" w14:textId="677DB418" w:rsidR="00991343" w:rsidRPr="00F53ADF" w:rsidRDefault="005C1709">
      <w:pPr>
        <w:pStyle w:val="Heading4"/>
        <w:numPr>
          <w:ilvl w:val="2"/>
          <w:numId w:val="44"/>
        </w:numPr>
      </w:pPr>
      <w:bookmarkStart w:id="19" w:name="_Toc154263621"/>
      <w:r w:rsidRPr="00F53ADF">
        <w:t>Momentum</w:t>
      </w:r>
      <w:bookmarkEnd w:id="19"/>
    </w:p>
    <w:p w14:paraId="2DEC598F" w14:textId="55F1CC88" w:rsidR="00991343" w:rsidRPr="00F53ADF" w:rsidRDefault="00BA3FAA" w:rsidP="00BA3FAA">
      <w:pPr>
        <w:pStyle w:val="Nidungvnbn"/>
        <w:rPr>
          <w:sz w:val="28"/>
          <w:szCs w:val="28"/>
        </w:rPr>
      </w:pPr>
      <w:r w:rsidRPr="00F53ADF">
        <w:rPr>
          <w:sz w:val="28"/>
          <w:szCs w:val="28"/>
        </w:rPr>
        <w:t xml:space="preserve">Momentum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optimizer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tìm</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global </w:t>
      </w:r>
      <w:proofErr w:type="spellStart"/>
      <w:r w:rsidRPr="00F53ADF">
        <w:rPr>
          <w:sz w:val="28"/>
          <w:szCs w:val="28"/>
        </w:rPr>
        <w:t>nhưng</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gặp</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bị</w:t>
      </w:r>
      <w:proofErr w:type="spellEnd"/>
      <w:r w:rsidRPr="00F53ADF">
        <w:rPr>
          <w:sz w:val="28"/>
          <w:szCs w:val="28"/>
        </w:rPr>
        <w:t xml:space="preserve"> </w:t>
      </w:r>
      <w:proofErr w:type="spellStart"/>
      <w:r w:rsidRPr="00F53ADF">
        <w:rPr>
          <w:sz w:val="28"/>
          <w:szCs w:val="28"/>
        </w:rPr>
        <w:t>mắc</w:t>
      </w:r>
      <w:proofErr w:type="spellEnd"/>
      <w:r w:rsidRPr="00F53ADF">
        <w:rPr>
          <w:sz w:val="28"/>
          <w:szCs w:val="28"/>
        </w:rPr>
        <w:t xml:space="preserve"> </w:t>
      </w:r>
      <w:proofErr w:type="spellStart"/>
      <w:r w:rsidRPr="00F53ADF">
        <w:rPr>
          <w:sz w:val="28"/>
          <w:szCs w:val="28"/>
        </w:rPr>
        <w:t>kẹt</w:t>
      </w:r>
      <w:proofErr w:type="spellEnd"/>
      <w:r w:rsidRPr="00F53ADF">
        <w:rPr>
          <w:sz w:val="28"/>
          <w:szCs w:val="28"/>
        </w:rPr>
        <w:t xml:space="preserve"> ở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local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tránh</w:t>
      </w:r>
      <w:proofErr w:type="spellEnd"/>
      <w:r w:rsidRPr="00F53ADF">
        <w:rPr>
          <w:sz w:val="28"/>
          <w:szCs w:val="28"/>
        </w:rPr>
        <w:t xml:space="preserve"> </w:t>
      </w:r>
      <w:proofErr w:type="spellStart"/>
      <w:r w:rsidRPr="00F53ADF">
        <w:rPr>
          <w:sz w:val="28"/>
          <w:szCs w:val="28"/>
        </w:rPr>
        <w:t>mắc</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chúng</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momentum.</w:t>
      </w:r>
    </w:p>
    <w:p w14:paraId="7CF4AB24" w14:textId="1216EBA8" w:rsidR="00991343" w:rsidRPr="00F53ADF" w:rsidRDefault="00BA3FAA">
      <w:pPr>
        <w:pStyle w:val="Nidungvnbn"/>
        <w:numPr>
          <w:ilvl w:val="0"/>
          <w:numId w:val="7"/>
        </w:numPr>
        <w:rPr>
          <w:b/>
          <w:bCs/>
          <w:sz w:val="28"/>
          <w:szCs w:val="28"/>
        </w:rPr>
      </w:pPr>
      <w:proofErr w:type="spellStart"/>
      <w:r w:rsidRPr="00F53ADF">
        <w:rPr>
          <w:b/>
          <w:bCs/>
          <w:sz w:val="28"/>
          <w:szCs w:val="28"/>
        </w:rPr>
        <w:t>Nguyên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hoạt</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p>
    <w:p w14:paraId="438BC99D" w14:textId="3858E7FA" w:rsidR="00F34774" w:rsidRDefault="00612C69" w:rsidP="00731FB6">
      <w:pPr>
        <w:pStyle w:val="Caption"/>
        <w:keepNext/>
        <w:ind w:firstLine="720"/>
        <w:jc w:val="both"/>
      </w:pPr>
      <w:proofErr w:type="spellStart"/>
      <w:r w:rsidRPr="009E60BB">
        <w:rPr>
          <w:i w:val="0"/>
          <w:iCs w:val="0"/>
          <w:color w:val="000000" w:themeColor="text1"/>
          <w:sz w:val="28"/>
          <w:szCs w:val="28"/>
        </w:rPr>
        <w:t>Hiểu</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một</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các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đơn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giản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nếu</w:t>
      </w:r>
      <w:proofErr w:type="spellEnd"/>
      <w:r w:rsidRPr="009E60BB">
        <w:rPr>
          <w:i w:val="0"/>
          <w:iCs w:val="0"/>
          <w:color w:val="000000" w:themeColor="text1"/>
          <w:sz w:val="28"/>
          <w:szCs w:val="28"/>
        </w:rPr>
        <w:t xml:space="preserve"> ta </w:t>
      </w:r>
      <w:proofErr w:type="spellStart"/>
      <w:r w:rsidRPr="009E60BB">
        <w:rPr>
          <w:i w:val="0"/>
          <w:iCs w:val="0"/>
          <w:color w:val="000000" w:themeColor="text1"/>
          <w:sz w:val="28"/>
          <w:szCs w:val="28"/>
        </w:rPr>
        <w:t>xem</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thuật</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toán</w:t>
      </w:r>
      <w:proofErr w:type="spellEnd"/>
      <w:r w:rsidRPr="009E60BB">
        <w:rPr>
          <w:i w:val="0"/>
          <w:iCs w:val="0"/>
          <w:color w:val="000000" w:themeColor="text1"/>
          <w:sz w:val="28"/>
          <w:szCs w:val="28"/>
        </w:rPr>
        <w:t xml:space="preserve"> Gradient Descent </w:t>
      </w:r>
      <w:proofErr w:type="spellStart"/>
      <w:r w:rsidRPr="009E60BB">
        <w:rPr>
          <w:i w:val="0"/>
          <w:iCs w:val="0"/>
          <w:color w:val="000000" w:themeColor="text1"/>
          <w:sz w:val="28"/>
          <w:szCs w:val="28"/>
        </w:rPr>
        <w:t>của</w:t>
      </w:r>
      <w:proofErr w:type="spellEnd"/>
      <w:r w:rsidRPr="009E60BB">
        <w:rPr>
          <w:i w:val="0"/>
          <w:iCs w:val="0"/>
          <w:color w:val="000000" w:themeColor="text1"/>
          <w:sz w:val="28"/>
          <w:szCs w:val="28"/>
        </w:rPr>
        <w:t xml:space="preserve"> ta </w:t>
      </w:r>
      <w:proofErr w:type="spellStart"/>
      <w:r w:rsidRPr="009E60BB">
        <w:rPr>
          <w:i w:val="0"/>
          <w:iCs w:val="0"/>
          <w:color w:val="000000" w:themeColor="text1"/>
          <w:sz w:val="28"/>
          <w:szCs w:val="28"/>
        </w:rPr>
        <w:t>là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một</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viên</w:t>
      </w:r>
      <w:proofErr w:type="spellEnd"/>
      <w:r w:rsidRPr="009E60BB">
        <w:rPr>
          <w:i w:val="0"/>
          <w:iCs w:val="0"/>
          <w:color w:val="000000" w:themeColor="text1"/>
          <w:sz w:val="28"/>
          <w:szCs w:val="28"/>
        </w:rPr>
        <w:t xml:space="preserve"> bi (A </w:t>
      </w:r>
      <w:proofErr w:type="spellStart"/>
      <w:r w:rsidRPr="009E60BB">
        <w:rPr>
          <w:i w:val="0"/>
          <w:iCs w:val="0"/>
          <w:color w:val="000000" w:themeColor="text1"/>
          <w:sz w:val="28"/>
          <w:szCs w:val="28"/>
        </w:rPr>
        <w:t>và</w:t>
      </w:r>
      <w:proofErr w:type="spellEnd"/>
      <w:r w:rsidRPr="009E60BB">
        <w:rPr>
          <w:i w:val="0"/>
          <w:iCs w:val="0"/>
          <w:color w:val="000000" w:themeColor="text1"/>
          <w:sz w:val="28"/>
          <w:szCs w:val="28"/>
        </w:rPr>
        <w:t xml:space="preserve"> B </w:t>
      </w:r>
      <w:proofErr w:type="spellStart"/>
      <w:r w:rsidRPr="009E60BB">
        <w:rPr>
          <w:i w:val="0"/>
          <w:iCs w:val="0"/>
          <w:color w:val="000000" w:themeColor="text1"/>
          <w:sz w:val="28"/>
          <w:szCs w:val="28"/>
        </w:rPr>
        <w:t>trong</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hình</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và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các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điểm</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cực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tiểu</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là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các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vực</w:t>
      </w:r>
      <w:proofErr w:type="spellEnd"/>
      <w:r w:rsidRPr="009E60BB">
        <w:rPr>
          <w:i w:val="0"/>
          <w:iCs w:val="0"/>
          <w:color w:val="000000" w:themeColor="text1"/>
          <w:sz w:val="28"/>
          <w:szCs w:val="28"/>
        </w:rPr>
        <w:t xml:space="preserve"> (C </w:t>
      </w:r>
      <w:proofErr w:type="spellStart"/>
      <w:r w:rsidRPr="009E60BB">
        <w:rPr>
          <w:i w:val="0"/>
          <w:iCs w:val="0"/>
          <w:color w:val="000000" w:themeColor="text1"/>
          <w:sz w:val="28"/>
          <w:szCs w:val="28"/>
        </w:rPr>
        <w:t>và</w:t>
      </w:r>
      <w:proofErr w:type="spellEnd"/>
      <w:r w:rsidRPr="009E60BB">
        <w:rPr>
          <w:i w:val="0"/>
          <w:iCs w:val="0"/>
          <w:color w:val="000000" w:themeColor="text1"/>
          <w:sz w:val="28"/>
          <w:szCs w:val="28"/>
        </w:rPr>
        <w:t xml:space="preserve"> D) </w:t>
      </w:r>
      <w:proofErr w:type="spellStart"/>
      <w:r w:rsidRPr="009E60BB">
        <w:rPr>
          <w:i w:val="0"/>
          <w:iCs w:val="0"/>
          <w:color w:val="000000" w:themeColor="text1"/>
          <w:sz w:val="28"/>
          <w:szCs w:val="28"/>
        </w:rPr>
        <w:t>là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các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nơi</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mà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thuật</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toán</w:t>
      </w:r>
      <w:proofErr w:type="spellEnd"/>
      <w:r w:rsidRPr="009E60BB">
        <w:rPr>
          <w:i w:val="0"/>
          <w:iCs w:val="0"/>
          <w:color w:val="000000" w:themeColor="text1"/>
          <w:sz w:val="28"/>
          <w:szCs w:val="28"/>
        </w:rPr>
        <w:t xml:space="preserve"> (hay </w:t>
      </w:r>
      <w:proofErr w:type="spellStart"/>
      <w:r w:rsidRPr="009E60BB">
        <w:rPr>
          <w:i w:val="0"/>
          <w:iCs w:val="0"/>
          <w:color w:val="000000" w:themeColor="text1"/>
          <w:sz w:val="28"/>
          <w:szCs w:val="28"/>
        </w:rPr>
        <w:t>viên</w:t>
      </w:r>
      <w:proofErr w:type="spellEnd"/>
      <w:r w:rsidRPr="009E60BB">
        <w:rPr>
          <w:i w:val="0"/>
          <w:iCs w:val="0"/>
          <w:color w:val="000000" w:themeColor="text1"/>
          <w:sz w:val="28"/>
          <w:szCs w:val="28"/>
        </w:rPr>
        <w:t xml:space="preserve"> bi) </w:t>
      </w:r>
      <w:proofErr w:type="spellStart"/>
      <w:r w:rsidRPr="009E60BB">
        <w:rPr>
          <w:i w:val="0"/>
          <w:iCs w:val="0"/>
          <w:color w:val="000000" w:themeColor="text1"/>
          <w:sz w:val="28"/>
          <w:szCs w:val="28"/>
        </w:rPr>
        <w:t>cần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chạm</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đến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Như</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đã</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trình</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bài</w:t>
      </w:r>
      <w:proofErr w:type="spellEnd"/>
      <w:r w:rsidRPr="009E60BB">
        <w:rPr>
          <w:i w:val="0"/>
          <w:iCs w:val="0"/>
          <w:color w:val="000000" w:themeColor="text1"/>
          <w:sz w:val="28"/>
          <w:szCs w:val="28"/>
        </w:rPr>
        <w:t xml:space="preserve"> ở </w:t>
      </w:r>
      <w:proofErr w:type="spellStart"/>
      <w:r w:rsidRPr="009E60BB">
        <w:rPr>
          <w:i w:val="0"/>
          <w:iCs w:val="0"/>
          <w:color w:val="000000" w:themeColor="text1"/>
          <w:sz w:val="28"/>
          <w:szCs w:val="28"/>
        </w:rPr>
        <w:t>trên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nếu</w:t>
      </w:r>
      <w:proofErr w:type="spellEnd"/>
      <w:r w:rsidRPr="009E60BB">
        <w:rPr>
          <w:i w:val="0"/>
          <w:iCs w:val="0"/>
          <w:color w:val="000000" w:themeColor="text1"/>
          <w:sz w:val="28"/>
          <w:szCs w:val="28"/>
        </w:rPr>
        <w:t xml:space="preserve"> ta </w:t>
      </w:r>
      <w:proofErr w:type="spellStart"/>
      <w:r w:rsidRPr="009E60BB">
        <w:rPr>
          <w:i w:val="0"/>
          <w:iCs w:val="0"/>
          <w:color w:val="000000" w:themeColor="text1"/>
          <w:sz w:val="28"/>
          <w:szCs w:val="28"/>
        </w:rPr>
        <w:t>đơn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giản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chỉ</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áp</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dụng</w:t>
      </w:r>
      <w:proofErr w:type="spellEnd"/>
      <w:r w:rsidRPr="009E60BB">
        <w:rPr>
          <w:i w:val="0"/>
          <w:iCs w:val="0"/>
          <w:color w:val="000000" w:themeColor="text1"/>
          <w:sz w:val="28"/>
          <w:szCs w:val="28"/>
        </w:rPr>
        <w:t xml:space="preserve"> GD </w:t>
      </w:r>
      <w:proofErr w:type="spellStart"/>
      <w:r w:rsidRPr="009E60BB">
        <w:rPr>
          <w:i w:val="0"/>
          <w:iCs w:val="0"/>
          <w:color w:val="000000" w:themeColor="text1"/>
          <w:sz w:val="28"/>
          <w:szCs w:val="28"/>
        </w:rPr>
        <w:t>thì</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viên</w:t>
      </w:r>
      <w:proofErr w:type="spellEnd"/>
      <w:r w:rsidRPr="009E60BB">
        <w:rPr>
          <w:i w:val="0"/>
          <w:iCs w:val="0"/>
          <w:color w:val="000000" w:themeColor="text1"/>
          <w:sz w:val="28"/>
          <w:szCs w:val="28"/>
        </w:rPr>
        <w:t xml:space="preserve"> bi B </w:t>
      </w:r>
      <w:proofErr w:type="spellStart"/>
      <w:r w:rsidRPr="009E60BB">
        <w:rPr>
          <w:i w:val="0"/>
          <w:iCs w:val="0"/>
          <w:color w:val="000000" w:themeColor="text1"/>
          <w:sz w:val="28"/>
          <w:szCs w:val="28"/>
        </w:rPr>
        <w:t>sẽ</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chỉ</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lăn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đến</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điểm</w:t>
      </w:r>
      <w:proofErr w:type="spellEnd"/>
      <w:r w:rsidRPr="009E60BB">
        <w:rPr>
          <w:i w:val="0"/>
          <w:iCs w:val="0"/>
          <w:color w:val="000000" w:themeColor="text1"/>
          <w:sz w:val="28"/>
          <w:szCs w:val="28"/>
        </w:rPr>
        <w:t xml:space="preserve"> </w:t>
      </w:r>
      <w:proofErr w:type="gramStart"/>
      <w:r w:rsidRPr="009E60BB">
        <w:rPr>
          <w:i w:val="0"/>
          <w:iCs w:val="0"/>
          <w:color w:val="000000" w:themeColor="text1"/>
          <w:sz w:val="28"/>
          <w:szCs w:val="28"/>
        </w:rPr>
        <w:t>D(</w:t>
      </w:r>
      <w:proofErr w:type="spellStart"/>
      <w:proofErr w:type="gramEnd"/>
      <w:r w:rsidRPr="009E60BB">
        <w:rPr>
          <w:i w:val="0"/>
          <w:iCs w:val="0"/>
          <w:color w:val="000000" w:themeColor="text1"/>
          <w:sz w:val="28"/>
          <w:szCs w:val="28"/>
        </w:rPr>
        <w:t>điểm</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cực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tiểu</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cục</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bộ</w:t>
      </w:r>
      <w:proofErr w:type="spellEnd"/>
      <w:r w:rsidRPr="009E60BB">
        <w:rPr>
          <w:i w:val="0"/>
          <w:iCs w:val="0"/>
          <w:color w:val="000000" w:themeColor="text1"/>
          <w:sz w:val="28"/>
          <w:szCs w:val="28"/>
        </w:rPr>
        <w:t xml:space="preserve"> - local minimum) </w:t>
      </w:r>
      <w:proofErr w:type="spellStart"/>
      <w:r w:rsidRPr="009E60BB">
        <w:rPr>
          <w:i w:val="0"/>
          <w:iCs w:val="0"/>
          <w:color w:val="000000" w:themeColor="text1"/>
          <w:sz w:val="28"/>
          <w:szCs w:val="28"/>
        </w:rPr>
        <w:t>chứ</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không</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phải</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điểm</w:t>
      </w:r>
      <w:proofErr w:type="spellEnd"/>
      <w:r w:rsidRPr="009E60BB">
        <w:rPr>
          <w:i w:val="0"/>
          <w:iCs w:val="0"/>
          <w:color w:val="000000" w:themeColor="text1"/>
          <w:sz w:val="28"/>
          <w:szCs w:val="28"/>
        </w:rPr>
        <w:t xml:space="preserve"> C - global minimum) </w:t>
      </w:r>
      <w:proofErr w:type="spellStart"/>
      <w:r w:rsidRPr="009E60BB">
        <w:rPr>
          <w:i w:val="0"/>
          <w:iCs w:val="0"/>
          <w:color w:val="000000" w:themeColor="text1"/>
          <w:sz w:val="28"/>
          <w:szCs w:val="28"/>
        </w:rPr>
        <w:t>mà</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t>chúng</w:t>
      </w:r>
      <w:proofErr w:type="spellEnd"/>
      <w:r w:rsidRPr="009E60BB">
        <w:rPr>
          <w:i w:val="0"/>
          <w:iCs w:val="0"/>
          <w:color w:val="000000" w:themeColor="text1"/>
          <w:sz w:val="28"/>
          <w:szCs w:val="28"/>
        </w:rPr>
        <w:t xml:space="preserve"> ta </w:t>
      </w:r>
      <w:proofErr w:type="spellStart"/>
      <w:r w:rsidRPr="009E60BB">
        <w:rPr>
          <w:i w:val="0"/>
          <w:iCs w:val="0"/>
          <w:color w:val="000000" w:themeColor="text1"/>
          <w:sz w:val="28"/>
          <w:szCs w:val="28"/>
        </w:rPr>
        <w:t>mong</w:t>
      </w:r>
      <w:proofErr w:type="spellEnd"/>
      <w:r w:rsidRPr="009E60BB">
        <w:rPr>
          <w:i w:val="0"/>
          <w:iCs w:val="0"/>
          <w:color w:val="000000" w:themeColor="text1"/>
          <w:sz w:val="28"/>
          <w:szCs w:val="28"/>
        </w:rPr>
        <w:t xml:space="preserve"> </w:t>
      </w:r>
      <w:proofErr w:type="spellStart"/>
      <w:r w:rsidRPr="009E60BB">
        <w:rPr>
          <w:i w:val="0"/>
          <w:iCs w:val="0"/>
          <w:color w:val="000000" w:themeColor="text1"/>
          <w:sz w:val="28"/>
          <w:szCs w:val="28"/>
        </w:rPr>
        <w:lastRenderedPageBreak/>
        <w:t>muốn</w:t>
      </w:r>
      <w:proofErr w:type="spellEnd"/>
      <w:r w:rsidRPr="00F53ADF">
        <w:rPr>
          <w:sz w:val="28"/>
          <w:szCs w:val="28"/>
        </w:rPr>
        <w:t>.</w:t>
      </w:r>
      <w:r w:rsidR="004A0416" w:rsidRPr="00F53ADF">
        <w:rPr>
          <w:noProof/>
          <w:sz w:val="28"/>
          <w:szCs w:val="28"/>
        </w:rPr>
        <w:drawing>
          <wp:inline distT="0" distB="0" distL="0" distR="0" wp14:anchorId="2163E355" wp14:editId="08C1B0C5">
            <wp:extent cx="5791835" cy="3733165"/>
            <wp:effectExtent l="0" t="0" r="0" b="0"/>
            <wp:docPr id="65132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29648" name=""/>
                    <pic:cNvPicPr/>
                  </pic:nvPicPr>
                  <pic:blipFill>
                    <a:blip r:embed="rId14"/>
                    <a:stretch>
                      <a:fillRect/>
                    </a:stretch>
                  </pic:blipFill>
                  <pic:spPr>
                    <a:xfrm>
                      <a:off x="0" y="0"/>
                      <a:ext cx="5791835" cy="3733165"/>
                    </a:xfrm>
                    <a:prstGeom prst="rect">
                      <a:avLst/>
                    </a:prstGeom>
                  </pic:spPr>
                </pic:pic>
              </a:graphicData>
            </a:graphic>
          </wp:inline>
        </w:drawing>
      </w:r>
      <w:r w:rsidR="00D179FE" w:rsidRPr="00F53ADF">
        <w:rPr>
          <w:color w:val="000000" w:themeColor="text1"/>
          <w:sz w:val="28"/>
          <w:szCs w:val="28"/>
        </w:rPr>
        <w:t xml:space="preserve"> </w:t>
      </w:r>
      <w:r w:rsidR="00D179FE" w:rsidRPr="00F53ADF">
        <w:rPr>
          <w:rStyle w:val="Heading2Char"/>
          <w:iCs w:val="0"/>
          <w:sz w:val="28"/>
          <w:szCs w:val="28"/>
          <w:lang w:val="vi-VN"/>
        </w:rPr>
        <w:t xml:space="preserve"> </w:t>
      </w:r>
    </w:p>
    <w:p w14:paraId="696FCD12" w14:textId="0CEB4801" w:rsidR="00F5215C" w:rsidRPr="00F5215C" w:rsidRDefault="00F5215C" w:rsidP="00F5215C">
      <w:pPr>
        <w:pStyle w:val="Caption"/>
        <w:jc w:val="center"/>
        <w:rPr>
          <w:color w:val="000000" w:themeColor="text1"/>
          <w:sz w:val="28"/>
          <w:szCs w:val="28"/>
        </w:rPr>
      </w:pPr>
      <w:bookmarkStart w:id="20" w:name="_Toc154265049"/>
      <w:proofErr w:type="spellStart"/>
      <w:r w:rsidRPr="00F5215C">
        <w:rPr>
          <w:color w:val="000000" w:themeColor="text1"/>
          <w:sz w:val="28"/>
          <w:szCs w:val="28"/>
        </w:rPr>
        <w:t>Hình</w:t>
      </w:r>
      <w:proofErr w:type="spellEnd"/>
      <w:r w:rsidRPr="00F5215C">
        <w:rPr>
          <w:color w:val="000000" w:themeColor="text1"/>
          <w:sz w:val="28"/>
          <w:szCs w:val="28"/>
        </w:rPr>
        <w:t xml:space="preserve"> 3.1.3.1: GD </w:t>
      </w:r>
      <w:proofErr w:type="spellStart"/>
      <w:r w:rsidRPr="00F5215C">
        <w:rPr>
          <w:color w:val="000000" w:themeColor="text1"/>
          <w:sz w:val="28"/>
          <w:szCs w:val="28"/>
        </w:rPr>
        <w:t>có</w:t>
      </w:r>
      <w:proofErr w:type="spellEnd"/>
      <w:r w:rsidRPr="00F5215C">
        <w:rPr>
          <w:color w:val="000000" w:themeColor="text1"/>
          <w:sz w:val="28"/>
          <w:szCs w:val="28"/>
        </w:rPr>
        <w:t xml:space="preserve"> </w:t>
      </w:r>
      <w:proofErr w:type="spellStart"/>
      <w:r w:rsidRPr="00F5215C">
        <w:rPr>
          <w:color w:val="000000" w:themeColor="text1"/>
          <w:sz w:val="28"/>
          <w:szCs w:val="28"/>
        </w:rPr>
        <w:t>và</w:t>
      </w:r>
      <w:proofErr w:type="spellEnd"/>
      <w:r w:rsidRPr="00F5215C">
        <w:rPr>
          <w:color w:val="000000" w:themeColor="text1"/>
          <w:sz w:val="28"/>
          <w:szCs w:val="28"/>
        </w:rPr>
        <w:t xml:space="preserve"> </w:t>
      </w:r>
      <w:proofErr w:type="spellStart"/>
      <w:r w:rsidRPr="00F5215C">
        <w:rPr>
          <w:color w:val="000000" w:themeColor="text1"/>
          <w:sz w:val="28"/>
          <w:szCs w:val="28"/>
        </w:rPr>
        <w:t>không</w:t>
      </w:r>
      <w:proofErr w:type="spellEnd"/>
      <w:r w:rsidRPr="00F5215C">
        <w:rPr>
          <w:color w:val="000000" w:themeColor="text1"/>
          <w:sz w:val="28"/>
          <w:szCs w:val="28"/>
        </w:rPr>
        <w:t xml:space="preserve"> </w:t>
      </w:r>
      <w:proofErr w:type="spellStart"/>
      <w:r w:rsidRPr="00F5215C">
        <w:rPr>
          <w:color w:val="000000" w:themeColor="text1"/>
          <w:sz w:val="28"/>
          <w:szCs w:val="28"/>
        </w:rPr>
        <w:t>có</w:t>
      </w:r>
      <w:proofErr w:type="spellEnd"/>
      <w:r w:rsidRPr="00F5215C">
        <w:rPr>
          <w:color w:val="000000" w:themeColor="text1"/>
          <w:sz w:val="28"/>
          <w:szCs w:val="28"/>
        </w:rPr>
        <w:t xml:space="preserve"> momentum </w:t>
      </w:r>
      <w:bookmarkEnd w:id="20"/>
    </w:p>
    <w:p w14:paraId="1C1D9E83" w14:textId="4B99E194" w:rsidR="00BD12AF" w:rsidRPr="00F53ADF" w:rsidRDefault="00BD12AF" w:rsidP="00BD12AF">
      <w:pPr>
        <w:pStyle w:val="Nidungvnbn"/>
        <w:rPr>
          <w:bCs/>
          <w:sz w:val="28"/>
          <w:szCs w:val="28"/>
        </w:rPr>
      </w:pP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ta </w:t>
      </w:r>
      <w:proofErr w:type="spellStart"/>
      <w:r w:rsidRPr="00F53ADF">
        <w:rPr>
          <w:sz w:val="28"/>
          <w:szCs w:val="28"/>
        </w:rPr>
        <w:t>cấp</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vượt</w:t>
      </w:r>
      <w:proofErr w:type="spellEnd"/>
      <w:r w:rsidRPr="00F53ADF">
        <w:rPr>
          <w:sz w:val="28"/>
          <w:szCs w:val="28"/>
        </w:rPr>
        <w:t xml:space="preserve"> qua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 xml:space="preserve"> </w:t>
      </w:r>
      <w:proofErr w:type="spellStart"/>
      <w:r w:rsidRPr="00F53ADF">
        <w:rPr>
          <w:sz w:val="28"/>
          <w:szCs w:val="28"/>
        </w:rPr>
        <w:t>cục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 </w:t>
      </w:r>
      <w:proofErr w:type="spellStart"/>
      <w:r w:rsidRPr="00F53ADF">
        <w:rPr>
          <w:sz w:val="28"/>
          <w:szCs w:val="28"/>
        </w:rPr>
        <w:t>lý</w:t>
      </w:r>
      <w:proofErr w:type="spellEnd"/>
      <w:r w:rsidRPr="00F53ADF">
        <w:rPr>
          <w:sz w:val="28"/>
          <w:szCs w:val="28"/>
        </w:rPr>
        <w:t xml:space="preserve"> do GD with momentum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đời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momentum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đẩy</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0B74EB88" w14:textId="740FC5A1" w:rsidR="00BA3FAA" w:rsidRPr="00F53ADF" w:rsidRDefault="00BA3FAA">
      <w:pPr>
        <w:pStyle w:val="Nidungvnbn"/>
        <w:numPr>
          <w:ilvl w:val="0"/>
          <w:numId w:val="7"/>
        </w:numPr>
        <w:rPr>
          <w:b/>
          <w:sz w:val="28"/>
          <w:szCs w:val="28"/>
        </w:rPr>
      </w:pPr>
      <w:proofErr w:type="spellStart"/>
      <w:r w:rsidRPr="00F53ADF">
        <w:rPr>
          <w:b/>
          <w:sz w:val="28"/>
          <w:szCs w:val="28"/>
        </w:rPr>
        <w:t>Công</w:t>
      </w:r>
      <w:proofErr w:type="spellEnd"/>
      <w:r w:rsidRPr="00F53ADF">
        <w:rPr>
          <w:b/>
          <w:sz w:val="28"/>
          <w:szCs w:val="28"/>
        </w:rPr>
        <w:t xml:space="preserve"> </w:t>
      </w:r>
      <w:proofErr w:type="spellStart"/>
      <w:r w:rsidRPr="00F53ADF">
        <w:rPr>
          <w:b/>
          <w:sz w:val="28"/>
          <w:szCs w:val="28"/>
        </w:rPr>
        <w:t>thức</w:t>
      </w:r>
      <w:proofErr w:type="spellEnd"/>
      <w:r w:rsidRPr="00F53ADF">
        <w:rPr>
          <w:b/>
          <w:sz w:val="28"/>
          <w:szCs w:val="28"/>
        </w:rPr>
        <w:t>:</w:t>
      </w:r>
    </w:p>
    <w:p w14:paraId="5A3093E3" w14:textId="0933DB65" w:rsidR="00BA3FAA" w:rsidRPr="00F53ADF" w:rsidRDefault="00C24357" w:rsidP="00BA3FAA">
      <w:pPr>
        <w:pStyle w:val="Nidungvnbn"/>
        <w:ind w:left="2160"/>
        <w:rPr>
          <w:bCs/>
          <w:sz w:val="28"/>
          <w:szCs w:val="28"/>
        </w:rPr>
      </w:pPr>
      <w:r w:rsidRPr="00F53ADF">
        <w:rPr>
          <w:noProof/>
          <w:position w:val="-30"/>
          <w:sz w:val="28"/>
          <w:szCs w:val="28"/>
        </w:rPr>
        <w:object w:dxaOrig="1880" w:dyaOrig="720" w14:anchorId="22F2D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146.75pt;height:58.85pt;mso-width-percent:0;mso-height-percent:0;mso-width-percent:0;mso-height-percent:0" o:ole="">
            <v:imagedata r:id="rId15" o:title=""/>
          </v:shape>
          <o:OLEObject Type="Embed" ProgID="Equation.DSMT4" ShapeID="_x0000_i1052" DrawAspect="Content" ObjectID="_1764878991" r:id="rId16"/>
        </w:object>
      </w:r>
    </w:p>
    <w:p w14:paraId="779E90C7" w14:textId="77777777" w:rsidR="00BA3FAA" w:rsidRPr="00F53ADF" w:rsidRDefault="00BA3FAA" w:rsidP="004B3DEA">
      <w:pPr>
        <w:pStyle w:val="Nidungvnbn"/>
        <w:ind w:firstLine="993"/>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1925098C" w14:textId="150330F0" w:rsidR="00BA3FAA" w:rsidRPr="00F53ADF" w:rsidRDefault="00BA3FAA">
      <w:pPr>
        <w:pStyle w:val="Nidungvnbn"/>
        <w:numPr>
          <w:ilvl w:val="0"/>
          <w:numId w:val="30"/>
        </w:numPr>
        <w:ind w:left="2410"/>
        <w:rPr>
          <w:sz w:val="28"/>
          <w:szCs w:val="28"/>
        </w:rPr>
      </w:pPr>
      <w:proofErr w:type="spellStart"/>
      <w:r w:rsidRPr="00F53ADF">
        <w:rPr>
          <w:sz w:val="28"/>
          <w:szCs w:val="28"/>
        </w:rPr>
        <w:t>v</w:t>
      </w:r>
      <w:r w:rsidR="000A4143" w:rsidRPr="00F53ADF">
        <w:rPr>
          <w:sz w:val="28"/>
          <w:szCs w:val="28"/>
        </w:rPr>
        <w:t>t</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vận</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t</w:t>
      </w:r>
    </w:p>
    <w:p w14:paraId="3CEBFF06" w14:textId="36792707" w:rsidR="00BA3FAA" w:rsidRPr="00F53ADF" w:rsidRDefault="00000000">
      <w:pPr>
        <w:pStyle w:val="Nidungvnbn"/>
        <w:numPr>
          <w:ilvl w:val="0"/>
          <w:numId w:val="30"/>
        </w:numPr>
        <w:ind w:left="2410"/>
        <w:rPr>
          <w:sz w:val="28"/>
          <w:szCs w:val="28"/>
        </w:rPr>
      </w:pPr>
      <m:oMath>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t</m:t>
            </m:r>
          </m:sub>
        </m:sSub>
      </m:oMath>
      <w:r w:rsidR="000A4143" w:rsidRPr="00F53ADF">
        <w:rPr>
          <w:sz w:val="28"/>
          <w:szCs w:val="28"/>
        </w:rPr>
        <w:t xml:space="preserve"> </w:t>
      </w:r>
      <w:proofErr w:type="spellStart"/>
      <w:r w:rsidR="00BA3FAA" w:rsidRPr="00F53ADF">
        <w:rPr>
          <w:sz w:val="28"/>
          <w:szCs w:val="28"/>
        </w:rPr>
        <w:t>là</w:t>
      </w:r>
      <w:proofErr w:type="spellEnd"/>
      <w:r w:rsidR="00BA3FAA" w:rsidRPr="00F53ADF">
        <w:rPr>
          <w:sz w:val="28"/>
          <w:szCs w:val="28"/>
        </w:rPr>
        <w:t xml:space="preserve"> vector </w:t>
      </w:r>
      <w:proofErr w:type="spellStart"/>
      <w:r w:rsidR="00BA3FAA" w:rsidRPr="00F53ADF">
        <w:rPr>
          <w:sz w:val="28"/>
          <w:szCs w:val="28"/>
        </w:rPr>
        <w:t>trọng</w:t>
      </w:r>
      <w:proofErr w:type="spellEnd"/>
      <w:r w:rsidR="00BA3FAA" w:rsidRPr="00F53ADF">
        <w:rPr>
          <w:sz w:val="28"/>
          <w:szCs w:val="28"/>
        </w:rPr>
        <w:t xml:space="preserve"> </w:t>
      </w:r>
      <w:proofErr w:type="spellStart"/>
      <w:r w:rsidR="00BA3FAA" w:rsidRPr="00F53ADF">
        <w:rPr>
          <w:sz w:val="28"/>
          <w:szCs w:val="28"/>
        </w:rPr>
        <w:t>số</w:t>
      </w:r>
      <w:proofErr w:type="spellEnd"/>
      <w:r w:rsidR="00BA3FAA" w:rsidRPr="00F53ADF">
        <w:rPr>
          <w:sz w:val="28"/>
          <w:szCs w:val="28"/>
        </w:rPr>
        <w:t xml:space="preserve"> </w:t>
      </w:r>
      <w:proofErr w:type="spellStart"/>
      <w:r w:rsidR="00BA3FAA" w:rsidRPr="00F53ADF">
        <w:rPr>
          <w:sz w:val="28"/>
          <w:szCs w:val="28"/>
        </w:rPr>
        <w:t>tại</w:t>
      </w:r>
      <w:proofErr w:type="spellEnd"/>
      <w:r w:rsidR="00BA3FAA" w:rsidRPr="00F53ADF">
        <w:rPr>
          <w:sz w:val="28"/>
          <w:szCs w:val="28"/>
        </w:rPr>
        <w:t xml:space="preserve"> t</w:t>
      </w:r>
    </w:p>
    <w:p w14:paraId="44A367BD" w14:textId="658D0242" w:rsidR="00BA3FAA" w:rsidRPr="00F53ADF" w:rsidRDefault="00BA3FAA">
      <w:pPr>
        <w:pStyle w:val="Nidungvnbn"/>
        <w:numPr>
          <w:ilvl w:val="0"/>
          <w:numId w:val="30"/>
        </w:numPr>
        <w:ind w:left="2410"/>
        <w:rPr>
          <w:sz w:val="28"/>
          <w:szCs w:val="28"/>
        </w:rPr>
      </w:pPr>
      <m:oMath>
        <m:r>
          <w:rPr>
            <w:rFonts w:ascii="Cambria Math" w:hAnsi="Cambria Math"/>
            <w:sz w:val="28"/>
            <w:szCs w:val="28"/>
          </w:rPr>
          <m:t>η</m:t>
        </m:r>
      </m:oMath>
      <w:r w:rsidRPr="00F53ADF">
        <w:rPr>
          <w:sz w:val="28"/>
          <w:szCs w:val="28"/>
        </w:rPr>
        <w:t xml:space="preserve"> là learning rate</w:t>
      </w:r>
    </w:p>
    <w:p w14:paraId="3282493A" w14:textId="2548DD8D" w:rsidR="00A7269D" w:rsidRPr="00F53ADF" w:rsidRDefault="00000000">
      <w:pPr>
        <w:pStyle w:val="Nidungvnbn"/>
        <w:numPr>
          <w:ilvl w:val="0"/>
          <w:numId w:val="30"/>
        </w:numPr>
        <w:ind w:left="2410"/>
        <w:rPr>
          <w:sz w:val="28"/>
          <w:szCs w:val="28"/>
        </w:rPr>
      </w:pPr>
      <m:oMath>
        <m:sSub>
          <m:sSubPr>
            <m:ctrlPr>
              <w:rPr>
                <w:rFonts w:ascii="Cambria Math" w:hAnsi="Cambria Math"/>
                <w:sz w:val="28"/>
                <w:szCs w:val="28"/>
              </w:rPr>
            </m:ctrlPr>
          </m:sSubPr>
          <m:e>
            <m:r>
              <w:rPr>
                <w:rFonts w:ascii="Cambria Math" w:hAnsi="Cambria Math"/>
                <w:sz w:val="28"/>
                <w:szCs w:val="28"/>
              </w:rPr>
              <m:t>J</m:t>
            </m:r>
            <m:r>
              <m:rPr>
                <m:sty m:val="p"/>
              </m:rPr>
              <w:rPr>
                <w:rFonts w:ascii="Cambria Math" w:hAnsi="Cambria Math"/>
                <w:sz w:val="28"/>
                <w:szCs w:val="28"/>
              </w:rPr>
              <m:t>(</m:t>
            </m:r>
            <m:r>
              <w:rPr>
                <w:rFonts w:ascii="Cambria Math" w:hAnsi="Cambria Math"/>
                <w:sz w:val="28"/>
                <w:szCs w:val="28"/>
              </w:rPr>
              <m:t>θ</m:t>
            </m:r>
          </m:e>
          <m:sub>
            <m:r>
              <w:rPr>
                <w:rFonts w:ascii="Cambria Math" w:hAnsi="Cambria Math"/>
                <w:sz w:val="28"/>
                <w:szCs w:val="28"/>
              </w:rPr>
              <m:t>t</m:t>
            </m:r>
          </m:sub>
        </m:sSub>
        <m:r>
          <m:rPr>
            <m:sty m:val="p"/>
          </m:rPr>
          <w:rPr>
            <w:rFonts w:ascii="Cambria Math" w:hAnsi="Cambria Math"/>
            <w:sz w:val="28"/>
            <w:szCs w:val="28"/>
          </w:rPr>
          <m:t>)</m:t>
        </m:r>
      </m:oMath>
      <w:r w:rsidR="000A4143" w:rsidRPr="00F53ADF">
        <w:rPr>
          <w:sz w:val="28"/>
          <w:szCs w:val="28"/>
        </w:rPr>
        <w:t xml:space="preserve"> </w:t>
      </w:r>
      <w:proofErr w:type="spellStart"/>
      <w:r w:rsidR="00BA3FAA" w:rsidRPr="00F53ADF">
        <w:rPr>
          <w:sz w:val="28"/>
          <w:szCs w:val="28"/>
        </w:rPr>
        <w:t>là</w:t>
      </w:r>
      <w:proofErr w:type="spellEnd"/>
      <w:r w:rsidR="00BA3FAA" w:rsidRPr="00F53ADF">
        <w:rPr>
          <w:sz w:val="28"/>
          <w:szCs w:val="28"/>
        </w:rPr>
        <w:t xml:space="preserve"> </w:t>
      </w:r>
      <w:proofErr w:type="spellStart"/>
      <w:r w:rsidR="00BA3FAA" w:rsidRPr="00F53ADF">
        <w:rPr>
          <w:sz w:val="28"/>
          <w:szCs w:val="28"/>
        </w:rPr>
        <w:t>hàm</w:t>
      </w:r>
      <w:proofErr w:type="spellEnd"/>
      <w:r w:rsidR="00BA3FAA" w:rsidRPr="00F53ADF">
        <w:rPr>
          <w:sz w:val="28"/>
          <w:szCs w:val="28"/>
        </w:rPr>
        <w:t xml:space="preserve"> </w:t>
      </w:r>
      <w:proofErr w:type="spellStart"/>
      <w:r w:rsidR="00BA3FAA" w:rsidRPr="00F53ADF">
        <w:rPr>
          <w:sz w:val="28"/>
          <w:szCs w:val="28"/>
        </w:rPr>
        <w:t>mất</w:t>
      </w:r>
      <w:proofErr w:type="spellEnd"/>
      <w:r w:rsidR="00BA3FAA" w:rsidRPr="00F53ADF">
        <w:rPr>
          <w:sz w:val="28"/>
          <w:szCs w:val="28"/>
        </w:rPr>
        <w:t xml:space="preserve"> </w:t>
      </w:r>
      <w:proofErr w:type="spellStart"/>
      <w:r w:rsidR="00BA3FAA" w:rsidRPr="00F53ADF">
        <w:rPr>
          <w:sz w:val="28"/>
          <w:szCs w:val="28"/>
        </w:rPr>
        <w:t>mát</w:t>
      </w:r>
      <w:proofErr w:type="spellEnd"/>
      <w:r w:rsidR="00BA3FAA" w:rsidRPr="00F53ADF">
        <w:rPr>
          <w:sz w:val="28"/>
          <w:szCs w:val="28"/>
        </w:rPr>
        <w:t>.</w:t>
      </w:r>
    </w:p>
    <w:p w14:paraId="68953F67" w14:textId="77777777" w:rsidR="00F5215C" w:rsidRDefault="00DA1225" w:rsidP="00F34774">
      <w:pPr>
        <w:pStyle w:val="Nidungvnbn"/>
        <w:keepNext/>
        <w:jc w:val="center"/>
        <w:rPr>
          <w:i/>
          <w:iCs/>
          <w:color w:val="000000" w:themeColor="text1"/>
          <w:sz w:val="28"/>
          <w:szCs w:val="28"/>
        </w:rPr>
      </w:pPr>
      <w:r w:rsidRPr="00F53ADF">
        <w:rPr>
          <w:noProof/>
          <w:sz w:val="28"/>
          <w:szCs w:val="28"/>
        </w:rPr>
        <w:drawing>
          <wp:inline distT="0" distB="0" distL="0" distR="0" wp14:anchorId="1880D51C" wp14:editId="3B77D465">
            <wp:extent cx="2540000" cy="2540000"/>
            <wp:effectExtent l="0" t="0" r="0" b="0"/>
            <wp:docPr id="1522316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16912" name="Picture 1522316912"/>
                    <pic:cNvPicPr/>
                  </pic:nvPicPr>
                  <pic:blipFill>
                    <a:blip r:embed="rId17">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r w:rsidRPr="00F53ADF">
        <w:rPr>
          <w:noProof/>
          <w:sz w:val="28"/>
          <w:szCs w:val="28"/>
        </w:rPr>
        <w:drawing>
          <wp:inline distT="0" distB="0" distL="0" distR="0" wp14:anchorId="03FD9F3B" wp14:editId="35932099">
            <wp:extent cx="2540000" cy="2540000"/>
            <wp:effectExtent l="0" t="0" r="0" b="0"/>
            <wp:docPr id="737236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6012" name="Picture 737236012"/>
                    <pic:cNvPicPr/>
                  </pic:nvPicPr>
                  <pic:blipFill>
                    <a:blip r:embed="rId18">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4AE407C6" w14:textId="5EC130D5" w:rsidR="00F34774" w:rsidRPr="00F5215C" w:rsidRDefault="00F5215C" w:rsidP="00F5215C">
      <w:pPr>
        <w:pStyle w:val="Caption"/>
        <w:jc w:val="center"/>
        <w:rPr>
          <w:color w:val="000000" w:themeColor="text1"/>
          <w:sz w:val="28"/>
          <w:szCs w:val="28"/>
        </w:rPr>
      </w:pPr>
      <w:bookmarkStart w:id="21" w:name="_Toc154265165"/>
      <w:proofErr w:type="spellStart"/>
      <w:r w:rsidRPr="00F5215C">
        <w:rPr>
          <w:color w:val="000000" w:themeColor="text1"/>
          <w:sz w:val="28"/>
          <w:szCs w:val="28"/>
        </w:rPr>
        <w:t>Hình</w:t>
      </w:r>
      <w:proofErr w:type="spellEnd"/>
      <w:r w:rsidRPr="00F5215C">
        <w:rPr>
          <w:color w:val="000000" w:themeColor="text1"/>
          <w:sz w:val="28"/>
          <w:szCs w:val="28"/>
        </w:rPr>
        <w:t xml:space="preserve"> 3.1.3.2: GD </w:t>
      </w:r>
      <w:proofErr w:type="spellStart"/>
      <w:r w:rsidRPr="00F5215C">
        <w:rPr>
          <w:color w:val="000000" w:themeColor="text1"/>
          <w:sz w:val="28"/>
          <w:szCs w:val="28"/>
        </w:rPr>
        <w:t>không</w:t>
      </w:r>
      <w:proofErr w:type="spellEnd"/>
      <w:r w:rsidRPr="00F5215C">
        <w:rPr>
          <w:color w:val="000000" w:themeColor="text1"/>
          <w:sz w:val="28"/>
          <w:szCs w:val="28"/>
        </w:rPr>
        <w:t xml:space="preserve"> </w:t>
      </w:r>
      <w:proofErr w:type="spellStart"/>
      <w:r w:rsidRPr="00F5215C">
        <w:rPr>
          <w:color w:val="000000" w:themeColor="text1"/>
          <w:sz w:val="28"/>
          <w:szCs w:val="28"/>
        </w:rPr>
        <w:t>có</w:t>
      </w:r>
      <w:proofErr w:type="spellEnd"/>
      <w:r w:rsidRPr="00F5215C">
        <w:rPr>
          <w:color w:val="000000" w:themeColor="text1"/>
          <w:sz w:val="28"/>
          <w:szCs w:val="28"/>
        </w:rPr>
        <w:t xml:space="preserve"> </w:t>
      </w:r>
      <w:proofErr w:type="spellStart"/>
      <w:r w:rsidRPr="00F5215C">
        <w:rPr>
          <w:color w:val="000000" w:themeColor="text1"/>
          <w:sz w:val="28"/>
          <w:szCs w:val="28"/>
        </w:rPr>
        <w:t>và</w:t>
      </w:r>
      <w:proofErr w:type="spellEnd"/>
      <w:r w:rsidRPr="00F5215C">
        <w:rPr>
          <w:color w:val="000000" w:themeColor="text1"/>
          <w:sz w:val="28"/>
          <w:szCs w:val="28"/>
        </w:rPr>
        <w:t xml:space="preserve"> </w:t>
      </w:r>
      <w:proofErr w:type="spellStart"/>
      <w:r w:rsidRPr="00F5215C">
        <w:rPr>
          <w:color w:val="000000" w:themeColor="text1"/>
          <w:sz w:val="28"/>
          <w:szCs w:val="28"/>
        </w:rPr>
        <w:t>có</w:t>
      </w:r>
      <w:proofErr w:type="spellEnd"/>
      <w:r w:rsidRPr="00F5215C">
        <w:rPr>
          <w:color w:val="000000" w:themeColor="text1"/>
          <w:sz w:val="28"/>
          <w:szCs w:val="28"/>
        </w:rPr>
        <w:t xml:space="preserve"> momentum </w:t>
      </w:r>
      <w:bookmarkEnd w:id="21"/>
    </w:p>
    <w:p w14:paraId="45247689" w14:textId="1B9A6339" w:rsidR="00983920" w:rsidRPr="00F53ADF" w:rsidRDefault="000A4143">
      <w:pPr>
        <w:pStyle w:val="Nidungvnbn"/>
        <w:numPr>
          <w:ilvl w:val="0"/>
          <w:numId w:val="7"/>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1DB2B939" w14:textId="57141C59" w:rsidR="00983920" w:rsidRPr="00F53ADF" w:rsidRDefault="00983920">
      <w:pPr>
        <w:pStyle w:val="Nidungvnbn"/>
        <w:numPr>
          <w:ilvl w:val="0"/>
          <w:numId w:val="33"/>
        </w:numPr>
        <w:rPr>
          <w:sz w:val="28"/>
          <w:szCs w:val="28"/>
        </w:rPr>
      </w:pP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Gradient Descent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tới</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Global Minimum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dừng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ở Local Minimum.</w:t>
      </w:r>
    </w:p>
    <w:p w14:paraId="467B88ED" w14:textId="0A566762" w:rsidR="000A4143" w:rsidRPr="00F53ADF" w:rsidRDefault="000A4143">
      <w:pPr>
        <w:pStyle w:val="Nidungvnbn"/>
        <w:numPr>
          <w:ilvl w:val="0"/>
          <w:numId w:val="7"/>
        </w:numPr>
        <w:rPr>
          <w:b/>
          <w:bCs/>
          <w:sz w:val="28"/>
          <w:szCs w:val="28"/>
        </w:rPr>
      </w:pPr>
      <w:proofErr w:type="spellStart"/>
      <w:r w:rsidRPr="00F53ADF">
        <w:rPr>
          <w:b/>
          <w:bCs/>
          <w:sz w:val="28"/>
          <w:szCs w:val="28"/>
        </w:rPr>
        <w:t>Nhược</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46B05A43" w14:textId="764A15CC" w:rsidR="004E1C0B" w:rsidRPr="00F53ADF" w:rsidRDefault="004E1C0B">
      <w:pPr>
        <w:pStyle w:val="Nidungvnbn"/>
        <w:numPr>
          <w:ilvl w:val="0"/>
          <w:numId w:val="33"/>
        </w:numPr>
        <w:rPr>
          <w:sz w:val="28"/>
          <w:szCs w:val="28"/>
        </w:rPr>
      </w:pP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ở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GD with Momentum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thêm</w:t>
      </w:r>
      <w:proofErr w:type="spellEnd"/>
      <w:r w:rsidRPr="00F53ADF">
        <w:rPr>
          <w:sz w:val="28"/>
          <w:szCs w:val="28"/>
        </w:rPr>
        <w:t xml:space="preserve"> </w:t>
      </w:r>
      <w:proofErr w:type="spellStart"/>
      <w:r w:rsidRPr="00F53ADF">
        <w:rPr>
          <w:sz w:val="28"/>
          <w:szCs w:val="28"/>
        </w:rPr>
        <w:t>khá</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 xml:space="preserve"> </w:t>
      </w:r>
      <w:proofErr w:type="spellStart"/>
      <w:r w:rsidRPr="00F53ADF">
        <w:rPr>
          <w:sz w:val="28"/>
          <w:szCs w:val="28"/>
        </w:rPr>
        <w:t>dao</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đích</w:t>
      </w:r>
      <w:proofErr w:type="spellEnd"/>
      <w:r w:rsidRPr="00F53ADF">
        <w:rPr>
          <w:sz w:val="28"/>
          <w:szCs w:val="28"/>
        </w:rPr>
        <w:t xml:space="preserve"> </w:t>
      </w:r>
      <w:proofErr w:type="gramStart"/>
      <w:r w:rsidRPr="00F53ADF">
        <w:rPr>
          <w:sz w:val="28"/>
          <w:szCs w:val="28"/>
        </w:rPr>
        <w:t xml:space="preserve">( </w:t>
      </w:r>
      <w:proofErr w:type="spellStart"/>
      <w:r w:rsidRPr="00F53ADF">
        <w:rPr>
          <w:sz w:val="28"/>
          <w:szCs w:val="28"/>
        </w:rPr>
        <w:t>điều</w:t>
      </w:r>
      <w:proofErr w:type="spellEnd"/>
      <w:proofErr w:type="gram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hiển</w:t>
      </w:r>
      <w:proofErr w:type="spellEnd"/>
      <w:r w:rsidRPr="00F53ADF">
        <w:rPr>
          <w:sz w:val="28"/>
          <w:szCs w:val="28"/>
        </w:rPr>
        <w:t xml:space="preserve">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đà</w:t>
      </w:r>
      <w:proofErr w:type="spellEnd"/>
      <w:r w:rsidRPr="00F53ADF">
        <w:rPr>
          <w:sz w:val="28"/>
          <w:szCs w:val="28"/>
        </w:rPr>
        <w:t>).</w:t>
      </w:r>
    </w:p>
    <w:p w14:paraId="72FF91CE" w14:textId="3FFF014A" w:rsidR="00D20E94" w:rsidRPr="00F53ADF" w:rsidRDefault="00D20E94">
      <w:pPr>
        <w:pStyle w:val="Heading4"/>
        <w:numPr>
          <w:ilvl w:val="2"/>
          <w:numId w:val="44"/>
        </w:numPr>
      </w:pPr>
      <w:bookmarkStart w:id="22" w:name="_Toc154263622"/>
      <w:proofErr w:type="spellStart"/>
      <w:r w:rsidRPr="00F53ADF">
        <w:t>Adagrad</w:t>
      </w:r>
      <w:bookmarkEnd w:id="22"/>
      <w:proofErr w:type="spellEnd"/>
    </w:p>
    <w:p w14:paraId="44348784" w14:textId="4FBEB270" w:rsidR="00991343" w:rsidRPr="00F53ADF" w:rsidRDefault="000A4143" w:rsidP="00BE1F45">
      <w:pPr>
        <w:pStyle w:val="Nidungvnbn"/>
        <w:rPr>
          <w:sz w:val="28"/>
          <w:szCs w:val="28"/>
        </w:rPr>
      </w:pPr>
      <w:proofErr w:type="spellStart"/>
      <w:r w:rsidRPr="00F53ADF">
        <w:rPr>
          <w:sz w:val="28"/>
          <w:szCs w:val="28"/>
        </w:rPr>
        <w:t>Adagrad</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kế</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learning rate </w:t>
      </w:r>
      <w:proofErr w:type="spellStart"/>
      <w:r w:rsidRPr="00F53ADF">
        <w:rPr>
          <w:sz w:val="28"/>
          <w:szCs w:val="28"/>
        </w:rPr>
        <w:t>phụ</w:t>
      </w:r>
      <w:proofErr w:type="spellEnd"/>
      <w:r w:rsidRPr="00F53ADF">
        <w:rPr>
          <w:sz w:val="28"/>
          <w:szCs w:val="28"/>
        </w:rPr>
        <w:t xml:space="preserve"> </w:t>
      </w:r>
      <w:proofErr w:type="spellStart"/>
      <w:r w:rsidRPr="00F53ADF">
        <w:rPr>
          <w:sz w:val="28"/>
          <w:szCs w:val="28"/>
        </w:rPr>
        <w:t>thuộc</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gradient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learning rate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gradient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tăng</w:t>
      </w:r>
      <w:proofErr w:type="spellEnd"/>
      <w:r w:rsidRPr="00F53ADF">
        <w:rPr>
          <w:sz w:val="28"/>
          <w:szCs w:val="28"/>
        </w:rPr>
        <w:t xml:space="preserve"> learning rate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gradient </w:t>
      </w:r>
      <w:proofErr w:type="spellStart"/>
      <w:r w:rsidRPr="00F53ADF">
        <w:rPr>
          <w:sz w:val="28"/>
          <w:szCs w:val="28"/>
        </w:rPr>
        <w:t>nhỏ</w:t>
      </w:r>
      <w:proofErr w:type="spellEnd"/>
      <w:r w:rsidRPr="00F53ADF">
        <w:rPr>
          <w:sz w:val="28"/>
          <w:szCs w:val="28"/>
        </w:rPr>
        <w:t>.</w:t>
      </w:r>
    </w:p>
    <w:p w14:paraId="24302571" w14:textId="2D9852F7" w:rsidR="00357328" w:rsidRPr="00F53ADF" w:rsidRDefault="00357328">
      <w:pPr>
        <w:pStyle w:val="Nidungvnbn"/>
        <w:numPr>
          <w:ilvl w:val="0"/>
          <w:numId w:val="8"/>
        </w:numPr>
        <w:rPr>
          <w:b/>
          <w:sz w:val="28"/>
          <w:szCs w:val="28"/>
        </w:rPr>
      </w:pPr>
      <w:proofErr w:type="spellStart"/>
      <w:r w:rsidRPr="00F53ADF">
        <w:rPr>
          <w:b/>
          <w:sz w:val="28"/>
          <w:szCs w:val="28"/>
        </w:rPr>
        <w:t>Nguyên</w:t>
      </w:r>
      <w:proofErr w:type="spellEnd"/>
      <w:r w:rsidRPr="00F53ADF">
        <w:rPr>
          <w:b/>
          <w:sz w:val="28"/>
          <w:szCs w:val="28"/>
        </w:rPr>
        <w:t xml:space="preserve"> </w:t>
      </w:r>
      <w:proofErr w:type="spellStart"/>
      <w:r w:rsidRPr="00F53ADF">
        <w:rPr>
          <w:b/>
          <w:sz w:val="28"/>
          <w:szCs w:val="28"/>
        </w:rPr>
        <w:t>lý</w:t>
      </w:r>
      <w:proofErr w:type="spellEnd"/>
      <w:r w:rsidRPr="00F53ADF">
        <w:rPr>
          <w:b/>
          <w:sz w:val="28"/>
          <w:szCs w:val="28"/>
        </w:rPr>
        <w:t xml:space="preserve"> </w:t>
      </w:r>
      <w:proofErr w:type="spellStart"/>
      <w:r w:rsidRPr="00F53ADF">
        <w:rPr>
          <w:b/>
          <w:sz w:val="28"/>
          <w:szCs w:val="28"/>
        </w:rPr>
        <w:t>hoạt</w:t>
      </w:r>
      <w:proofErr w:type="spellEnd"/>
      <w:r w:rsidRPr="00F53ADF">
        <w:rPr>
          <w:b/>
          <w:sz w:val="28"/>
          <w:szCs w:val="28"/>
        </w:rPr>
        <w:t xml:space="preserve"> </w:t>
      </w:r>
      <w:proofErr w:type="spellStart"/>
      <w:r w:rsidRPr="00F53ADF">
        <w:rPr>
          <w:b/>
          <w:sz w:val="28"/>
          <w:szCs w:val="28"/>
        </w:rPr>
        <w:t>động</w:t>
      </w:r>
      <w:proofErr w:type="spellEnd"/>
      <w:r w:rsidRPr="00F53ADF">
        <w:rPr>
          <w:b/>
          <w:sz w:val="28"/>
          <w:szCs w:val="28"/>
        </w:rPr>
        <w:t>:</w:t>
      </w:r>
    </w:p>
    <w:p w14:paraId="5030CBBC" w14:textId="408CC635" w:rsidR="00357328" w:rsidRPr="00F53ADF" w:rsidRDefault="00F33629">
      <w:pPr>
        <w:pStyle w:val="Nidungvnbn"/>
        <w:numPr>
          <w:ilvl w:val="0"/>
          <w:numId w:val="34"/>
        </w:numPr>
        <w:rPr>
          <w:bCs/>
          <w:sz w:val="28"/>
          <w:szCs w:val="28"/>
        </w:rPr>
      </w:pPr>
      <w:proofErr w:type="spellStart"/>
      <w:r w:rsidRPr="00F53ADF">
        <w:rPr>
          <w:bCs/>
          <w:sz w:val="28"/>
          <w:szCs w:val="28"/>
        </w:rPr>
        <w:t>AdaGrad</w:t>
      </w:r>
      <w:proofErr w:type="spellEnd"/>
      <w:r w:rsidRPr="00F53ADF">
        <w:rPr>
          <w:bCs/>
          <w:sz w:val="28"/>
          <w:szCs w:val="28"/>
        </w:rPr>
        <w:t xml:space="preserve"> </w:t>
      </w:r>
      <w:proofErr w:type="spellStart"/>
      <w:r w:rsidRPr="00F53ADF">
        <w:rPr>
          <w:bCs/>
          <w:sz w:val="28"/>
          <w:szCs w:val="28"/>
        </w:rPr>
        <w:t>tích</w:t>
      </w:r>
      <w:proofErr w:type="spellEnd"/>
      <w:r w:rsidRPr="00F53ADF">
        <w:rPr>
          <w:bCs/>
          <w:sz w:val="28"/>
          <w:szCs w:val="28"/>
        </w:rPr>
        <w:t xml:space="preserve"> </w:t>
      </w:r>
      <w:proofErr w:type="spellStart"/>
      <w:r w:rsidRPr="00F53ADF">
        <w:rPr>
          <w:bCs/>
          <w:sz w:val="28"/>
          <w:szCs w:val="28"/>
        </w:rPr>
        <w:t>lũy</w:t>
      </w:r>
      <w:proofErr w:type="spellEnd"/>
      <w:r w:rsidRPr="00F53ADF">
        <w:rPr>
          <w:bCs/>
          <w:sz w:val="28"/>
          <w:szCs w:val="28"/>
        </w:rPr>
        <w:t xml:space="preserve"> </w:t>
      </w:r>
      <w:proofErr w:type="spellStart"/>
      <w:r w:rsidRPr="00F53ADF">
        <w:rPr>
          <w:bCs/>
          <w:sz w:val="28"/>
          <w:szCs w:val="28"/>
        </w:rPr>
        <w:t>bình</w:t>
      </w:r>
      <w:proofErr w:type="spellEnd"/>
      <w:r w:rsidRPr="00F53ADF">
        <w:rPr>
          <w:bCs/>
          <w:sz w:val="28"/>
          <w:szCs w:val="28"/>
        </w:rPr>
        <w:t xml:space="preserve"> </w:t>
      </w:r>
      <w:proofErr w:type="spellStart"/>
      <w:r w:rsidRPr="00F53ADF">
        <w:rPr>
          <w:bCs/>
          <w:sz w:val="28"/>
          <w:szCs w:val="28"/>
        </w:rPr>
        <w:t>phương</w:t>
      </w:r>
      <w:proofErr w:type="spellEnd"/>
      <w:r w:rsidRPr="00F53ADF">
        <w:rPr>
          <w:bCs/>
          <w:sz w:val="28"/>
          <w:szCs w:val="28"/>
        </w:rPr>
        <w:t xml:space="preserve"> </w:t>
      </w:r>
      <w:proofErr w:type="spellStart"/>
      <w:r w:rsidRPr="00F53ADF">
        <w:rPr>
          <w:bCs/>
          <w:sz w:val="28"/>
          <w:szCs w:val="28"/>
        </w:rPr>
        <w:t>của</w:t>
      </w:r>
      <w:proofErr w:type="spellEnd"/>
      <w:r w:rsidRPr="00F53ADF">
        <w:rPr>
          <w:bCs/>
          <w:sz w:val="28"/>
          <w:szCs w:val="28"/>
        </w:rPr>
        <w:t xml:space="preserve"> gradient </w:t>
      </w:r>
      <w:proofErr w:type="spellStart"/>
      <w:r w:rsidRPr="00F53ADF">
        <w:rPr>
          <w:bCs/>
          <w:sz w:val="28"/>
          <w:szCs w:val="28"/>
        </w:rPr>
        <w:t>cho</w:t>
      </w:r>
      <w:proofErr w:type="spellEnd"/>
      <w:r w:rsidRPr="00F53ADF">
        <w:rPr>
          <w:bCs/>
          <w:sz w:val="28"/>
          <w:szCs w:val="28"/>
        </w:rPr>
        <w:t xml:space="preserve"> </w:t>
      </w:r>
      <w:proofErr w:type="spellStart"/>
      <w:r w:rsidRPr="00F53ADF">
        <w:rPr>
          <w:bCs/>
          <w:sz w:val="28"/>
          <w:szCs w:val="28"/>
        </w:rPr>
        <w:t>mỗi</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và</w:t>
      </w:r>
      <w:proofErr w:type="spellEnd"/>
      <w:r w:rsidRPr="00F53ADF">
        <w:rPr>
          <w:bCs/>
          <w:sz w:val="28"/>
          <w:szCs w:val="28"/>
        </w:rPr>
        <w:t xml:space="preserve"> </w:t>
      </w:r>
      <w:proofErr w:type="spellStart"/>
      <w:r w:rsidRPr="00F53ADF">
        <w:rPr>
          <w:bCs/>
          <w:sz w:val="28"/>
          <w:szCs w:val="28"/>
        </w:rPr>
        <w:t>sử</w:t>
      </w:r>
      <w:proofErr w:type="spellEnd"/>
      <w:r w:rsidRPr="00F53ADF">
        <w:rPr>
          <w:bCs/>
          <w:sz w:val="28"/>
          <w:szCs w:val="28"/>
        </w:rPr>
        <w:t xml:space="preserve"> </w:t>
      </w:r>
      <w:proofErr w:type="spellStart"/>
      <w:r w:rsidRPr="00F53ADF">
        <w:rPr>
          <w:bCs/>
          <w:sz w:val="28"/>
          <w:szCs w:val="28"/>
        </w:rPr>
        <w:t>dụng</w:t>
      </w:r>
      <w:proofErr w:type="spellEnd"/>
      <w:r w:rsidRPr="00F53ADF">
        <w:rPr>
          <w:bCs/>
          <w:sz w:val="28"/>
          <w:szCs w:val="28"/>
        </w:rPr>
        <w:t xml:space="preserve"> </w:t>
      </w:r>
      <w:proofErr w:type="spellStart"/>
      <w:r w:rsidRPr="00F53ADF">
        <w:rPr>
          <w:bCs/>
          <w:sz w:val="28"/>
          <w:szCs w:val="28"/>
        </w:rPr>
        <w:t>nó</w:t>
      </w:r>
      <w:proofErr w:type="spellEnd"/>
      <w:r w:rsidRPr="00F53ADF">
        <w:rPr>
          <w:bCs/>
          <w:sz w:val="28"/>
          <w:szCs w:val="28"/>
        </w:rPr>
        <w:t xml:space="preserve"> </w:t>
      </w:r>
      <w:proofErr w:type="spellStart"/>
      <w:r w:rsidRPr="00F53ADF">
        <w:rPr>
          <w:bCs/>
          <w:sz w:val="28"/>
          <w:szCs w:val="28"/>
        </w:rPr>
        <w:t>để</w:t>
      </w:r>
      <w:proofErr w:type="spellEnd"/>
      <w:r w:rsidRPr="00F53ADF">
        <w:rPr>
          <w:bCs/>
          <w:sz w:val="28"/>
          <w:szCs w:val="28"/>
        </w:rPr>
        <w:t xml:space="preserve"> </w:t>
      </w:r>
      <w:proofErr w:type="spellStart"/>
      <w:r w:rsidRPr="00F53ADF">
        <w:rPr>
          <w:bCs/>
          <w:sz w:val="28"/>
          <w:szCs w:val="28"/>
        </w:rPr>
        <w:t>điều</w:t>
      </w:r>
      <w:proofErr w:type="spellEnd"/>
      <w:r w:rsidRPr="00F53ADF">
        <w:rPr>
          <w:bCs/>
          <w:sz w:val="28"/>
          <w:szCs w:val="28"/>
        </w:rPr>
        <w:t xml:space="preserve"> </w:t>
      </w:r>
      <w:proofErr w:type="spellStart"/>
      <w:r w:rsidRPr="00F53ADF">
        <w:rPr>
          <w:bCs/>
          <w:sz w:val="28"/>
          <w:szCs w:val="28"/>
        </w:rPr>
        <w:t>chỉnh</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mà</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gradient </w:t>
      </w:r>
      <w:proofErr w:type="spellStart"/>
      <w:r w:rsidRPr="00F53ADF">
        <w:rPr>
          <w:bCs/>
          <w:sz w:val="28"/>
          <w:szCs w:val="28"/>
        </w:rPr>
        <w:t>lớn</w:t>
      </w:r>
      <w:proofErr w:type="spellEnd"/>
      <w:r w:rsidRPr="00F53ADF">
        <w:rPr>
          <w:bCs/>
          <w:sz w:val="28"/>
          <w:szCs w:val="28"/>
        </w:rPr>
        <w:t xml:space="preserve"> </w:t>
      </w:r>
      <w:proofErr w:type="spellStart"/>
      <w:r w:rsidRPr="00F53ADF">
        <w:rPr>
          <w:bCs/>
          <w:sz w:val="28"/>
          <w:szCs w:val="28"/>
        </w:rPr>
        <w:t>hơn</w:t>
      </w:r>
      <w:proofErr w:type="spellEnd"/>
      <w:r w:rsidRPr="00F53ADF">
        <w:rPr>
          <w:bCs/>
          <w:sz w:val="28"/>
          <w:szCs w:val="28"/>
        </w:rPr>
        <w:t xml:space="preserve"> </w:t>
      </w:r>
      <w:proofErr w:type="spellStart"/>
      <w:r w:rsidRPr="00F53ADF">
        <w:rPr>
          <w:bCs/>
          <w:sz w:val="28"/>
          <w:szCs w:val="28"/>
        </w:rPr>
        <w:t>sẽ</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lastRenderedPageBreak/>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giảm</w:t>
      </w:r>
      <w:proofErr w:type="spellEnd"/>
      <w:r w:rsidRPr="00F53ADF">
        <w:rPr>
          <w:bCs/>
          <w:sz w:val="28"/>
          <w:szCs w:val="28"/>
        </w:rPr>
        <w:t xml:space="preserve"> </w:t>
      </w:r>
      <w:proofErr w:type="spellStart"/>
      <w:r w:rsidRPr="00F53ADF">
        <w:rPr>
          <w:bCs/>
          <w:sz w:val="28"/>
          <w:szCs w:val="28"/>
        </w:rPr>
        <w:t>nhanh</w:t>
      </w:r>
      <w:proofErr w:type="spellEnd"/>
      <w:r w:rsidRPr="00F53ADF">
        <w:rPr>
          <w:bCs/>
          <w:sz w:val="28"/>
          <w:szCs w:val="28"/>
        </w:rPr>
        <w:t xml:space="preserve"> </w:t>
      </w:r>
      <w:proofErr w:type="spellStart"/>
      <w:r w:rsidRPr="00F53ADF">
        <w:rPr>
          <w:bCs/>
          <w:sz w:val="28"/>
          <w:szCs w:val="28"/>
        </w:rPr>
        <w:t>chóng</w:t>
      </w:r>
      <w:proofErr w:type="spellEnd"/>
      <w:r w:rsidRPr="00F53ADF">
        <w:rPr>
          <w:bCs/>
          <w:sz w:val="28"/>
          <w:szCs w:val="28"/>
        </w:rPr>
        <w:t xml:space="preserve"> </w:t>
      </w:r>
      <w:proofErr w:type="spellStart"/>
      <w:r w:rsidRPr="00F53ADF">
        <w:rPr>
          <w:bCs/>
          <w:sz w:val="28"/>
          <w:szCs w:val="28"/>
        </w:rPr>
        <w:t>hơn</w:t>
      </w:r>
      <w:proofErr w:type="spellEnd"/>
      <w:r w:rsidRPr="00F53ADF">
        <w:rPr>
          <w:bCs/>
          <w:sz w:val="28"/>
          <w:szCs w:val="28"/>
        </w:rPr>
        <w:t xml:space="preserve">, </w:t>
      </w:r>
      <w:proofErr w:type="spellStart"/>
      <w:r w:rsidRPr="00F53ADF">
        <w:rPr>
          <w:bCs/>
          <w:sz w:val="28"/>
          <w:szCs w:val="28"/>
        </w:rPr>
        <w:t>trong</w:t>
      </w:r>
      <w:proofErr w:type="spellEnd"/>
      <w:r w:rsidRPr="00F53ADF">
        <w:rPr>
          <w:bCs/>
          <w:sz w:val="28"/>
          <w:szCs w:val="28"/>
        </w:rPr>
        <w:t xml:space="preserve"> </w:t>
      </w:r>
      <w:proofErr w:type="spellStart"/>
      <w:r w:rsidRPr="00F53ADF">
        <w:rPr>
          <w:bCs/>
          <w:sz w:val="28"/>
          <w:szCs w:val="28"/>
        </w:rPr>
        <w:t>khi</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gradient </w:t>
      </w:r>
      <w:proofErr w:type="spellStart"/>
      <w:r w:rsidRPr="00F53ADF">
        <w:rPr>
          <w:bCs/>
          <w:sz w:val="28"/>
          <w:szCs w:val="28"/>
        </w:rPr>
        <w:t>nhỏ</w:t>
      </w:r>
      <w:proofErr w:type="spellEnd"/>
      <w:r w:rsidRPr="00F53ADF">
        <w:rPr>
          <w:bCs/>
          <w:sz w:val="28"/>
          <w:szCs w:val="28"/>
        </w:rPr>
        <w:t xml:space="preserve"> </w:t>
      </w:r>
      <w:proofErr w:type="spellStart"/>
      <w:r w:rsidRPr="00F53ADF">
        <w:rPr>
          <w:bCs/>
          <w:sz w:val="28"/>
          <w:szCs w:val="28"/>
        </w:rPr>
        <w:t>sẽ</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tỉ</w:t>
      </w:r>
      <w:proofErr w:type="spellEnd"/>
      <w:r w:rsidRPr="00F53ADF">
        <w:rPr>
          <w:bCs/>
          <w:sz w:val="28"/>
          <w:szCs w:val="28"/>
        </w:rPr>
        <w:t xml:space="preserve"> </w:t>
      </w:r>
      <w:proofErr w:type="spellStart"/>
      <w:r w:rsidRPr="00F53ADF">
        <w:rPr>
          <w:bCs/>
          <w:sz w:val="28"/>
          <w:szCs w:val="28"/>
        </w:rPr>
        <w:t>lệ</w:t>
      </w:r>
      <w:proofErr w:type="spellEnd"/>
      <w:r w:rsidRPr="00F53ADF">
        <w:rPr>
          <w:bCs/>
          <w:sz w:val="28"/>
          <w:szCs w:val="28"/>
        </w:rPr>
        <w:t xml:space="preserve"> </w:t>
      </w:r>
      <w:proofErr w:type="spellStart"/>
      <w:r w:rsidRPr="00F53ADF">
        <w:rPr>
          <w:bCs/>
          <w:sz w:val="28"/>
          <w:szCs w:val="28"/>
        </w:rPr>
        <w:t>học</w:t>
      </w:r>
      <w:proofErr w:type="spellEnd"/>
      <w:r w:rsidRPr="00F53ADF">
        <w:rPr>
          <w:bCs/>
          <w:sz w:val="28"/>
          <w:szCs w:val="28"/>
        </w:rPr>
        <w:t xml:space="preserve"> </w:t>
      </w:r>
      <w:proofErr w:type="spellStart"/>
      <w:r w:rsidRPr="00F53ADF">
        <w:rPr>
          <w:bCs/>
          <w:sz w:val="28"/>
          <w:szCs w:val="28"/>
        </w:rPr>
        <w:t>tăng</w:t>
      </w:r>
      <w:proofErr w:type="spellEnd"/>
      <w:r w:rsidRPr="00F53ADF">
        <w:rPr>
          <w:bCs/>
          <w:sz w:val="28"/>
          <w:szCs w:val="28"/>
        </w:rPr>
        <w:t xml:space="preserve"> </w:t>
      </w:r>
      <w:proofErr w:type="spellStart"/>
      <w:r w:rsidRPr="00F53ADF">
        <w:rPr>
          <w:bCs/>
          <w:sz w:val="28"/>
          <w:szCs w:val="28"/>
        </w:rPr>
        <w:t>lên</w:t>
      </w:r>
      <w:proofErr w:type="spellEnd"/>
      <w:r w:rsidRPr="00F53ADF">
        <w:rPr>
          <w:bCs/>
          <w:sz w:val="28"/>
          <w:szCs w:val="28"/>
        </w:rPr>
        <w:t xml:space="preserve">. </w:t>
      </w:r>
      <w:proofErr w:type="spellStart"/>
      <w:r w:rsidRPr="00F53ADF">
        <w:rPr>
          <w:bCs/>
          <w:sz w:val="28"/>
          <w:szCs w:val="28"/>
        </w:rPr>
        <w:t>Điều</w:t>
      </w:r>
      <w:proofErr w:type="spellEnd"/>
      <w:r w:rsidRPr="00F53ADF">
        <w:rPr>
          <w:bCs/>
          <w:sz w:val="28"/>
          <w:szCs w:val="28"/>
        </w:rPr>
        <w:t xml:space="preserve"> </w:t>
      </w:r>
      <w:proofErr w:type="spellStart"/>
      <w:r w:rsidRPr="00F53ADF">
        <w:rPr>
          <w:bCs/>
          <w:sz w:val="28"/>
          <w:szCs w:val="28"/>
        </w:rPr>
        <w:t>này</w:t>
      </w:r>
      <w:proofErr w:type="spellEnd"/>
      <w:r w:rsidRPr="00F53ADF">
        <w:rPr>
          <w:bCs/>
          <w:sz w:val="28"/>
          <w:szCs w:val="28"/>
        </w:rPr>
        <w:t xml:space="preserve"> </w:t>
      </w:r>
      <w:proofErr w:type="spellStart"/>
      <w:r w:rsidRPr="00F53ADF">
        <w:rPr>
          <w:bCs/>
          <w:sz w:val="28"/>
          <w:szCs w:val="28"/>
        </w:rPr>
        <w:t>giúp</w:t>
      </w:r>
      <w:proofErr w:type="spellEnd"/>
      <w:r w:rsidRPr="00F53ADF">
        <w:rPr>
          <w:bCs/>
          <w:sz w:val="28"/>
          <w:szCs w:val="28"/>
        </w:rPr>
        <w:t xml:space="preserve"> </w:t>
      </w:r>
      <w:proofErr w:type="spellStart"/>
      <w:r w:rsidRPr="00F53ADF">
        <w:rPr>
          <w:bCs/>
          <w:sz w:val="28"/>
          <w:szCs w:val="28"/>
        </w:rPr>
        <w:t>đối</w:t>
      </w:r>
      <w:proofErr w:type="spellEnd"/>
      <w:r w:rsidRPr="00F53ADF">
        <w:rPr>
          <w:bCs/>
          <w:sz w:val="28"/>
          <w:szCs w:val="28"/>
        </w:rPr>
        <w:t xml:space="preserve"> </w:t>
      </w:r>
      <w:proofErr w:type="spellStart"/>
      <w:r w:rsidRPr="00F53ADF">
        <w:rPr>
          <w:bCs/>
          <w:sz w:val="28"/>
          <w:szCs w:val="28"/>
        </w:rPr>
        <w:t>phó</w:t>
      </w:r>
      <w:proofErr w:type="spellEnd"/>
      <w:r w:rsidRPr="00F53ADF">
        <w:rPr>
          <w:bCs/>
          <w:sz w:val="28"/>
          <w:szCs w:val="28"/>
        </w:rPr>
        <w:t xml:space="preserve"> </w:t>
      </w:r>
      <w:proofErr w:type="spellStart"/>
      <w:r w:rsidRPr="00F53ADF">
        <w:rPr>
          <w:bCs/>
          <w:sz w:val="28"/>
          <w:szCs w:val="28"/>
        </w:rPr>
        <w:t>tốt</w:t>
      </w:r>
      <w:proofErr w:type="spellEnd"/>
      <w:r w:rsidRPr="00F53ADF">
        <w:rPr>
          <w:bCs/>
          <w:sz w:val="28"/>
          <w:szCs w:val="28"/>
        </w:rPr>
        <w:t xml:space="preserve"> </w:t>
      </w:r>
      <w:proofErr w:type="spellStart"/>
      <w:r w:rsidRPr="00F53ADF">
        <w:rPr>
          <w:bCs/>
          <w:sz w:val="28"/>
          <w:szCs w:val="28"/>
        </w:rPr>
        <w:t>với</w:t>
      </w:r>
      <w:proofErr w:type="spellEnd"/>
      <w:r w:rsidRPr="00F53ADF">
        <w:rPr>
          <w:bCs/>
          <w:sz w:val="28"/>
          <w:szCs w:val="28"/>
        </w:rPr>
        <w:t xml:space="preserve"> </w:t>
      </w:r>
      <w:proofErr w:type="spellStart"/>
      <w:r w:rsidRPr="00F53ADF">
        <w:rPr>
          <w:bCs/>
          <w:sz w:val="28"/>
          <w:szCs w:val="28"/>
        </w:rPr>
        <w:t>vấn</w:t>
      </w:r>
      <w:proofErr w:type="spellEnd"/>
      <w:r w:rsidRPr="00F53ADF">
        <w:rPr>
          <w:bCs/>
          <w:sz w:val="28"/>
          <w:szCs w:val="28"/>
        </w:rPr>
        <w:t xml:space="preserve"> </w:t>
      </w:r>
      <w:proofErr w:type="spellStart"/>
      <w:r w:rsidRPr="00F53ADF">
        <w:rPr>
          <w:bCs/>
          <w:sz w:val="28"/>
          <w:szCs w:val="28"/>
        </w:rPr>
        <w:t>đề</w:t>
      </w:r>
      <w:proofErr w:type="spellEnd"/>
      <w:r w:rsidRPr="00F53ADF">
        <w:rPr>
          <w:bCs/>
          <w:sz w:val="28"/>
          <w:szCs w:val="28"/>
        </w:rPr>
        <w:t xml:space="preserve"> </w:t>
      </w:r>
      <w:proofErr w:type="spellStart"/>
      <w:r w:rsidRPr="00F53ADF">
        <w:rPr>
          <w:bCs/>
          <w:sz w:val="28"/>
          <w:szCs w:val="28"/>
        </w:rPr>
        <w:t>của</w:t>
      </w:r>
      <w:proofErr w:type="spellEnd"/>
      <w:r w:rsidRPr="00F53ADF">
        <w:rPr>
          <w:bCs/>
          <w:sz w:val="28"/>
          <w:szCs w:val="28"/>
        </w:rPr>
        <w:t xml:space="preserve"> </w:t>
      </w:r>
      <w:proofErr w:type="spellStart"/>
      <w:r w:rsidRPr="00F53ADF">
        <w:rPr>
          <w:bCs/>
          <w:sz w:val="28"/>
          <w:szCs w:val="28"/>
        </w:rPr>
        <w:t>các</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độ</w:t>
      </w:r>
      <w:proofErr w:type="spellEnd"/>
      <w:r w:rsidRPr="00F53ADF">
        <w:rPr>
          <w:bCs/>
          <w:sz w:val="28"/>
          <w:szCs w:val="28"/>
        </w:rPr>
        <w:t xml:space="preserve"> </w:t>
      </w:r>
      <w:proofErr w:type="spellStart"/>
      <w:r w:rsidRPr="00F53ADF">
        <w:rPr>
          <w:bCs/>
          <w:sz w:val="28"/>
          <w:szCs w:val="28"/>
        </w:rPr>
        <w:t>nhạy</w:t>
      </w:r>
      <w:proofErr w:type="spellEnd"/>
      <w:r w:rsidRPr="00F53ADF">
        <w:rPr>
          <w:bCs/>
          <w:sz w:val="28"/>
          <w:szCs w:val="28"/>
        </w:rPr>
        <w:t xml:space="preserve"> </w:t>
      </w:r>
      <w:proofErr w:type="spellStart"/>
      <w:r w:rsidRPr="00F53ADF">
        <w:rPr>
          <w:bCs/>
          <w:sz w:val="28"/>
          <w:szCs w:val="28"/>
        </w:rPr>
        <w:t>cao</w:t>
      </w:r>
      <w:proofErr w:type="spellEnd"/>
      <w:r w:rsidRPr="00F53ADF">
        <w:rPr>
          <w:bCs/>
          <w:sz w:val="28"/>
          <w:szCs w:val="28"/>
        </w:rPr>
        <w:t xml:space="preserve"> </w:t>
      </w:r>
      <w:proofErr w:type="spellStart"/>
      <w:r w:rsidRPr="00F53ADF">
        <w:rPr>
          <w:bCs/>
          <w:sz w:val="28"/>
          <w:szCs w:val="28"/>
        </w:rPr>
        <w:t>và</w:t>
      </w:r>
      <w:proofErr w:type="spellEnd"/>
      <w:r w:rsidRPr="00F53ADF">
        <w:rPr>
          <w:bCs/>
          <w:sz w:val="28"/>
          <w:szCs w:val="28"/>
        </w:rPr>
        <w:t xml:space="preserve"> </w:t>
      </w:r>
      <w:proofErr w:type="spellStart"/>
      <w:r w:rsidRPr="00F53ADF">
        <w:rPr>
          <w:bCs/>
          <w:sz w:val="28"/>
          <w:szCs w:val="28"/>
        </w:rPr>
        <w:t>tham</w:t>
      </w:r>
      <w:proofErr w:type="spellEnd"/>
      <w:r w:rsidRPr="00F53ADF">
        <w:rPr>
          <w:bCs/>
          <w:sz w:val="28"/>
          <w:szCs w:val="28"/>
        </w:rPr>
        <w:t xml:space="preserve"> </w:t>
      </w:r>
      <w:proofErr w:type="spellStart"/>
      <w:r w:rsidRPr="00F53ADF">
        <w:rPr>
          <w:bCs/>
          <w:sz w:val="28"/>
          <w:szCs w:val="28"/>
        </w:rPr>
        <w:t>số</w:t>
      </w:r>
      <w:proofErr w:type="spellEnd"/>
      <w:r w:rsidRPr="00F53ADF">
        <w:rPr>
          <w:bCs/>
          <w:sz w:val="28"/>
          <w:szCs w:val="28"/>
        </w:rPr>
        <w:t xml:space="preserve"> </w:t>
      </w:r>
      <w:proofErr w:type="spellStart"/>
      <w:r w:rsidRPr="00F53ADF">
        <w:rPr>
          <w:bCs/>
          <w:sz w:val="28"/>
          <w:szCs w:val="28"/>
        </w:rPr>
        <w:t>có</w:t>
      </w:r>
      <w:proofErr w:type="spellEnd"/>
      <w:r w:rsidRPr="00F53ADF">
        <w:rPr>
          <w:bCs/>
          <w:sz w:val="28"/>
          <w:szCs w:val="28"/>
        </w:rPr>
        <w:t xml:space="preserve"> </w:t>
      </w:r>
      <w:proofErr w:type="spellStart"/>
      <w:r w:rsidRPr="00F53ADF">
        <w:rPr>
          <w:bCs/>
          <w:sz w:val="28"/>
          <w:szCs w:val="28"/>
        </w:rPr>
        <w:t>độ</w:t>
      </w:r>
      <w:proofErr w:type="spellEnd"/>
      <w:r w:rsidRPr="00F53ADF">
        <w:rPr>
          <w:bCs/>
          <w:sz w:val="28"/>
          <w:szCs w:val="28"/>
        </w:rPr>
        <w:t xml:space="preserve"> </w:t>
      </w:r>
      <w:proofErr w:type="spellStart"/>
      <w:r w:rsidRPr="00F53ADF">
        <w:rPr>
          <w:bCs/>
          <w:sz w:val="28"/>
          <w:szCs w:val="28"/>
        </w:rPr>
        <w:t>nhạy</w:t>
      </w:r>
      <w:proofErr w:type="spellEnd"/>
      <w:r w:rsidRPr="00F53ADF">
        <w:rPr>
          <w:bCs/>
          <w:sz w:val="28"/>
          <w:szCs w:val="28"/>
        </w:rPr>
        <w:t xml:space="preserve"> </w:t>
      </w:r>
      <w:proofErr w:type="spellStart"/>
      <w:r w:rsidRPr="00F53ADF">
        <w:rPr>
          <w:bCs/>
          <w:sz w:val="28"/>
          <w:szCs w:val="28"/>
        </w:rPr>
        <w:t>thấp</w:t>
      </w:r>
      <w:proofErr w:type="spellEnd"/>
      <w:r w:rsidRPr="00F53ADF">
        <w:rPr>
          <w:bCs/>
          <w:sz w:val="28"/>
          <w:szCs w:val="28"/>
        </w:rPr>
        <w:t>.</w:t>
      </w:r>
    </w:p>
    <w:p w14:paraId="2C567F4E" w14:textId="66213D0E" w:rsidR="00BE1F45" w:rsidRPr="00F53ADF" w:rsidRDefault="00BE1F45">
      <w:pPr>
        <w:pStyle w:val="Nidungvnbn"/>
        <w:numPr>
          <w:ilvl w:val="0"/>
          <w:numId w:val="8"/>
        </w:numPr>
        <w:rPr>
          <w:b/>
          <w:sz w:val="28"/>
          <w:szCs w:val="28"/>
        </w:rPr>
      </w:pPr>
      <w:proofErr w:type="spellStart"/>
      <w:r w:rsidRPr="00F53ADF">
        <w:rPr>
          <w:b/>
          <w:sz w:val="28"/>
          <w:szCs w:val="28"/>
        </w:rPr>
        <w:t>Công</w:t>
      </w:r>
      <w:proofErr w:type="spellEnd"/>
      <w:r w:rsidRPr="00F53ADF">
        <w:rPr>
          <w:b/>
          <w:sz w:val="28"/>
          <w:szCs w:val="28"/>
        </w:rPr>
        <w:t xml:space="preserve"> </w:t>
      </w:r>
      <w:proofErr w:type="spellStart"/>
      <w:r w:rsidRPr="00F53ADF">
        <w:rPr>
          <w:b/>
          <w:sz w:val="28"/>
          <w:szCs w:val="28"/>
        </w:rPr>
        <w:t>thức</w:t>
      </w:r>
      <w:proofErr w:type="spellEnd"/>
      <w:r w:rsidRPr="00F53ADF">
        <w:rPr>
          <w:b/>
          <w:sz w:val="28"/>
          <w:szCs w:val="28"/>
        </w:rPr>
        <w:t>:</w:t>
      </w:r>
    </w:p>
    <w:p w14:paraId="4106013B" w14:textId="1CC3F32F" w:rsidR="00BE1F45" w:rsidRPr="00F53ADF" w:rsidRDefault="00DB5601" w:rsidP="00DB5601">
      <w:pPr>
        <w:pStyle w:val="Nidungvnbn"/>
        <w:jc w:val="center"/>
        <w:rPr>
          <w:sz w:val="28"/>
          <w:szCs w:val="28"/>
        </w:rPr>
      </w:pPr>
      <w:r w:rsidRPr="00F53ADF">
        <w:rPr>
          <w:noProof/>
          <w:sz w:val="28"/>
          <w:szCs w:val="28"/>
        </w:rPr>
        <w:drawing>
          <wp:inline distT="0" distB="0" distL="0" distR="0" wp14:anchorId="3E42F17F" wp14:editId="0974052B">
            <wp:extent cx="4792474" cy="949234"/>
            <wp:effectExtent l="0" t="0" r="0" b="3810"/>
            <wp:docPr id="15239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230" name="Picture 152396230"/>
                    <pic:cNvPicPr/>
                  </pic:nvPicPr>
                  <pic:blipFill>
                    <a:blip r:embed="rId19">
                      <a:extLst>
                        <a:ext uri="{28A0092B-C50C-407E-A947-70E740481C1C}">
                          <a14:useLocalDpi xmlns:a14="http://schemas.microsoft.com/office/drawing/2010/main" val="0"/>
                        </a:ext>
                      </a:extLst>
                    </a:blip>
                    <a:stretch>
                      <a:fillRect/>
                    </a:stretch>
                  </pic:blipFill>
                  <pic:spPr>
                    <a:xfrm>
                      <a:off x="0" y="0"/>
                      <a:ext cx="4841642" cy="958973"/>
                    </a:xfrm>
                    <a:prstGeom prst="rect">
                      <a:avLst/>
                    </a:prstGeom>
                  </pic:spPr>
                </pic:pic>
              </a:graphicData>
            </a:graphic>
          </wp:inline>
        </w:drawing>
      </w:r>
    </w:p>
    <w:p w14:paraId="5FD0D834" w14:textId="77777777" w:rsidR="00BE1F45" w:rsidRPr="00F53ADF" w:rsidRDefault="00BE1F45" w:rsidP="00BE1F45">
      <w:pPr>
        <w:pStyle w:val="Nidungvnbn"/>
        <w:rPr>
          <w:bCs/>
          <w:sz w:val="28"/>
          <w:szCs w:val="28"/>
        </w:rPr>
      </w:pPr>
      <w:proofErr w:type="spellStart"/>
      <w:r w:rsidRPr="00F53ADF">
        <w:rPr>
          <w:bCs/>
          <w:sz w:val="28"/>
          <w:szCs w:val="28"/>
        </w:rPr>
        <w:t>Trong</w:t>
      </w:r>
      <w:proofErr w:type="spellEnd"/>
      <w:r w:rsidRPr="00F53ADF">
        <w:rPr>
          <w:bCs/>
          <w:sz w:val="28"/>
          <w:szCs w:val="28"/>
        </w:rPr>
        <w:t xml:space="preserve"> </w:t>
      </w:r>
      <w:proofErr w:type="spellStart"/>
      <w:r w:rsidRPr="00F53ADF">
        <w:rPr>
          <w:bCs/>
          <w:sz w:val="28"/>
          <w:szCs w:val="28"/>
        </w:rPr>
        <w:t>đó</w:t>
      </w:r>
      <w:proofErr w:type="spellEnd"/>
      <w:r w:rsidRPr="00F53ADF">
        <w:rPr>
          <w:bCs/>
          <w:sz w:val="28"/>
          <w:szCs w:val="28"/>
        </w:rPr>
        <w:t xml:space="preserve">: </w:t>
      </w:r>
    </w:p>
    <w:p w14:paraId="6A03366E" w14:textId="5C9D499A" w:rsidR="00BE1F45" w:rsidRPr="00F53ADF" w:rsidRDefault="00C24357">
      <w:pPr>
        <w:pStyle w:val="Nidungvnbn"/>
        <w:numPr>
          <w:ilvl w:val="0"/>
          <w:numId w:val="9"/>
        </w:numPr>
        <w:ind w:left="1276" w:hanging="283"/>
        <w:rPr>
          <w:bCs/>
          <w:sz w:val="28"/>
          <w:szCs w:val="28"/>
        </w:rPr>
      </w:pPr>
      <w:r w:rsidRPr="00F53ADF">
        <w:rPr>
          <w:noProof/>
          <w:position w:val="-14"/>
          <w:sz w:val="28"/>
          <w:szCs w:val="28"/>
        </w:rPr>
        <w:object w:dxaOrig="320" w:dyaOrig="380" w14:anchorId="4BF3611A">
          <v:shape id="_x0000_i1051" type="#_x0000_t75" alt="" style="width:13.15pt;height:17.3pt;mso-width-percent:0;mso-height-percent:0;mso-width-percent:0;mso-height-percent:0" o:ole="">
            <v:imagedata r:id="rId20" o:title=""/>
          </v:shape>
          <o:OLEObject Type="Embed" ProgID="Equation.DSMT4" ShapeID="_x0000_i1051" DrawAspect="Content" ObjectID="_1764878992" r:id="rId21"/>
        </w:object>
      </w:r>
      <w:r w:rsidR="00BE1F45" w:rsidRPr="00F53ADF">
        <w:rPr>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w:t>
      </w:r>
      <w:proofErr w:type="spellStart"/>
      <w:r w:rsidR="00BE1F45" w:rsidRPr="00F53ADF">
        <w:rPr>
          <w:bCs/>
          <w:sz w:val="28"/>
          <w:szCs w:val="28"/>
        </w:rPr>
        <w:t>giá</w:t>
      </w:r>
      <w:proofErr w:type="spellEnd"/>
      <w:r w:rsidR="00BE1F45" w:rsidRPr="00F53ADF">
        <w:rPr>
          <w:bCs/>
          <w:sz w:val="28"/>
          <w:szCs w:val="28"/>
        </w:rPr>
        <w:t xml:space="preserve"> </w:t>
      </w:r>
      <w:proofErr w:type="spellStart"/>
      <w:r w:rsidR="00BE1F45" w:rsidRPr="00F53ADF">
        <w:rPr>
          <w:bCs/>
          <w:sz w:val="28"/>
          <w:szCs w:val="28"/>
        </w:rPr>
        <w:t>trị</w:t>
      </w:r>
      <w:proofErr w:type="spellEnd"/>
      <w:r w:rsidR="00BE1F45" w:rsidRPr="00F53ADF">
        <w:rPr>
          <w:bCs/>
          <w:sz w:val="28"/>
          <w:szCs w:val="28"/>
        </w:rPr>
        <w:t xml:space="preserve"> </w:t>
      </w:r>
      <w:proofErr w:type="spellStart"/>
      <w:r w:rsidR="00BE1F45" w:rsidRPr="00F53ADF">
        <w:rPr>
          <w:bCs/>
          <w:sz w:val="28"/>
          <w:szCs w:val="28"/>
        </w:rPr>
        <w:t>của</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thứ</w:t>
      </w:r>
      <w:proofErr w:type="spellEnd"/>
      <w:r w:rsidR="00BE1F45" w:rsidRPr="00F53ADF">
        <w:rPr>
          <w:bCs/>
          <w:sz w:val="28"/>
          <w:szCs w:val="28"/>
        </w:rPr>
        <w:t xml:space="preserve"> </w:t>
      </w:r>
      <w:proofErr w:type="spellStart"/>
      <w:r w:rsidR="00BE1F45" w:rsidRPr="00F53ADF">
        <w:rPr>
          <w:bCs/>
          <w:sz w:val="28"/>
          <w:szCs w:val="28"/>
        </w:rPr>
        <w:t>i</w:t>
      </w:r>
      <w:proofErr w:type="spellEnd"/>
      <w:r w:rsidR="00BE1F45" w:rsidRPr="00F53ADF">
        <w:rPr>
          <w:bCs/>
          <w:sz w:val="28"/>
          <w:szCs w:val="28"/>
        </w:rPr>
        <w:t xml:space="preserve"> </w:t>
      </w:r>
      <w:proofErr w:type="spellStart"/>
      <w:r w:rsidR="00BE1F45" w:rsidRPr="00F53ADF">
        <w:rPr>
          <w:bCs/>
          <w:sz w:val="28"/>
          <w:szCs w:val="28"/>
        </w:rPr>
        <w:t>tại</w:t>
      </w:r>
      <w:proofErr w:type="spellEnd"/>
      <w:r w:rsidR="00BE1F45" w:rsidRPr="00F53ADF">
        <w:rPr>
          <w:bCs/>
          <w:sz w:val="28"/>
          <w:szCs w:val="28"/>
        </w:rPr>
        <w:t xml:space="preserve"> t</w:t>
      </w:r>
    </w:p>
    <w:p w14:paraId="184BF740" w14:textId="23EED790" w:rsidR="00BE1F45" w:rsidRPr="00F53ADF" w:rsidRDefault="00C24357">
      <w:pPr>
        <w:pStyle w:val="Nidungvnbn"/>
        <w:numPr>
          <w:ilvl w:val="0"/>
          <w:numId w:val="9"/>
        </w:numPr>
        <w:ind w:left="1276" w:hanging="283"/>
        <w:rPr>
          <w:bCs/>
          <w:sz w:val="28"/>
          <w:szCs w:val="28"/>
        </w:rPr>
      </w:pPr>
      <w:r w:rsidRPr="00F53ADF">
        <w:rPr>
          <w:noProof/>
          <w:position w:val="-10"/>
          <w:sz w:val="28"/>
          <w:szCs w:val="28"/>
        </w:rPr>
        <w:object w:dxaOrig="200" w:dyaOrig="260" w14:anchorId="7024B907">
          <v:shape id="_x0000_i1050" type="#_x0000_t75" alt="" style="width:9.7pt;height:11.1pt;mso-width-percent:0;mso-height-percent:0;mso-width-percent:0;mso-height-percent:0" o:ole="">
            <v:imagedata r:id="rId22" o:title=""/>
          </v:shape>
          <o:OLEObject Type="Embed" ProgID="Equation.DSMT4" ShapeID="_x0000_i1050" DrawAspect="Content" ObjectID="_1764878993" r:id="rId23"/>
        </w:object>
      </w:r>
      <w:r w:rsidR="00BE1F45" w:rsidRPr="00F53ADF">
        <w:rPr>
          <w:bCs/>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learning rate</w:t>
      </w:r>
      <w:r w:rsidR="00CD3DF9" w:rsidRPr="00F53ADF">
        <w:rPr>
          <w:bCs/>
          <w:sz w:val="28"/>
          <w:szCs w:val="28"/>
        </w:rPr>
        <w:t xml:space="preserve">, </w:t>
      </w:r>
      <w:proofErr w:type="spellStart"/>
      <w:r w:rsidR="00CD3DF9" w:rsidRPr="00F53ADF">
        <w:rPr>
          <w:bCs/>
          <w:sz w:val="28"/>
          <w:szCs w:val="28"/>
        </w:rPr>
        <w:t>hằng</w:t>
      </w:r>
      <w:proofErr w:type="spellEnd"/>
      <w:r w:rsidR="00CD3DF9" w:rsidRPr="00F53ADF">
        <w:rPr>
          <w:bCs/>
          <w:sz w:val="28"/>
          <w:szCs w:val="28"/>
        </w:rPr>
        <w:t xml:space="preserve"> </w:t>
      </w:r>
      <w:proofErr w:type="spellStart"/>
      <w:r w:rsidR="00CD3DF9" w:rsidRPr="00F53ADF">
        <w:rPr>
          <w:bCs/>
          <w:sz w:val="28"/>
          <w:szCs w:val="28"/>
        </w:rPr>
        <w:t>số</w:t>
      </w:r>
      <w:proofErr w:type="spellEnd"/>
      <w:r w:rsidR="00514004" w:rsidRPr="00F53ADF">
        <w:rPr>
          <w:bCs/>
          <w:sz w:val="28"/>
          <w:szCs w:val="28"/>
        </w:rPr>
        <w:t>.</w:t>
      </w:r>
    </w:p>
    <w:p w14:paraId="35590B32" w14:textId="226A2881" w:rsidR="00BE1F45" w:rsidRPr="00F53ADF" w:rsidRDefault="00C24357">
      <w:pPr>
        <w:pStyle w:val="Nidungvnbn"/>
        <w:numPr>
          <w:ilvl w:val="0"/>
          <w:numId w:val="9"/>
        </w:numPr>
        <w:ind w:left="1276" w:hanging="283"/>
        <w:rPr>
          <w:bCs/>
          <w:sz w:val="28"/>
          <w:szCs w:val="28"/>
        </w:rPr>
      </w:pPr>
      <w:r w:rsidRPr="00F53ADF">
        <w:rPr>
          <w:noProof/>
          <w:position w:val="-14"/>
          <w:sz w:val="28"/>
          <w:szCs w:val="28"/>
        </w:rPr>
        <w:object w:dxaOrig="340" w:dyaOrig="380" w14:anchorId="3F190A37">
          <v:shape id="_x0000_i1049" type="#_x0000_t75" alt="" style="width:17.3pt;height:17.3pt;mso-width-percent:0;mso-height-percent:0;mso-width-percent:0;mso-height-percent:0" o:ole="">
            <v:imagedata r:id="rId24" o:title=""/>
          </v:shape>
          <o:OLEObject Type="Embed" ProgID="Equation.DSMT4" ShapeID="_x0000_i1049" DrawAspect="Content" ObjectID="_1764878994" r:id="rId25"/>
        </w:object>
      </w:r>
      <w:proofErr w:type="spellStart"/>
      <w:r w:rsidR="00BE1F45" w:rsidRPr="00F53ADF">
        <w:rPr>
          <w:bCs/>
          <w:sz w:val="28"/>
          <w:szCs w:val="28"/>
        </w:rPr>
        <w:t>là</w:t>
      </w:r>
      <w:proofErr w:type="spellEnd"/>
      <w:r w:rsidR="00BE1F45" w:rsidRPr="00F53ADF">
        <w:rPr>
          <w:bCs/>
          <w:sz w:val="28"/>
          <w:szCs w:val="28"/>
        </w:rPr>
        <w:t xml:space="preserve"> gradient </w:t>
      </w:r>
      <w:proofErr w:type="spellStart"/>
      <w:r w:rsidR="00BE1F45" w:rsidRPr="00F53ADF">
        <w:rPr>
          <w:bCs/>
          <w:sz w:val="28"/>
          <w:szCs w:val="28"/>
        </w:rPr>
        <w:t>của</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thứ</w:t>
      </w:r>
      <w:proofErr w:type="spellEnd"/>
      <w:r w:rsidR="00BE1F45" w:rsidRPr="00F53ADF">
        <w:rPr>
          <w:bCs/>
          <w:sz w:val="28"/>
          <w:szCs w:val="28"/>
        </w:rPr>
        <w:t xml:space="preserve"> </w:t>
      </w:r>
      <w:proofErr w:type="spellStart"/>
      <w:r w:rsidR="00BE1F45" w:rsidRPr="00F53ADF">
        <w:rPr>
          <w:bCs/>
          <w:sz w:val="28"/>
          <w:szCs w:val="28"/>
        </w:rPr>
        <w:t>i</w:t>
      </w:r>
      <w:proofErr w:type="spellEnd"/>
      <w:r w:rsidR="00BE1F45" w:rsidRPr="00F53ADF">
        <w:rPr>
          <w:bCs/>
          <w:sz w:val="28"/>
          <w:szCs w:val="28"/>
        </w:rPr>
        <w:t xml:space="preserve"> </w:t>
      </w:r>
      <w:proofErr w:type="spellStart"/>
      <w:r w:rsidR="00BE1F45" w:rsidRPr="00F53ADF">
        <w:rPr>
          <w:bCs/>
          <w:sz w:val="28"/>
          <w:szCs w:val="28"/>
        </w:rPr>
        <w:t>tại</w:t>
      </w:r>
      <w:proofErr w:type="spellEnd"/>
      <w:r w:rsidR="00BE1F45" w:rsidRPr="00F53ADF">
        <w:rPr>
          <w:bCs/>
          <w:sz w:val="28"/>
          <w:szCs w:val="28"/>
        </w:rPr>
        <w:t xml:space="preserve"> </w:t>
      </w:r>
      <w:proofErr w:type="spellStart"/>
      <w:r w:rsidR="00DA73F3" w:rsidRPr="00F53ADF">
        <w:rPr>
          <w:bCs/>
          <w:sz w:val="28"/>
          <w:szCs w:val="28"/>
        </w:rPr>
        <w:t>thời</w:t>
      </w:r>
      <w:proofErr w:type="spellEnd"/>
      <w:r w:rsidR="00DA73F3" w:rsidRPr="00F53ADF">
        <w:rPr>
          <w:bCs/>
          <w:sz w:val="28"/>
          <w:szCs w:val="28"/>
        </w:rPr>
        <w:t xml:space="preserve"> </w:t>
      </w:r>
      <w:proofErr w:type="spellStart"/>
      <w:r w:rsidR="00DA73F3" w:rsidRPr="00F53ADF">
        <w:rPr>
          <w:bCs/>
          <w:sz w:val="28"/>
          <w:szCs w:val="28"/>
        </w:rPr>
        <w:t>điểm</w:t>
      </w:r>
      <w:proofErr w:type="spellEnd"/>
      <w:r w:rsidR="00DA73F3" w:rsidRPr="00F53ADF">
        <w:rPr>
          <w:bCs/>
          <w:sz w:val="28"/>
          <w:szCs w:val="28"/>
        </w:rPr>
        <w:t xml:space="preserve"> t.</w:t>
      </w:r>
    </w:p>
    <w:p w14:paraId="340F58CD" w14:textId="19A53EF9" w:rsidR="00BE1F45" w:rsidRPr="00F53ADF" w:rsidRDefault="00C24357">
      <w:pPr>
        <w:pStyle w:val="Nidungvnbn"/>
        <w:numPr>
          <w:ilvl w:val="0"/>
          <w:numId w:val="9"/>
        </w:numPr>
        <w:ind w:left="1276" w:hanging="283"/>
        <w:rPr>
          <w:bCs/>
          <w:sz w:val="28"/>
          <w:szCs w:val="28"/>
        </w:rPr>
      </w:pPr>
      <w:r w:rsidRPr="00F53ADF">
        <w:rPr>
          <w:noProof/>
          <w:position w:val="-14"/>
          <w:sz w:val="28"/>
          <w:szCs w:val="28"/>
        </w:rPr>
        <w:object w:dxaOrig="560" w:dyaOrig="380" w14:anchorId="3B509920">
          <v:shape id="_x0000_i1048" type="#_x0000_t75" alt="" style="width:27pt;height:17.3pt;mso-width-percent:0;mso-height-percent:0;mso-width-percent:0;mso-height-percent:0" o:ole="">
            <v:imagedata r:id="rId26" o:title=""/>
          </v:shape>
          <o:OLEObject Type="Embed" ProgID="Equation.DSMT4" ShapeID="_x0000_i1048" DrawAspect="Content" ObjectID="_1764878995" r:id="rId27"/>
        </w:object>
      </w:r>
      <w:r w:rsidR="00BE1F45" w:rsidRPr="00F53ADF">
        <w:rPr>
          <w:bCs/>
          <w:sz w:val="28"/>
          <w:szCs w:val="28"/>
        </w:rPr>
        <w:t xml:space="preserve"> </w:t>
      </w:r>
      <w:proofErr w:type="spellStart"/>
      <w:r w:rsidR="00883668" w:rsidRPr="00F53ADF">
        <w:rPr>
          <w:sz w:val="28"/>
          <w:szCs w:val="28"/>
        </w:rPr>
        <w:t>là</w:t>
      </w:r>
      <w:proofErr w:type="spellEnd"/>
      <w:r w:rsidR="00883668" w:rsidRPr="00F53ADF">
        <w:rPr>
          <w:sz w:val="28"/>
          <w:szCs w:val="28"/>
        </w:rPr>
        <w:t xml:space="preserve"> ma </w:t>
      </w:r>
      <w:proofErr w:type="spellStart"/>
      <w:r w:rsidR="00883668" w:rsidRPr="00F53ADF">
        <w:rPr>
          <w:sz w:val="28"/>
          <w:szCs w:val="28"/>
        </w:rPr>
        <w:t>trận</w:t>
      </w:r>
      <w:proofErr w:type="spellEnd"/>
      <w:r w:rsidR="00883668" w:rsidRPr="00F53ADF">
        <w:rPr>
          <w:sz w:val="28"/>
          <w:szCs w:val="28"/>
        </w:rPr>
        <w:t xml:space="preserve"> </w:t>
      </w:r>
      <w:proofErr w:type="spellStart"/>
      <w:r w:rsidR="00883668" w:rsidRPr="00F53ADF">
        <w:rPr>
          <w:sz w:val="28"/>
          <w:szCs w:val="28"/>
        </w:rPr>
        <w:t>chéo</w:t>
      </w:r>
      <w:proofErr w:type="spellEnd"/>
      <w:r w:rsidR="00883668" w:rsidRPr="00F53ADF">
        <w:rPr>
          <w:sz w:val="28"/>
          <w:szCs w:val="28"/>
        </w:rPr>
        <w:t xml:space="preserve"> </w:t>
      </w:r>
      <w:proofErr w:type="spellStart"/>
      <w:r w:rsidR="00883668" w:rsidRPr="00F53ADF">
        <w:rPr>
          <w:sz w:val="28"/>
          <w:szCs w:val="28"/>
        </w:rPr>
        <w:t>mà</w:t>
      </w:r>
      <w:proofErr w:type="spellEnd"/>
      <w:r w:rsidR="00883668" w:rsidRPr="00F53ADF">
        <w:rPr>
          <w:sz w:val="28"/>
          <w:szCs w:val="28"/>
        </w:rPr>
        <w:t xml:space="preserve"> </w:t>
      </w:r>
      <w:proofErr w:type="spellStart"/>
      <w:r w:rsidR="00883668" w:rsidRPr="00F53ADF">
        <w:rPr>
          <w:sz w:val="28"/>
          <w:szCs w:val="28"/>
        </w:rPr>
        <w:t>mỗi</w:t>
      </w:r>
      <w:proofErr w:type="spellEnd"/>
      <w:r w:rsidR="00883668" w:rsidRPr="00F53ADF">
        <w:rPr>
          <w:sz w:val="28"/>
          <w:szCs w:val="28"/>
        </w:rPr>
        <w:t xml:space="preserve"> </w:t>
      </w:r>
      <w:proofErr w:type="spellStart"/>
      <w:r w:rsidR="00883668" w:rsidRPr="00F53ADF">
        <w:rPr>
          <w:sz w:val="28"/>
          <w:szCs w:val="28"/>
        </w:rPr>
        <w:t>phần</w:t>
      </w:r>
      <w:proofErr w:type="spellEnd"/>
      <w:r w:rsidR="00883668" w:rsidRPr="00F53ADF">
        <w:rPr>
          <w:sz w:val="28"/>
          <w:szCs w:val="28"/>
        </w:rPr>
        <w:t xml:space="preserve"> </w:t>
      </w:r>
      <w:proofErr w:type="spellStart"/>
      <w:r w:rsidR="00883668" w:rsidRPr="00F53ADF">
        <w:rPr>
          <w:sz w:val="28"/>
          <w:szCs w:val="28"/>
        </w:rPr>
        <w:t>tử</w:t>
      </w:r>
      <w:proofErr w:type="spellEnd"/>
      <w:r w:rsidR="00883668" w:rsidRPr="00F53ADF">
        <w:rPr>
          <w:sz w:val="28"/>
          <w:szCs w:val="28"/>
        </w:rPr>
        <w:t xml:space="preserve"> </w:t>
      </w:r>
      <w:proofErr w:type="spellStart"/>
      <w:r w:rsidR="00883668" w:rsidRPr="00F53ADF">
        <w:rPr>
          <w:sz w:val="28"/>
          <w:szCs w:val="28"/>
        </w:rPr>
        <w:t>trên</w:t>
      </w:r>
      <w:proofErr w:type="spellEnd"/>
      <w:r w:rsidR="00883668" w:rsidRPr="00F53ADF">
        <w:rPr>
          <w:sz w:val="28"/>
          <w:szCs w:val="28"/>
        </w:rPr>
        <w:t xml:space="preserve"> </w:t>
      </w:r>
      <w:proofErr w:type="spellStart"/>
      <w:r w:rsidR="00883668" w:rsidRPr="00F53ADF">
        <w:rPr>
          <w:sz w:val="28"/>
          <w:szCs w:val="28"/>
        </w:rPr>
        <w:t>đường</w:t>
      </w:r>
      <w:proofErr w:type="spellEnd"/>
      <w:r w:rsidR="00883668" w:rsidRPr="00F53ADF">
        <w:rPr>
          <w:sz w:val="28"/>
          <w:szCs w:val="28"/>
        </w:rPr>
        <w:t xml:space="preserve"> </w:t>
      </w:r>
      <w:proofErr w:type="spellStart"/>
      <w:r w:rsidR="00883668" w:rsidRPr="00F53ADF">
        <w:rPr>
          <w:sz w:val="28"/>
          <w:szCs w:val="28"/>
        </w:rPr>
        <w:t>chéo</w:t>
      </w:r>
      <w:proofErr w:type="spellEnd"/>
      <w:r w:rsidR="00883668" w:rsidRPr="00F53ADF">
        <w:rPr>
          <w:sz w:val="28"/>
          <w:szCs w:val="28"/>
        </w:rPr>
        <w:t xml:space="preserve"> (</w:t>
      </w:r>
      <w:proofErr w:type="spellStart"/>
      <w:proofErr w:type="gramStart"/>
      <w:r w:rsidR="00883668" w:rsidRPr="00F53ADF">
        <w:rPr>
          <w:sz w:val="28"/>
          <w:szCs w:val="28"/>
        </w:rPr>
        <w:t>i,i</w:t>
      </w:r>
      <w:proofErr w:type="spellEnd"/>
      <w:proofErr w:type="gramEnd"/>
      <w:r w:rsidR="00883668" w:rsidRPr="00F53ADF">
        <w:rPr>
          <w:sz w:val="28"/>
          <w:szCs w:val="28"/>
        </w:rPr>
        <w:t xml:space="preserve">) </w:t>
      </w:r>
      <w:proofErr w:type="spellStart"/>
      <w:r w:rsidR="00883668" w:rsidRPr="00F53ADF">
        <w:rPr>
          <w:sz w:val="28"/>
          <w:szCs w:val="28"/>
        </w:rPr>
        <w:t>là</w:t>
      </w:r>
      <w:proofErr w:type="spellEnd"/>
      <w:r w:rsidR="00883668" w:rsidRPr="00F53ADF">
        <w:rPr>
          <w:sz w:val="28"/>
          <w:szCs w:val="28"/>
        </w:rPr>
        <w:t xml:space="preserve"> </w:t>
      </w:r>
      <w:proofErr w:type="spellStart"/>
      <w:r w:rsidR="00883668" w:rsidRPr="00F53ADF">
        <w:rPr>
          <w:sz w:val="28"/>
          <w:szCs w:val="28"/>
        </w:rPr>
        <w:t>bình</w:t>
      </w:r>
      <w:proofErr w:type="spellEnd"/>
      <w:r w:rsidR="00883668" w:rsidRPr="00F53ADF">
        <w:rPr>
          <w:sz w:val="28"/>
          <w:szCs w:val="28"/>
        </w:rPr>
        <w:t xml:space="preserve"> </w:t>
      </w:r>
      <w:proofErr w:type="spellStart"/>
      <w:r w:rsidR="00883668" w:rsidRPr="00F53ADF">
        <w:rPr>
          <w:sz w:val="28"/>
          <w:szCs w:val="28"/>
        </w:rPr>
        <w:t>phương</w:t>
      </w:r>
      <w:proofErr w:type="spellEnd"/>
      <w:r w:rsidR="00883668" w:rsidRPr="00F53ADF">
        <w:rPr>
          <w:sz w:val="28"/>
          <w:szCs w:val="28"/>
        </w:rPr>
        <w:t xml:space="preserve"> </w:t>
      </w:r>
      <w:proofErr w:type="spellStart"/>
      <w:r w:rsidR="00883668" w:rsidRPr="00F53ADF">
        <w:rPr>
          <w:sz w:val="28"/>
          <w:szCs w:val="28"/>
        </w:rPr>
        <w:t>của</w:t>
      </w:r>
      <w:proofErr w:type="spellEnd"/>
      <w:r w:rsidR="00883668" w:rsidRPr="00F53ADF">
        <w:rPr>
          <w:sz w:val="28"/>
          <w:szCs w:val="28"/>
        </w:rPr>
        <w:t xml:space="preserve"> </w:t>
      </w:r>
      <w:proofErr w:type="spellStart"/>
      <w:r w:rsidR="00883668" w:rsidRPr="00F53ADF">
        <w:rPr>
          <w:sz w:val="28"/>
          <w:szCs w:val="28"/>
        </w:rPr>
        <w:t>đạo</w:t>
      </w:r>
      <w:proofErr w:type="spellEnd"/>
      <w:r w:rsidR="00883668" w:rsidRPr="00F53ADF">
        <w:rPr>
          <w:sz w:val="28"/>
          <w:szCs w:val="28"/>
        </w:rPr>
        <w:t xml:space="preserve"> </w:t>
      </w:r>
      <w:proofErr w:type="spellStart"/>
      <w:r w:rsidR="00883668" w:rsidRPr="00F53ADF">
        <w:rPr>
          <w:sz w:val="28"/>
          <w:szCs w:val="28"/>
        </w:rPr>
        <w:t>hàm</w:t>
      </w:r>
      <w:proofErr w:type="spellEnd"/>
      <w:r w:rsidR="00883668" w:rsidRPr="00F53ADF">
        <w:rPr>
          <w:sz w:val="28"/>
          <w:szCs w:val="28"/>
        </w:rPr>
        <w:t xml:space="preserve"> </w:t>
      </w:r>
      <w:proofErr w:type="spellStart"/>
      <w:r w:rsidR="00883668" w:rsidRPr="00F53ADF">
        <w:rPr>
          <w:sz w:val="28"/>
          <w:szCs w:val="28"/>
        </w:rPr>
        <w:t>vectơ</w:t>
      </w:r>
      <w:proofErr w:type="spellEnd"/>
      <w:r w:rsidR="00883668" w:rsidRPr="00F53ADF">
        <w:rPr>
          <w:sz w:val="28"/>
          <w:szCs w:val="28"/>
        </w:rPr>
        <w:t xml:space="preserve"> </w:t>
      </w:r>
      <w:proofErr w:type="spellStart"/>
      <w:r w:rsidR="00883668" w:rsidRPr="00F53ADF">
        <w:rPr>
          <w:sz w:val="28"/>
          <w:szCs w:val="28"/>
        </w:rPr>
        <w:t>tham</w:t>
      </w:r>
      <w:proofErr w:type="spellEnd"/>
      <w:r w:rsidR="00883668" w:rsidRPr="00F53ADF">
        <w:rPr>
          <w:sz w:val="28"/>
          <w:szCs w:val="28"/>
        </w:rPr>
        <w:t xml:space="preserve"> </w:t>
      </w:r>
      <w:proofErr w:type="spellStart"/>
      <w:r w:rsidR="00883668" w:rsidRPr="00F53ADF">
        <w:rPr>
          <w:sz w:val="28"/>
          <w:szCs w:val="28"/>
        </w:rPr>
        <w:t>số</w:t>
      </w:r>
      <w:proofErr w:type="spellEnd"/>
      <w:r w:rsidR="00883668" w:rsidRPr="00F53ADF">
        <w:rPr>
          <w:sz w:val="28"/>
          <w:szCs w:val="28"/>
        </w:rPr>
        <w:t xml:space="preserve"> </w:t>
      </w:r>
      <w:proofErr w:type="spellStart"/>
      <w:r w:rsidR="00883668" w:rsidRPr="00F53ADF">
        <w:rPr>
          <w:sz w:val="28"/>
          <w:szCs w:val="28"/>
        </w:rPr>
        <w:t>tại</w:t>
      </w:r>
      <w:proofErr w:type="spellEnd"/>
      <w:r w:rsidR="00883668" w:rsidRPr="00F53ADF">
        <w:rPr>
          <w:sz w:val="28"/>
          <w:szCs w:val="28"/>
        </w:rPr>
        <w:t xml:space="preserve"> </w:t>
      </w:r>
      <w:proofErr w:type="spellStart"/>
      <w:r w:rsidR="00883668" w:rsidRPr="00F53ADF">
        <w:rPr>
          <w:sz w:val="28"/>
          <w:szCs w:val="28"/>
        </w:rPr>
        <w:t>thời</w:t>
      </w:r>
      <w:proofErr w:type="spellEnd"/>
      <w:r w:rsidR="00883668" w:rsidRPr="00F53ADF">
        <w:rPr>
          <w:sz w:val="28"/>
          <w:szCs w:val="28"/>
        </w:rPr>
        <w:t xml:space="preserve"> </w:t>
      </w:r>
      <w:proofErr w:type="spellStart"/>
      <w:r w:rsidR="00883668" w:rsidRPr="00F53ADF">
        <w:rPr>
          <w:sz w:val="28"/>
          <w:szCs w:val="28"/>
        </w:rPr>
        <w:t>điểm</w:t>
      </w:r>
      <w:proofErr w:type="spellEnd"/>
      <w:r w:rsidR="00883668" w:rsidRPr="00F53ADF">
        <w:rPr>
          <w:sz w:val="28"/>
          <w:szCs w:val="28"/>
        </w:rPr>
        <w:t xml:space="preserve"> t.</w:t>
      </w:r>
    </w:p>
    <w:p w14:paraId="31B188C8" w14:textId="1AFB7D3E" w:rsidR="00BE1F45" w:rsidRPr="00F53ADF" w:rsidRDefault="00C24357">
      <w:pPr>
        <w:pStyle w:val="Nidungvnbn"/>
        <w:numPr>
          <w:ilvl w:val="0"/>
          <w:numId w:val="9"/>
        </w:numPr>
        <w:ind w:left="1276" w:hanging="283"/>
        <w:rPr>
          <w:bCs/>
          <w:sz w:val="28"/>
          <w:szCs w:val="28"/>
        </w:rPr>
      </w:pPr>
      <w:r w:rsidRPr="00F53ADF">
        <w:rPr>
          <w:noProof/>
          <w:position w:val="-4"/>
          <w:sz w:val="28"/>
          <w:szCs w:val="28"/>
        </w:rPr>
        <w:object w:dxaOrig="200" w:dyaOrig="200" w14:anchorId="313A92C9">
          <v:shape id="_x0000_i1047" type="#_x0000_t75" alt="" style="width:9.7pt;height:9.7pt;mso-width-percent:0;mso-height-percent:0;mso-width-percent:0;mso-height-percent:0" o:ole="">
            <v:imagedata r:id="rId28" o:title=""/>
          </v:shape>
          <o:OLEObject Type="Embed" ProgID="Equation.DSMT4" ShapeID="_x0000_i1047" DrawAspect="Content" ObjectID="_1764878996" r:id="rId29"/>
        </w:object>
      </w:r>
      <w:r w:rsidR="00BE1F45" w:rsidRPr="00F53ADF">
        <w:rPr>
          <w:bCs/>
          <w:sz w:val="28"/>
          <w:szCs w:val="28"/>
        </w:rPr>
        <w:t xml:space="preserve"> </w:t>
      </w:r>
      <w:proofErr w:type="spellStart"/>
      <w:r w:rsidR="00BE1F45" w:rsidRPr="00F53ADF">
        <w:rPr>
          <w:bCs/>
          <w:sz w:val="28"/>
          <w:szCs w:val="28"/>
        </w:rPr>
        <w:t>là</w:t>
      </w:r>
      <w:proofErr w:type="spellEnd"/>
      <w:r w:rsidR="00BE1F45" w:rsidRPr="00F53ADF">
        <w:rPr>
          <w:bCs/>
          <w:sz w:val="28"/>
          <w:szCs w:val="28"/>
        </w:rPr>
        <w:t xml:space="preserve"> </w:t>
      </w:r>
      <w:proofErr w:type="spellStart"/>
      <w:r w:rsidR="00BE1F45" w:rsidRPr="00F53ADF">
        <w:rPr>
          <w:bCs/>
          <w:sz w:val="28"/>
          <w:szCs w:val="28"/>
        </w:rPr>
        <w:t>tham</w:t>
      </w:r>
      <w:proofErr w:type="spellEnd"/>
      <w:r w:rsidR="00BE1F45" w:rsidRPr="00F53ADF">
        <w:rPr>
          <w:bCs/>
          <w:sz w:val="28"/>
          <w:szCs w:val="28"/>
        </w:rPr>
        <w:t xml:space="preserve"> </w:t>
      </w:r>
      <w:proofErr w:type="spellStart"/>
      <w:r w:rsidR="00BE1F45" w:rsidRPr="00F53ADF">
        <w:rPr>
          <w:bCs/>
          <w:sz w:val="28"/>
          <w:szCs w:val="28"/>
        </w:rPr>
        <w:t>số</w:t>
      </w:r>
      <w:proofErr w:type="spellEnd"/>
      <w:r w:rsidR="00BE1F45" w:rsidRPr="00F53ADF">
        <w:rPr>
          <w:bCs/>
          <w:sz w:val="28"/>
          <w:szCs w:val="28"/>
        </w:rPr>
        <w:t xml:space="preserve"> </w:t>
      </w:r>
      <w:proofErr w:type="spellStart"/>
      <w:r w:rsidR="00BE1F45" w:rsidRPr="00F53ADF">
        <w:rPr>
          <w:bCs/>
          <w:sz w:val="28"/>
          <w:szCs w:val="28"/>
        </w:rPr>
        <w:t>chống</w:t>
      </w:r>
      <w:proofErr w:type="spellEnd"/>
      <w:r w:rsidR="00BE1F45" w:rsidRPr="00F53ADF">
        <w:rPr>
          <w:bCs/>
          <w:sz w:val="28"/>
          <w:szCs w:val="28"/>
        </w:rPr>
        <w:t xml:space="preserve"> chia </w:t>
      </w:r>
      <w:proofErr w:type="spellStart"/>
      <w:r w:rsidR="00BE1F45" w:rsidRPr="00F53ADF">
        <w:rPr>
          <w:bCs/>
          <w:sz w:val="28"/>
          <w:szCs w:val="28"/>
        </w:rPr>
        <w:t>cho</w:t>
      </w:r>
      <w:proofErr w:type="spellEnd"/>
      <w:r w:rsidR="00BE1F45" w:rsidRPr="00F53ADF">
        <w:rPr>
          <w:bCs/>
          <w:sz w:val="28"/>
          <w:szCs w:val="28"/>
        </w:rPr>
        <w:t xml:space="preserve"> 0</w:t>
      </w:r>
      <w:r w:rsidR="00C408B9" w:rsidRPr="00F53ADF">
        <w:rPr>
          <w:bCs/>
          <w:sz w:val="28"/>
          <w:szCs w:val="28"/>
        </w:rPr>
        <w:t xml:space="preserve"> (hay </w:t>
      </w:r>
      <w:proofErr w:type="spellStart"/>
      <w:r w:rsidR="00C408B9" w:rsidRPr="00F53ADF">
        <w:rPr>
          <w:bCs/>
          <w:sz w:val="28"/>
          <w:szCs w:val="28"/>
        </w:rPr>
        <w:t>còn</w:t>
      </w:r>
      <w:proofErr w:type="spellEnd"/>
      <w:r w:rsidR="00C408B9" w:rsidRPr="00F53ADF">
        <w:rPr>
          <w:bCs/>
          <w:sz w:val="28"/>
          <w:szCs w:val="28"/>
        </w:rPr>
        <w:t xml:space="preserve"> </w:t>
      </w:r>
      <w:proofErr w:type="spellStart"/>
      <w:r w:rsidR="00C408B9" w:rsidRPr="00F53ADF">
        <w:rPr>
          <w:bCs/>
          <w:sz w:val="28"/>
          <w:szCs w:val="28"/>
        </w:rPr>
        <w:t>gọi</w:t>
      </w:r>
      <w:proofErr w:type="spellEnd"/>
      <w:r w:rsidR="00C408B9" w:rsidRPr="00F53ADF">
        <w:rPr>
          <w:bCs/>
          <w:sz w:val="28"/>
          <w:szCs w:val="28"/>
        </w:rPr>
        <w:t xml:space="preserve"> </w:t>
      </w:r>
      <w:proofErr w:type="spellStart"/>
      <w:r w:rsidR="00C408B9" w:rsidRPr="00F53ADF">
        <w:rPr>
          <w:bCs/>
          <w:sz w:val="28"/>
          <w:szCs w:val="28"/>
        </w:rPr>
        <w:t>là</w:t>
      </w:r>
      <w:proofErr w:type="spellEnd"/>
      <w:r w:rsidR="00C408B9" w:rsidRPr="00F53ADF">
        <w:rPr>
          <w:bCs/>
          <w:sz w:val="28"/>
          <w:szCs w:val="28"/>
        </w:rPr>
        <w:t xml:space="preserve"> </w:t>
      </w:r>
      <w:proofErr w:type="spellStart"/>
      <w:r w:rsidR="00C408B9" w:rsidRPr="00F53ADF">
        <w:rPr>
          <w:bCs/>
          <w:sz w:val="28"/>
          <w:szCs w:val="28"/>
        </w:rPr>
        <w:t>hệ</w:t>
      </w:r>
      <w:proofErr w:type="spellEnd"/>
      <w:r w:rsidR="00C408B9" w:rsidRPr="00F53ADF">
        <w:rPr>
          <w:bCs/>
          <w:sz w:val="28"/>
          <w:szCs w:val="28"/>
        </w:rPr>
        <w:t xml:space="preserve"> </w:t>
      </w:r>
      <w:proofErr w:type="spellStart"/>
      <w:r w:rsidR="00C408B9" w:rsidRPr="00F53ADF">
        <w:rPr>
          <w:bCs/>
          <w:sz w:val="28"/>
          <w:szCs w:val="28"/>
        </w:rPr>
        <w:t>số</w:t>
      </w:r>
      <w:proofErr w:type="spellEnd"/>
      <w:r w:rsidR="00C408B9" w:rsidRPr="00F53ADF">
        <w:rPr>
          <w:bCs/>
          <w:sz w:val="28"/>
          <w:szCs w:val="28"/>
        </w:rPr>
        <w:t xml:space="preserve"> </w:t>
      </w:r>
      <w:proofErr w:type="spellStart"/>
      <w:r w:rsidR="00C408B9" w:rsidRPr="00F53ADF">
        <w:rPr>
          <w:bCs/>
          <w:sz w:val="28"/>
          <w:szCs w:val="28"/>
        </w:rPr>
        <w:t>tránh</w:t>
      </w:r>
      <w:proofErr w:type="spellEnd"/>
      <w:r w:rsidR="00C408B9" w:rsidRPr="00F53ADF">
        <w:rPr>
          <w:bCs/>
          <w:sz w:val="28"/>
          <w:szCs w:val="28"/>
        </w:rPr>
        <w:t xml:space="preserve"> </w:t>
      </w:r>
      <w:proofErr w:type="spellStart"/>
      <w:r w:rsidR="00C408B9" w:rsidRPr="00F53ADF">
        <w:rPr>
          <w:bCs/>
          <w:sz w:val="28"/>
          <w:szCs w:val="28"/>
        </w:rPr>
        <w:t>lu</w:t>
      </w:r>
      <w:proofErr w:type="spellEnd"/>
    </w:p>
    <w:p w14:paraId="2512F3FC" w14:textId="74C08D48" w:rsidR="00BE1F45" w:rsidRPr="00F53ADF" w:rsidRDefault="00BE1F45">
      <w:pPr>
        <w:pStyle w:val="Nidungvnbn"/>
        <w:numPr>
          <w:ilvl w:val="0"/>
          <w:numId w:val="8"/>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 xml:space="preserve">: </w:t>
      </w:r>
    </w:p>
    <w:p w14:paraId="2500C145" w14:textId="6B327CCE" w:rsidR="00ED57C9" w:rsidRPr="00F53ADF" w:rsidRDefault="00ED57C9">
      <w:pPr>
        <w:pStyle w:val="Nidungvnbn"/>
        <w:numPr>
          <w:ilvl w:val="0"/>
          <w:numId w:val="9"/>
        </w:numPr>
        <w:rPr>
          <w:sz w:val="28"/>
          <w:szCs w:val="28"/>
        </w:rPr>
      </w:pPr>
      <w:proofErr w:type="spellStart"/>
      <w:r w:rsidRPr="00F53ADF">
        <w:rPr>
          <w:sz w:val="28"/>
          <w:szCs w:val="28"/>
        </w:rPr>
        <w:t>Tránh</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LR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thủ</w:t>
      </w:r>
      <w:proofErr w:type="spellEnd"/>
      <w:r w:rsidRPr="00F53ADF">
        <w:rPr>
          <w:sz w:val="28"/>
          <w:szCs w:val="28"/>
        </w:rPr>
        <w:t xml:space="preserve"> </w:t>
      </w:r>
      <w:proofErr w:type="spellStart"/>
      <w:r w:rsidRPr="00F53ADF">
        <w:rPr>
          <w:sz w:val="28"/>
          <w:szCs w:val="28"/>
        </w:rPr>
        <w:t>công</w:t>
      </w:r>
      <w:proofErr w:type="spellEnd"/>
    </w:p>
    <w:p w14:paraId="0D4C6D7A" w14:textId="7C28E2F0" w:rsidR="00711115" w:rsidRPr="00F53ADF" w:rsidRDefault="005F1074">
      <w:pPr>
        <w:pStyle w:val="Nidungvnbn"/>
        <w:numPr>
          <w:ilvl w:val="0"/>
          <w:numId w:val="8"/>
        </w:numPr>
        <w:rPr>
          <w:b/>
          <w:bCs/>
          <w:sz w:val="28"/>
          <w:szCs w:val="28"/>
        </w:rPr>
      </w:pPr>
      <w:proofErr w:type="spellStart"/>
      <w:r w:rsidRPr="00F53ADF">
        <w:rPr>
          <w:b/>
          <w:bCs/>
          <w:sz w:val="28"/>
          <w:szCs w:val="28"/>
        </w:rPr>
        <w:t>Nhược</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w:t>
      </w:r>
    </w:p>
    <w:p w14:paraId="09429756" w14:textId="593A7304" w:rsidR="00711115" w:rsidRPr="00F53ADF" w:rsidRDefault="00711115">
      <w:pPr>
        <w:pStyle w:val="Nidungvnbn"/>
        <w:numPr>
          <w:ilvl w:val="0"/>
          <w:numId w:val="9"/>
        </w:numPr>
        <w:rPr>
          <w:b/>
          <w:sz w:val="28"/>
          <w:szCs w:val="28"/>
        </w:rPr>
      </w:pP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thiên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proofErr w:type="gramStart"/>
      <w:r w:rsidRPr="00F53ADF">
        <w:rPr>
          <w:sz w:val="28"/>
          <w:szCs w:val="28"/>
        </w:rPr>
        <w:t>dần</w:t>
      </w:r>
      <w:proofErr w:type="spellEnd"/>
      <w:r w:rsidRPr="00F53ADF">
        <w:rPr>
          <w:sz w:val="28"/>
          <w:szCs w:val="28"/>
        </w:rPr>
        <w:t>(</w:t>
      </w:r>
      <w:proofErr w:type="spellStart"/>
      <w:proofErr w:type="gramEnd"/>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cực</w:t>
      </w:r>
      <w:proofErr w:type="spellEnd"/>
      <w:r w:rsidRPr="00F53ADF">
        <w:rPr>
          <w:sz w:val="28"/>
          <w:szCs w:val="28"/>
        </w:rPr>
        <w:t xml:space="preserve"> </w:t>
      </w:r>
      <w:proofErr w:type="spellStart"/>
      <w:r w:rsidRPr="00F53ADF">
        <w:rPr>
          <w:sz w:val="28"/>
          <w:szCs w:val="28"/>
        </w:rPr>
        <w:t>tiểu</w:t>
      </w:r>
      <w:proofErr w:type="spellEnd"/>
      <w:r w:rsidRPr="00F53ADF">
        <w:rPr>
          <w:sz w:val="28"/>
          <w:szCs w:val="28"/>
        </w:rPr>
        <w:t>)</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gây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băng</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w:t>
      </w:r>
    </w:p>
    <w:p w14:paraId="0A2E9E89" w14:textId="31573E8D" w:rsidR="00836E3C" w:rsidRPr="00F53ADF" w:rsidRDefault="00CF34B2">
      <w:pPr>
        <w:pStyle w:val="Heading4"/>
        <w:numPr>
          <w:ilvl w:val="2"/>
          <w:numId w:val="44"/>
        </w:numPr>
      </w:pPr>
      <w:r w:rsidRPr="00F53ADF">
        <w:rPr>
          <w:lang w:val="vi-VN"/>
        </w:rPr>
        <w:t xml:space="preserve"> </w:t>
      </w:r>
      <w:bookmarkStart w:id="23" w:name="_Toc154263623"/>
      <w:proofErr w:type="spellStart"/>
      <w:r w:rsidR="00AB2ACD" w:rsidRPr="00F53ADF">
        <w:t>SMSProp</w:t>
      </w:r>
      <w:bookmarkEnd w:id="23"/>
      <w:proofErr w:type="spellEnd"/>
    </w:p>
    <w:p w14:paraId="76F13B7D" w14:textId="189E1878" w:rsidR="00836E3C" w:rsidRPr="00F53ADF" w:rsidRDefault="00836E3C" w:rsidP="00836E3C">
      <w:pPr>
        <w:pStyle w:val="Nidungvnbn"/>
        <w:rPr>
          <w:sz w:val="28"/>
          <w:szCs w:val="28"/>
        </w:rPr>
      </w:pPr>
      <w:r w:rsidRPr="00F53ADF">
        <w:rPr>
          <w:sz w:val="28"/>
          <w:szCs w:val="28"/>
        </w:rPr>
        <w:t xml:space="preserve">RMSprop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Adagard</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lastRenderedPageBreak/>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RMSprop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lệch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tỷ</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5636A048" w14:textId="4CA31090" w:rsidR="00D307EB" w:rsidRPr="00F53ADF" w:rsidRDefault="00D307EB" w:rsidP="00836E3C">
      <w:pPr>
        <w:pStyle w:val="Nidungvnbn"/>
        <w:rPr>
          <w:sz w:val="28"/>
          <w:szCs w:val="28"/>
        </w:rPr>
      </w:pP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đóng</w:t>
      </w:r>
      <w:proofErr w:type="spellEnd"/>
      <w:r w:rsidRPr="00F53ADF">
        <w:rPr>
          <w:sz w:val="28"/>
          <w:szCs w:val="28"/>
        </w:rPr>
        <w:t xml:space="preserve"> </w:t>
      </w:r>
      <w:proofErr w:type="spellStart"/>
      <w:r w:rsidRPr="00F53ADF">
        <w:rPr>
          <w:sz w:val="28"/>
          <w:szCs w:val="28"/>
        </w:rPr>
        <w:t>băng</w:t>
      </w:r>
      <w:proofErr w:type="spellEnd"/>
      <w:r w:rsidRPr="00F53ADF">
        <w:rPr>
          <w:sz w:val="28"/>
          <w:szCs w:val="28"/>
        </w:rPr>
        <w:t xml:space="preserve"> do LR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Adagrad</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chia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5DE3C251" w14:textId="608D8432" w:rsidR="00836E3C" w:rsidRPr="00F53ADF" w:rsidRDefault="00836E3C">
      <w:pPr>
        <w:pStyle w:val="Nidungvnbn"/>
        <w:numPr>
          <w:ilvl w:val="0"/>
          <w:numId w:val="10"/>
        </w:numPr>
        <w:rPr>
          <w:b/>
          <w:bCs/>
          <w:sz w:val="28"/>
          <w:szCs w:val="28"/>
        </w:rPr>
      </w:pPr>
      <w:proofErr w:type="spellStart"/>
      <w:r w:rsidRPr="00F53ADF">
        <w:rPr>
          <w:b/>
          <w:bCs/>
          <w:sz w:val="28"/>
          <w:szCs w:val="28"/>
        </w:rPr>
        <w:t>Công</w:t>
      </w:r>
      <w:proofErr w:type="spellEnd"/>
      <w:r w:rsidRPr="00F53ADF">
        <w:rPr>
          <w:b/>
          <w:bCs/>
          <w:sz w:val="28"/>
          <w:szCs w:val="28"/>
        </w:rPr>
        <w:t xml:space="preserve"> </w:t>
      </w:r>
      <w:proofErr w:type="spellStart"/>
      <w:r w:rsidRPr="00F53ADF">
        <w:rPr>
          <w:b/>
          <w:bCs/>
          <w:sz w:val="28"/>
          <w:szCs w:val="28"/>
        </w:rPr>
        <w:t>thức</w:t>
      </w:r>
      <w:proofErr w:type="spellEnd"/>
      <w:r w:rsidRPr="00F53ADF">
        <w:rPr>
          <w:b/>
          <w:bCs/>
          <w:sz w:val="28"/>
          <w:szCs w:val="28"/>
        </w:rPr>
        <w:t>:</w:t>
      </w:r>
    </w:p>
    <w:p w14:paraId="1646D548" w14:textId="1AD8F48A" w:rsidR="00B7088D" w:rsidRPr="00F53ADF" w:rsidRDefault="00B7088D" w:rsidP="00B7088D">
      <w:pPr>
        <w:pStyle w:val="Nidungvnbn"/>
        <w:ind w:left="1080" w:firstLine="0"/>
        <w:jc w:val="center"/>
        <w:rPr>
          <w:sz w:val="28"/>
          <w:szCs w:val="28"/>
        </w:rPr>
      </w:pPr>
      <w:r w:rsidRPr="00F53ADF">
        <w:rPr>
          <w:noProof/>
          <w:sz w:val="28"/>
          <w:szCs w:val="28"/>
        </w:rPr>
        <w:drawing>
          <wp:inline distT="0" distB="0" distL="0" distR="0" wp14:anchorId="102A095C" wp14:editId="37B5BCE1">
            <wp:extent cx="3289300" cy="1028700"/>
            <wp:effectExtent l="0" t="0" r="0" b="0"/>
            <wp:docPr id="16586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0509" name=""/>
                    <pic:cNvPicPr/>
                  </pic:nvPicPr>
                  <pic:blipFill>
                    <a:blip r:embed="rId30"/>
                    <a:stretch>
                      <a:fillRect/>
                    </a:stretch>
                  </pic:blipFill>
                  <pic:spPr>
                    <a:xfrm>
                      <a:off x="0" y="0"/>
                      <a:ext cx="3289300" cy="1028700"/>
                    </a:xfrm>
                    <a:prstGeom prst="rect">
                      <a:avLst/>
                    </a:prstGeom>
                  </pic:spPr>
                </pic:pic>
              </a:graphicData>
            </a:graphic>
          </wp:inline>
        </w:drawing>
      </w:r>
    </w:p>
    <w:p w14:paraId="6B668BBC" w14:textId="580B8ECD" w:rsidR="0085664B" w:rsidRPr="00F53ADF" w:rsidRDefault="00836E3C" w:rsidP="0085664B">
      <w:pPr>
        <w:pStyle w:val="Nidungvnbn"/>
        <w:ind w:left="1440" w:firstLine="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0D860D98" w14:textId="16B373A7" w:rsidR="00F81A9F" w:rsidRPr="00F53ADF" w:rsidRDefault="00F81A9F">
      <w:pPr>
        <w:pStyle w:val="Nidungvnbn"/>
        <w:numPr>
          <w:ilvl w:val="0"/>
          <w:numId w:val="11"/>
        </w:numPr>
        <w:ind w:left="2268" w:hanging="283"/>
        <w:rPr>
          <w:rStyle w:val="mord"/>
          <w:color w:val="000000" w:themeColor="text1"/>
          <w:sz w:val="28"/>
          <w:szCs w:val="28"/>
        </w:rPr>
      </w:pPr>
      <w:proofErr w:type="spellStart"/>
      <w:r w:rsidRPr="00F53ADF">
        <w:rPr>
          <w:rStyle w:val="mord"/>
          <w:i/>
          <w:iCs/>
          <w:color w:val="000000" w:themeColor="text1"/>
          <w:sz w:val="28"/>
          <w:szCs w:val="28"/>
          <w:bdr w:val="single" w:sz="2" w:space="0" w:color="D9D9E3" w:frame="1"/>
        </w:rPr>
        <w:t>wt</w:t>
      </w:r>
      <w:proofErr w:type="spellEnd"/>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giá</w:t>
      </w:r>
      <w:proofErr w:type="spellEnd"/>
      <w:r w:rsidRPr="00F53ADF">
        <w:rPr>
          <w:color w:val="000000" w:themeColor="text1"/>
          <w:sz w:val="28"/>
          <w:szCs w:val="28"/>
        </w:rPr>
        <w:t xml:space="preserve"> </w:t>
      </w:r>
      <w:proofErr w:type="spellStart"/>
      <w:r w:rsidRPr="00F53ADF">
        <w:rPr>
          <w:color w:val="000000" w:themeColor="text1"/>
          <w:sz w:val="28"/>
          <w:szCs w:val="28"/>
        </w:rPr>
        <w:t>trị</w:t>
      </w:r>
      <w:proofErr w:type="spellEnd"/>
      <w:r w:rsidRPr="00F53ADF">
        <w:rPr>
          <w:color w:val="000000" w:themeColor="text1"/>
          <w:sz w:val="28"/>
          <w:szCs w:val="28"/>
        </w:rPr>
        <w:t xml:space="preserve"> </w:t>
      </w:r>
      <w:proofErr w:type="spellStart"/>
      <w:r w:rsidRPr="00F53ADF">
        <w:rPr>
          <w:color w:val="000000" w:themeColor="text1"/>
          <w:sz w:val="28"/>
          <w:szCs w:val="28"/>
        </w:rPr>
        <w:t>của</w:t>
      </w:r>
      <w:proofErr w:type="spellEnd"/>
      <w:r w:rsidRPr="00F53ADF">
        <w:rPr>
          <w:color w:val="000000" w:themeColor="text1"/>
          <w:sz w:val="28"/>
          <w:szCs w:val="28"/>
        </w:rPr>
        <w:t xml:space="preserve"> </w:t>
      </w:r>
      <w:proofErr w:type="spellStart"/>
      <w:r w:rsidRPr="00F53ADF">
        <w:rPr>
          <w:color w:val="000000" w:themeColor="text1"/>
          <w:sz w:val="28"/>
          <w:szCs w:val="28"/>
        </w:rPr>
        <w:t>tham</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tại</w:t>
      </w:r>
      <w:proofErr w:type="spellEnd"/>
      <w:r w:rsidRPr="00F53ADF">
        <w:rPr>
          <w:color w:val="000000" w:themeColor="text1"/>
          <w:sz w:val="28"/>
          <w:szCs w:val="28"/>
        </w:rPr>
        <w:t xml:space="preserve"> </w:t>
      </w:r>
      <w:proofErr w:type="spellStart"/>
      <w:r w:rsidRPr="00F53ADF">
        <w:rPr>
          <w:color w:val="000000" w:themeColor="text1"/>
          <w:sz w:val="28"/>
          <w:szCs w:val="28"/>
        </w:rPr>
        <w:t>thời</w:t>
      </w:r>
      <w:proofErr w:type="spellEnd"/>
      <w:r w:rsidRPr="00F53ADF">
        <w:rPr>
          <w:color w:val="000000" w:themeColor="text1"/>
          <w:sz w:val="28"/>
          <w:szCs w:val="28"/>
        </w:rPr>
        <w:t xml:space="preserve"> </w:t>
      </w:r>
      <w:proofErr w:type="spellStart"/>
      <w:r w:rsidRPr="00F53ADF">
        <w:rPr>
          <w:color w:val="000000" w:themeColor="text1"/>
          <w:sz w:val="28"/>
          <w:szCs w:val="28"/>
        </w:rPr>
        <w:t>điểm</w:t>
      </w:r>
      <w:proofErr w:type="spellEnd"/>
      <w:r w:rsidRPr="00F53ADF">
        <w:rPr>
          <w:color w:val="000000" w:themeColor="text1"/>
          <w:sz w:val="28"/>
          <w:szCs w:val="28"/>
        </w:rPr>
        <w:t xml:space="preserve"> </w:t>
      </w:r>
      <w:r w:rsidRPr="00F53ADF">
        <w:rPr>
          <w:rStyle w:val="mord"/>
          <w:i/>
          <w:iCs/>
          <w:color w:val="000000" w:themeColor="text1"/>
          <w:sz w:val="28"/>
          <w:szCs w:val="28"/>
          <w:bdr w:val="single" w:sz="2" w:space="0" w:color="D9D9E3" w:frame="1"/>
        </w:rPr>
        <w:t>t</w:t>
      </w:r>
    </w:p>
    <w:p w14:paraId="63B8BE00" w14:textId="670DC7B6" w:rsidR="007259B0" w:rsidRPr="00F53ADF" w:rsidRDefault="007259B0">
      <w:pPr>
        <w:pStyle w:val="Nidungvnbn"/>
        <w:numPr>
          <w:ilvl w:val="0"/>
          <w:numId w:val="11"/>
        </w:numPr>
        <w:ind w:left="2268" w:hanging="283"/>
        <w:rPr>
          <w:color w:val="000000" w:themeColor="text1"/>
          <w:sz w:val="28"/>
          <w:szCs w:val="28"/>
        </w:rPr>
      </w:pPr>
      <w:proofErr w:type="spellStart"/>
      <w:r w:rsidRPr="00F53ADF">
        <w:rPr>
          <w:rStyle w:val="mord"/>
          <w:i/>
          <w:iCs/>
          <w:color w:val="000000" w:themeColor="text1"/>
          <w:sz w:val="28"/>
          <w:szCs w:val="28"/>
          <w:bdr w:val="single" w:sz="2" w:space="0" w:color="D9D9E3" w:frame="1"/>
        </w:rPr>
        <w:t>gt</w:t>
      </w:r>
      <w:proofErr w:type="spellEnd"/>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gradient </w:t>
      </w:r>
      <w:proofErr w:type="spellStart"/>
      <w:r w:rsidRPr="00F53ADF">
        <w:rPr>
          <w:color w:val="000000" w:themeColor="text1"/>
          <w:sz w:val="28"/>
          <w:szCs w:val="28"/>
        </w:rPr>
        <w:t>tại</w:t>
      </w:r>
      <w:proofErr w:type="spellEnd"/>
      <w:r w:rsidRPr="00F53ADF">
        <w:rPr>
          <w:color w:val="000000" w:themeColor="text1"/>
          <w:sz w:val="28"/>
          <w:szCs w:val="28"/>
        </w:rPr>
        <w:t xml:space="preserve"> </w:t>
      </w:r>
      <w:proofErr w:type="spellStart"/>
      <w:r w:rsidRPr="00F53ADF">
        <w:rPr>
          <w:color w:val="000000" w:themeColor="text1"/>
          <w:sz w:val="28"/>
          <w:szCs w:val="28"/>
        </w:rPr>
        <w:t>thời</w:t>
      </w:r>
      <w:proofErr w:type="spellEnd"/>
      <w:r w:rsidRPr="00F53ADF">
        <w:rPr>
          <w:color w:val="000000" w:themeColor="text1"/>
          <w:sz w:val="28"/>
          <w:szCs w:val="28"/>
        </w:rPr>
        <w:t xml:space="preserve"> </w:t>
      </w:r>
      <w:proofErr w:type="spellStart"/>
      <w:r w:rsidRPr="00F53ADF">
        <w:rPr>
          <w:color w:val="000000" w:themeColor="text1"/>
          <w:sz w:val="28"/>
          <w:szCs w:val="28"/>
        </w:rPr>
        <w:t>điểm</w:t>
      </w:r>
      <w:proofErr w:type="spellEnd"/>
      <w:r w:rsidRPr="00F53ADF">
        <w:rPr>
          <w:color w:val="000000" w:themeColor="text1"/>
          <w:sz w:val="28"/>
          <w:szCs w:val="28"/>
        </w:rPr>
        <w:t xml:space="preserve"> </w:t>
      </w:r>
      <w:r w:rsidRPr="00F53ADF">
        <w:rPr>
          <w:rStyle w:val="mord"/>
          <w:i/>
          <w:iCs/>
          <w:color w:val="000000" w:themeColor="text1"/>
          <w:sz w:val="28"/>
          <w:szCs w:val="28"/>
          <w:bdr w:val="single" w:sz="2" w:space="0" w:color="D9D9E3" w:frame="1"/>
        </w:rPr>
        <w:t>t</w:t>
      </w:r>
    </w:p>
    <w:p w14:paraId="7E2ADF87" w14:textId="20BF3DF6" w:rsidR="002C1239" w:rsidRPr="00F53ADF" w:rsidRDefault="002C1239">
      <w:pPr>
        <w:pStyle w:val="Nidungvnbn"/>
        <w:numPr>
          <w:ilvl w:val="0"/>
          <w:numId w:val="11"/>
        </w:numPr>
        <w:ind w:left="2268" w:hanging="283"/>
        <w:rPr>
          <w:color w:val="000000" w:themeColor="text1"/>
          <w:sz w:val="28"/>
          <w:szCs w:val="28"/>
        </w:rPr>
      </w:pPr>
      <w:r w:rsidRPr="00F53ADF">
        <w:rPr>
          <w:rStyle w:val="mord"/>
          <w:i/>
          <w:iCs/>
          <w:color w:val="000000" w:themeColor="text1"/>
          <w:sz w:val="28"/>
          <w:szCs w:val="28"/>
          <w:bdr w:val="single" w:sz="2" w:space="0" w:color="D9D9E3" w:frame="1"/>
        </w:rPr>
        <w:t>Gt</w:t>
      </w:r>
      <w:r w:rsidRPr="00F53ADF">
        <w:rPr>
          <w:rStyle w:val="vlist-s"/>
          <w:color w:val="000000" w:themeColor="text1"/>
          <w:sz w:val="28"/>
          <w:szCs w:val="28"/>
          <w:bdr w:val="single" w:sz="2" w:space="0" w:color="D9D9E3" w:frame="1"/>
        </w:rPr>
        <w:t>​</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tổng</w:t>
      </w:r>
      <w:proofErr w:type="spellEnd"/>
      <w:r w:rsidRPr="00F53ADF">
        <w:rPr>
          <w:color w:val="000000" w:themeColor="text1"/>
          <w:sz w:val="28"/>
          <w:szCs w:val="28"/>
        </w:rPr>
        <w:t xml:space="preserve"> </w:t>
      </w:r>
      <w:proofErr w:type="spellStart"/>
      <w:r w:rsidRPr="00F53ADF">
        <w:rPr>
          <w:color w:val="000000" w:themeColor="text1"/>
          <w:sz w:val="28"/>
          <w:szCs w:val="28"/>
        </w:rPr>
        <w:t>bình</w:t>
      </w:r>
      <w:proofErr w:type="spellEnd"/>
      <w:r w:rsidRPr="00F53ADF">
        <w:rPr>
          <w:color w:val="000000" w:themeColor="text1"/>
          <w:sz w:val="28"/>
          <w:szCs w:val="28"/>
        </w:rPr>
        <w:t xml:space="preserve"> </w:t>
      </w:r>
      <w:proofErr w:type="spellStart"/>
      <w:r w:rsidRPr="00F53ADF">
        <w:rPr>
          <w:color w:val="000000" w:themeColor="text1"/>
          <w:sz w:val="28"/>
          <w:szCs w:val="28"/>
        </w:rPr>
        <w:t>phương</w:t>
      </w:r>
      <w:proofErr w:type="spellEnd"/>
      <w:r w:rsidRPr="00F53ADF">
        <w:rPr>
          <w:color w:val="000000" w:themeColor="text1"/>
          <w:sz w:val="28"/>
          <w:szCs w:val="28"/>
        </w:rPr>
        <w:t xml:space="preserve"> </w:t>
      </w:r>
      <w:proofErr w:type="spellStart"/>
      <w:r w:rsidRPr="00F53ADF">
        <w:rPr>
          <w:color w:val="000000" w:themeColor="text1"/>
          <w:sz w:val="28"/>
          <w:szCs w:val="28"/>
        </w:rPr>
        <w:t>của</w:t>
      </w:r>
      <w:proofErr w:type="spellEnd"/>
      <w:r w:rsidRPr="00F53ADF">
        <w:rPr>
          <w:color w:val="000000" w:themeColor="text1"/>
          <w:sz w:val="28"/>
          <w:szCs w:val="28"/>
        </w:rPr>
        <w:t xml:space="preserve"> </w:t>
      </w:r>
      <w:proofErr w:type="spellStart"/>
      <w:r w:rsidRPr="00F53ADF">
        <w:rPr>
          <w:color w:val="000000" w:themeColor="text1"/>
          <w:sz w:val="28"/>
          <w:szCs w:val="28"/>
        </w:rPr>
        <w:t>các</w:t>
      </w:r>
      <w:proofErr w:type="spellEnd"/>
      <w:r w:rsidRPr="00F53ADF">
        <w:rPr>
          <w:color w:val="000000" w:themeColor="text1"/>
          <w:sz w:val="28"/>
          <w:szCs w:val="28"/>
        </w:rPr>
        <w:t xml:space="preserve"> gradient </w:t>
      </w:r>
      <w:proofErr w:type="spellStart"/>
      <w:r w:rsidRPr="00F53ADF">
        <w:rPr>
          <w:color w:val="000000" w:themeColor="text1"/>
          <w:sz w:val="28"/>
          <w:szCs w:val="28"/>
        </w:rPr>
        <w:t>trước</w:t>
      </w:r>
      <w:proofErr w:type="spellEnd"/>
      <w:r w:rsidRPr="00F53ADF">
        <w:rPr>
          <w:color w:val="000000" w:themeColor="text1"/>
          <w:sz w:val="28"/>
          <w:szCs w:val="28"/>
        </w:rPr>
        <w:t xml:space="preserve"> </w:t>
      </w:r>
      <w:proofErr w:type="spellStart"/>
      <w:r w:rsidRPr="00F53ADF">
        <w:rPr>
          <w:color w:val="000000" w:themeColor="text1"/>
          <w:sz w:val="28"/>
          <w:szCs w:val="28"/>
        </w:rPr>
        <w:t>đó</w:t>
      </w:r>
      <w:proofErr w:type="spellEnd"/>
      <w:r w:rsidRPr="00F53ADF">
        <w:rPr>
          <w:color w:val="000000" w:themeColor="text1"/>
          <w:sz w:val="28"/>
          <w:szCs w:val="28"/>
        </w:rPr>
        <w:t xml:space="preserve"> </w:t>
      </w:r>
      <w:proofErr w:type="spellStart"/>
      <w:r w:rsidRPr="00F53ADF">
        <w:rPr>
          <w:color w:val="000000" w:themeColor="text1"/>
          <w:sz w:val="28"/>
          <w:szCs w:val="28"/>
        </w:rPr>
        <w:t>cho</w:t>
      </w:r>
      <w:proofErr w:type="spellEnd"/>
      <w:r w:rsidRPr="00F53ADF">
        <w:rPr>
          <w:color w:val="000000" w:themeColor="text1"/>
          <w:sz w:val="28"/>
          <w:szCs w:val="28"/>
        </w:rPr>
        <w:t xml:space="preserve"> </w:t>
      </w:r>
      <w:proofErr w:type="spellStart"/>
      <w:r w:rsidRPr="00F53ADF">
        <w:rPr>
          <w:color w:val="000000" w:themeColor="text1"/>
          <w:sz w:val="28"/>
          <w:szCs w:val="28"/>
        </w:rPr>
        <w:t>tham</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đó</w:t>
      </w:r>
      <w:proofErr w:type="spellEnd"/>
    </w:p>
    <w:p w14:paraId="646AD90B" w14:textId="715E305A" w:rsidR="00836E3C" w:rsidRPr="00F53ADF" w:rsidRDefault="00C24357">
      <w:pPr>
        <w:pStyle w:val="Nidungvnbn"/>
        <w:numPr>
          <w:ilvl w:val="0"/>
          <w:numId w:val="11"/>
        </w:numPr>
        <w:ind w:left="2268" w:hanging="283"/>
        <w:rPr>
          <w:sz w:val="28"/>
          <w:szCs w:val="28"/>
        </w:rPr>
      </w:pPr>
      <w:r w:rsidRPr="00F53ADF">
        <w:rPr>
          <w:noProof/>
          <w:position w:val="-10"/>
          <w:sz w:val="28"/>
          <w:szCs w:val="28"/>
        </w:rPr>
        <w:object w:dxaOrig="200" w:dyaOrig="260" w14:anchorId="42306D14">
          <v:shape id="_x0000_i1046" type="#_x0000_t75" alt="" style="width:9.7pt;height:11.1pt;mso-width-percent:0;mso-height-percent:0;mso-width-percent:0;mso-height-percent:0" o:ole="">
            <v:imagedata r:id="rId31" o:title=""/>
          </v:shape>
          <o:OLEObject Type="Embed" ProgID="Equation.DSMT4" ShapeID="_x0000_i1046" DrawAspect="Content" ObjectID="_1764878997" r:id="rId32"/>
        </w:objec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hệ</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giảm</w:t>
      </w:r>
      <w:proofErr w:type="spellEnd"/>
      <w:r w:rsidR="00836E3C" w:rsidRPr="00F53ADF">
        <w:rPr>
          <w:sz w:val="28"/>
          <w:szCs w:val="28"/>
        </w:rPr>
        <w:t xml:space="preserve"> </w:t>
      </w:r>
      <w:proofErr w:type="spellStart"/>
      <w:r w:rsidR="00836E3C" w:rsidRPr="00F53ADF">
        <w:rPr>
          <w:sz w:val="28"/>
          <w:szCs w:val="28"/>
        </w:rPr>
        <w:t>ảnh</w:t>
      </w:r>
      <w:proofErr w:type="spellEnd"/>
      <w:r w:rsidR="00836E3C" w:rsidRPr="00F53ADF">
        <w:rPr>
          <w:sz w:val="28"/>
          <w:szCs w:val="28"/>
        </w:rPr>
        <w:t xml:space="preserve"> </w:t>
      </w:r>
      <w:proofErr w:type="spellStart"/>
      <w:r w:rsidR="00836E3C" w:rsidRPr="00F53ADF">
        <w:rPr>
          <w:sz w:val="28"/>
          <w:szCs w:val="28"/>
        </w:rPr>
        <w:t>hưởng</w:t>
      </w:r>
      <w:proofErr w:type="spellEnd"/>
      <w:r w:rsidR="00836E3C" w:rsidRPr="00F53ADF">
        <w:rPr>
          <w:sz w:val="28"/>
          <w:szCs w:val="28"/>
        </w:rPr>
        <w:t xml:space="preserve"> (decay rate</w:t>
      </w:r>
      <w:r w:rsidR="00206129" w:rsidRPr="00F53ADF">
        <w:rPr>
          <w:sz w:val="28"/>
          <w:szCs w:val="28"/>
        </w:rPr>
        <w:t xml:space="preserve"> hay </w:t>
      </w:r>
      <w:proofErr w:type="spellStart"/>
      <w:r w:rsidR="00206129" w:rsidRPr="00F53ADF">
        <w:rPr>
          <w:sz w:val="28"/>
          <w:szCs w:val="28"/>
        </w:rPr>
        <w:t>hệ</w:t>
      </w:r>
      <w:proofErr w:type="spellEnd"/>
      <w:r w:rsidR="00206129" w:rsidRPr="00F53ADF">
        <w:rPr>
          <w:sz w:val="28"/>
          <w:szCs w:val="28"/>
        </w:rPr>
        <w:t xml:space="preserve"> </w:t>
      </w:r>
      <w:proofErr w:type="spellStart"/>
      <w:r w:rsidR="00206129" w:rsidRPr="00F53ADF">
        <w:rPr>
          <w:sz w:val="28"/>
          <w:szCs w:val="28"/>
        </w:rPr>
        <w:t>số</w:t>
      </w:r>
      <w:proofErr w:type="spellEnd"/>
      <w:r w:rsidR="00206129" w:rsidRPr="00F53ADF">
        <w:rPr>
          <w:sz w:val="28"/>
          <w:szCs w:val="28"/>
        </w:rPr>
        <w:t xml:space="preserve"> </w:t>
      </w:r>
      <w:proofErr w:type="spellStart"/>
      <w:r w:rsidR="00206129" w:rsidRPr="00F53ADF">
        <w:rPr>
          <w:sz w:val="28"/>
          <w:szCs w:val="28"/>
        </w:rPr>
        <w:t>giảm</w:t>
      </w:r>
      <w:proofErr w:type="spellEnd"/>
      <w:r w:rsidR="00206129" w:rsidRPr="00F53ADF">
        <w:rPr>
          <w:sz w:val="28"/>
          <w:szCs w:val="28"/>
        </w:rPr>
        <w:t xml:space="preserve"> </w:t>
      </w:r>
      <w:proofErr w:type="spellStart"/>
      <w:r w:rsidR="00206129" w:rsidRPr="00F53ADF">
        <w:rPr>
          <w:sz w:val="28"/>
          <w:szCs w:val="28"/>
        </w:rPr>
        <w:t>tỉ</w:t>
      </w:r>
      <w:proofErr w:type="spellEnd"/>
      <w:r w:rsidR="00206129" w:rsidRPr="00F53ADF">
        <w:rPr>
          <w:sz w:val="28"/>
          <w:szCs w:val="28"/>
        </w:rPr>
        <w:t xml:space="preserve"> </w:t>
      </w:r>
      <w:proofErr w:type="spellStart"/>
      <w:r w:rsidR="00206129" w:rsidRPr="00F53ADF">
        <w:rPr>
          <w:sz w:val="28"/>
          <w:szCs w:val="28"/>
        </w:rPr>
        <w:t>lệ</w:t>
      </w:r>
      <w:proofErr w:type="spellEnd"/>
      <w:r w:rsidR="00206129" w:rsidRPr="00F53ADF">
        <w:rPr>
          <w:sz w:val="28"/>
          <w:szCs w:val="28"/>
        </w:rPr>
        <w:t xml:space="preserve"> </w:t>
      </w:r>
      <w:proofErr w:type="spellStart"/>
      <w:r w:rsidR="00206129" w:rsidRPr="00F53ADF">
        <w:rPr>
          <w:sz w:val="28"/>
          <w:szCs w:val="28"/>
        </w:rPr>
        <w:t>học</w:t>
      </w:r>
      <w:proofErr w:type="spellEnd"/>
      <w:r w:rsidR="00836E3C" w:rsidRPr="00F53ADF">
        <w:rPr>
          <w:sz w:val="28"/>
          <w:szCs w:val="28"/>
        </w:rPr>
        <w:t>)</w:t>
      </w:r>
    </w:p>
    <w:p w14:paraId="2854FA6E" w14:textId="2E8B09A4" w:rsidR="00D3419E" w:rsidRPr="00F53ADF" w:rsidRDefault="00D3419E">
      <w:pPr>
        <w:pStyle w:val="Nidungvnbn"/>
        <w:numPr>
          <w:ilvl w:val="0"/>
          <w:numId w:val="11"/>
        </w:numPr>
        <w:ind w:left="2268" w:hanging="283"/>
        <w:rPr>
          <w:color w:val="000000" w:themeColor="text1"/>
          <w:sz w:val="28"/>
          <w:szCs w:val="28"/>
        </w:rPr>
      </w:pPr>
      <w:r w:rsidRPr="00F53ADF">
        <w:rPr>
          <w:rFonts w:ascii="KaTeX_Math" w:hAnsi="KaTeX_Math"/>
          <w:i/>
          <w:iCs/>
          <w:color w:val="000000" w:themeColor="text1"/>
          <w:sz w:val="28"/>
          <w:szCs w:val="28"/>
        </w:rPr>
        <w:t xml:space="preserve">η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tỉ</w:t>
      </w:r>
      <w:proofErr w:type="spellEnd"/>
      <w:r w:rsidRPr="00F53ADF">
        <w:rPr>
          <w:color w:val="000000" w:themeColor="text1"/>
          <w:sz w:val="28"/>
          <w:szCs w:val="28"/>
        </w:rPr>
        <w:t xml:space="preserve"> </w:t>
      </w:r>
      <w:proofErr w:type="spellStart"/>
      <w:r w:rsidRPr="00F53ADF">
        <w:rPr>
          <w:color w:val="000000" w:themeColor="text1"/>
          <w:sz w:val="28"/>
          <w:szCs w:val="28"/>
        </w:rPr>
        <w:t>lệ</w:t>
      </w:r>
      <w:proofErr w:type="spellEnd"/>
      <w:r w:rsidRPr="00F53ADF">
        <w:rPr>
          <w:color w:val="000000" w:themeColor="text1"/>
          <w:sz w:val="28"/>
          <w:szCs w:val="28"/>
        </w:rPr>
        <w:t xml:space="preserve"> </w:t>
      </w:r>
      <w:proofErr w:type="spellStart"/>
      <w:r w:rsidRPr="00F53ADF">
        <w:rPr>
          <w:color w:val="000000" w:themeColor="text1"/>
          <w:sz w:val="28"/>
          <w:szCs w:val="28"/>
        </w:rPr>
        <w:t>học</w:t>
      </w:r>
      <w:proofErr w:type="spellEnd"/>
    </w:p>
    <w:p w14:paraId="57083B52" w14:textId="72133FBA" w:rsidR="002863F4" w:rsidRPr="00F53ADF" w:rsidRDefault="005E4CB8">
      <w:pPr>
        <w:pStyle w:val="Nidungvnbn"/>
        <w:numPr>
          <w:ilvl w:val="0"/>
          <w:numId w:val="11"/>
        </w:numPr>
        <w:ind w:left="2268" w:hanging="283"/>
        <w:rPr>
          <w:color w:val="000000" w:themeColor="text1"/>
          <w:sz w:val="28"/>
          <w:szCs w:val="28"/>
        </w:rPr>
      </w:pPr>
      <w:r w:rsidRPr="00F53ADF">
        <w:rPr>
          <w:rStyle w:val="mord"/>
          <w:i/>
          <w:iCs/>
          <w:color w:val="000000" w:themeColor="text1"/>
          <w:sz w:val="28"/>
          <w:szCs w:val="28"/>
          <w:bdr w:val="single" w:sz="2" w:space="0" w:color="D9D9E3" w:frame="1"/>
        </w:rPr>
        <w:t>ϵ</w:t>
      </w:r>
      <w:r w:rsidRPr="00F53ADF">
        <w:rPr>
          <w:color w:val="000000" w:themeColor="text1"/>
          <w:sz w:val="28"/>
          <w:szCs w:val="28"/>
        </w:rPr>
        <w:t xml:space="preserve"> </w:t>
      </w:r>
      <w:proofErr w:type="spellStart"/>
      <w:r w:rsidRPr="00F53ADF">
        <w:rPr>
          <w:color w:val="000000" w:themeColor="text1"/>
          <w:sz w:val="28"/>
          <w:szCs w:val="28"/>
        </w:rPr>
        <w:t>là</w:t>
      </w:r>
      <w:proofErr w:type="spellEnd"/>
      <w:r w:rsidRPr="00F53ADF">
        <w:rPr>
          <w:color w:val="000000" w:themeColor="text1"/>
          <w:sz w:val="28"/>
          <w:szCs w:val="28"/>
        </w:rPr>
        <w:t xml:space="preserve"> </w:t>
      </w:r>
      <w:proofErr w:type="spellStart"/>
      <w:r w:rsidRPr="00F53ADF">
        <w:rPr>
          <w:color w:val="000000" w:themeColor="text1"/>
          <w:sz w:val="28"/>
          <w:szCs w:val="28"/>
        </w:rPr>
        <w:t>một</w:t>
      </w:r>
      <w:proofErr w:type="spellEnd"/>
      <w:r w:rsidRPr="00F53ADF">
        <w:rPr>
          <w:color w:val="000000" w:themeColor="text1"/>
          <w:sz w:val="28"/>
          <w:szCs w:val="28"/>
        </w:rPr>
        <w:t xml:space="preserve"> </w:t>
      </w:r>
      <w:proofErr w:type="spellStart"/>
      <w:r w:rsidRPr="00F53ADF">
        <w:rPr>
          <w:color w:val="000000" w:themeColor="text1"/>
          <w:sz w:val="28"/>
          <w:szCs w:val="28"/>
        </w:rPr>
        <w:t>hằng</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nhỏ</w:t>
      </w:r>
      <w:proofErr w:type="spellEnd"/>
      <w:r w:rsidRPr="00F53ADF">
        <w:rPr>
          <w:color w:val="000000" w:themeColor="text1"/>
          <w:sz w:val="28"/>
          <w:szCs w:val="28"/>
        </w:rPr>
        <w:t xml:space="preserve"> </w:t>
      </w:r>
      <w:proofErr w:type="spellStart"/>
      <w:r w:rsidRPr="00F53ADF">
        <w:rPr>
          <w:color w:val="000000" w:themeColor="text1"/>
          <w:sz w:val="28"/>
          <w:szCs w:val="28"/>
        </w:rPr>
        <w:t>được</w:t>
      </w:r>
      <w:proofErr w:type="spellEnd"/>
      <w:r w:rsidRPr="00F53ADF">
        <w:rPr>
          <w:color w:val="000000" w:themeColor="text1"/>
          <w:sz w:val="28"/>
          <w:szCs w:val="28"/>
        </w:rPr>
        <w:t xml:space="preserve"> </w:t>
      </w:r>
      <w:proofErr w:type="spellStart"/>
      <w:r w:rsidRPr="00F53ADF">
        <w:rPr>
          <w:color w:val="000000" w:themeColor="text1"/>
          <w:sz w:val="28"/>
          <w:szCs w:val="28"/>
        </w:rPr>
        <w:t>thêm</w:t>
      </w:r>
      <w:proofErr w:type="spellEnd"/>
      <w:r w:rsidRPr="00F53ADF">
        <w:rPr>
          <w:color w:val="000000" w:themeColor="text1"/>
          <w:sz w:val="28"/>
          <w:szCs w:val="28"/>
        </w:rPr>
        <w:t xml:space="preserve"> </w:t>
      </w:r>
      <w:proofErr w:type="spellStart"/>
      <w:r w:rsidRPr="00F53ADF">
        <w:rPr>
          <w:color w:val="000000" w:themeColor="text1"/>
          <w:sz w:val="28"/>
          <w:szCs w:val="28"/>
        </w:rPr>
        <w:t>vào</w:t>
      </w:r>
      <w:proofErr w:type="spellEnd"/>
      <w:r w:rsidRPr="00F53ADF">
        <w:rPr>
          <w:color w:val="000000" w:themeColor="text1"/>
          <w:sz w:val="28"/>
          <w:szCs w:val="28"/>
        </w:rPr>
        <w:t xml:space="preserve"> </w:t>
      </w:r>
      <w:proofErr w:type="spellStart"/>
      <w:r w:rsidRPr="00F53ADF">
        <w:rPr>
          <w:color w:val="000000" w:themeColor="text1"/>
          <w:sz w:val="28"/>
          <w:szCs w:val="28"/>
        </w:rPr>
        <w:t>để</w:t>
      </w:r>
      <w:proofErr w:type="spellEnd"/>
      <w:r w:rsidRPr="00F53ADF">
        <w:rPr>
          <w:color w:val="000000" w:themeColor="text1"/>
          <w:sz w:val="28"/>
          <w:szCs w:val="28"/>
        </w:rPr>
        <w:t xml:space="preserve"> </w:t>
      </w:r>
      <w:proofErr w:type="spellStart"/>
      <w:r w:rsidRPr="00F53ADF">
        <w:rPr>
          <w:color w:val="000000" w:themeColor="text1"/>
          <w:sz w:val="28"/>
          <w:szCs w:val="28"/>
        </w:rPr>
        <w:t>tránh</w:t>
      </w:r>
      <w:proofErr w:type="spellEnd"/>
      <w:r w:rsidRPr="00F53ADF">
        <w:rPr>
          <w:color w:val="000000" w:themeColor="text1"/>
          <w:sz w:val="28"/>
          <w:szCs w:val="28"/>
        </w:rPr>
        <w:t xml:space="preserve"> chia </w:t>
      </w:r>
      <w:proofErr w:type="spellStart"/>
      <w:r w:rsidRPr="00F53ADF">
        <w:rPr>
          <w:color w:val="000000" w:themeColor="text1"/>
          <w:sz w:val="28"/>
          <w:szCs w:val="28"/>
        </w:rPr>
        <w:t>cho</w:t>
      </w:r>
      <w:proofErr w:type="spellEnd"/>
      <w:r w:rsidRPr="00F53ADF">
        <w:rPr>
          <w:color w:val="000000" w:themeColor="text1"/>
          <w:sz w:val="28"/>
          <w:szCs w:val="28"/>
        </w:rPr>
        <w:t xml:space="preserve"> </w:t>
      </w:r>
      <w:proofErr w:type="spellStart"/>
      <w:r w:rsidRPr="00F53ADF">
        <w:rPr>
          <w:color w:val="000000" w:themeColor="text1"/>
          <w:sz w:val="28"/>
          <w:szCs w:val="28"/>
        </w:rPr>
        <w:t>số</w:t>
      </w:r>
      <w:proofErr w:type="spellEnd"/>
      <w:r w:rsidRPr="00F53ADF">
        <w:rPr>
          <w:color w:val="000000" w:themeColor="text1"/>
          <w:sz w:val="28"/>
          <w:szCs w:val="28"/>
        </w:rPr>
        <w:t xml:space="preserve"> </w:t>
      </w:r>
      <w:proofErr w:type="spellStart"/>
      <w:r w:rsidRPr="00F53ADF">
        <w:rPr>
          <w:color w:val="000000" w:themeColor="text1"/>
          <w:sz w:val="28"/>
          <w:szCs w:val="28"/>
        </w:rPr>
        <w:t>không</w:t>
      </w:r>
      <w:proofErr w:type="spellEnd"/>
    </w:p>
    <w:p w14:paraId="76FF48CF" w14:textId="273B09CB" w:rsidR="00836E3C" w:rsidRPr="00F53ADF" w:rsidRDefault="00836E3C">
      <w:pPr>
        <w:pStyle w:val="Nidungvnbn"/>
        <w:numPr>
          <w:ilvl w:val="0"/>
          <w:numId w:val="13"/>
        </w:numPr>
        <w:ind w:left="1134" w:hanging="283"/>
        <w:rPr>
          <w:sz w:val="28"/>
          <w:szCs w:val="28"/>
        </w:rPr>
      </w:pP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1EF36C51" w14:textId="596EFA9C" w:rsidR="00836E3C" w:rsidRPr="00F53ADF" w:rsidRDefault="00C24357" w:rsidP="00836E3C">
      <w:pPr>
        <w:pStyle w:val="Nidungvnbn"/>
        <w:ind w:left="720"/>
        <w:rPr>
          <w:sz w:val="28"/>
          <w:szCs w:val="28"/>
        </w:rPr>
      </w:pPr>
      <w:r w:rsidRPr="00F53ADF">
        <w:rPr>
          <w:noProof/>
          <w:position w:val="-36"/>
          <w:sz w:val="28"/>
          <w:szCs w:val="28"/>
        </w:rPr>
        <w:object w:dxaOrig="2600" w:dyaOrig="740" w14:anchorId="6633E495">
          <v:shape id="_x0000_i1045" type="#_x0000_t75" alt="" style="width:206.3pt;height:60.25pt;mso-width-percent:0;mso-height-percent:0;mso-width-percent:0;mso-height-percent:0" o:ole="">
            <v:imagedata r:id="rId33" o:title=""/>
          </v:shape>
          <o:OLEObject Type="Embed" ProgID="Equation.DSMT4" ShapeID="_x0000_i1045" DrawAspect="Content" ObjectID="_1764878998" r:id="rId34"/>
        </w:object>
      </w:r>
    </w:p>
    <w:p w14:paraId="2A5F0CFE" w14:textId="5DDDE08D" w:rsidR="00836E3C" w:rsidRPr="00F53ADF" w:rsidRDefault="00836E3C" w:rsidP="00836E3C">
      <w:pPr>
        <w:pStyle w:val="Nidungvnbn"/>
        <w:rPr>
          <w:sz w:val="28"/>
          <w:szCs w:val="28"/>
        </w:rPr>
      </w:pPr>
      <w:r w:rsidRPr="00F53ADF">
        <w:rPr>
          <w:sz w:val="28"/>
          <w:szCs w:val="28"/>
        </w:rPr>
        <w:t xml:space="preserve"> </w:t>
      </w:r>
      <w:r w:rsidRPr="00F53ADF">
        <w:rPr>
          <w:sz w:val="28"/>
          <w:szCs w:val="28"/>
        </w:rPr>
        <w:tab/>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
    <w:p w14:paraId="1B8237E1" w14:textId="7B1B0CF2" w:rsidR="00836E3C" w:rsidRPr="00F53ADF" w:rsidRDefault="00C24357">
      <w:pPr>
        <w:pStyle w:val="Nidungvnbn"/>
        <w:numPr>
          <w:ilvl w:val="0"/>
          <w:numId w:val="12"/>
        </w:numPr>
        <w:ind w:left="2268" w:hanging="283"/>
        <w:rPr>
          <w:sz w:val="28"/>
          <w:szCs w:val="28"/>
        </w:rPr>
      </w:pPr>
      <w:r w:rsidRPr="00F53ADF">
        <w:rPr>
          <w:noProof/>
          <w:position w:val="-14"/>
          <w:sz w:val="28"/>
          <w:szCs w:val="28"/>
        </w:rPr>
        <w:object w:dxaOrig="320" w:dyaOrig="380" w14:anchorId="4E0DFB1C">
          <v:shape id="_x0000_i1044" type="#_x0000_t75" alt="" style="width:13.15pt;height:17.3pt;mso-width-percent:0;mso-height-percent:0;mso-width-percent:0;mso-height-percent:0" o:ole="">
            <v:imagedata r:id="rId20" o:title=""/>
          </v:shape>
          <o:OLEObject Type="Embed" ProgID="Equation.DSMT4" ShapeID="_x0000_i1044" DrawAspect="Content" ObjectID="_1764878999" r:id="rId35"/>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giá</w:t>
      </w:r>
      <w:proofErr w:type="spellEnd"/>
      <w:r w:rsidR="00836E3C" w:rsidRPr="00F53ADF">
        <w:rPr>
          <w:sz w:val="28"/>
          <w:szCs w:val="28"/>
        </w:rPr>
        <w:t xml:space="preserve"> </w:t>
      </w:r>
      <w:proofErr w:type="spellStart"/>
      <w:r w:rsidR="00836E3C" w:rsidRPr="00F53ADF">
        <w:rPr>
          <w:sz w:val="28"/>
          <w:szCs w:val="28"/>
        </w:rPr>
        <w:t>trị</w:t>
      </w:r>
      <w:proofErr w:type="spellEnd"/>
      <w:r w:rsidR="00836E3C" w:rsidRPr="00F53ADF">
        <w:rPr>
          <w:sz w:val="28"/>
          <w:szCs w:val="28"/>
        </w:rPr>
        <w:t xml:space="preserve">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r w:rsidR="00836E3C" w:rsidRPr="00F53ADF">
        <w:rPr>
          <w:sz w:val="28"/>
          <w:szCs w:val="28"/>
        </w:rPr>
        <w:t xml:space="preserve"> </w:t>
      </w:r>
      <w:proofErr w:type="spellStart"/>
      <w:r w:rsidR="00836E3C" w:rsidRPr="00F53ADF">
        <w:rPr>
          <w:sz w:val="28"/>
          <w:szCs w:val="28"/>
        </w:rPr>
        <w:t>tại</w:t>
      </w:r>
      <w:proofErr w:type="spellEnd"/>
      <w:r w:rsidR="00836E3C" w:rsidRPr="00F53ADF">
        <w:rPr>
          <w:sz w:val="28"/>
          <w:szCs w:val="28"/>
        </w:rPr>
        <w:t xml:space="preserve"> t</w:t>
      </w:r>
    </w:p>
    <w:p w14:paraId="6DA670C7" w14:textId="57CCA8CF" w:rsidR="00836E3C" w:rsidRPr="00F53ADF" w:rsidRDefault="00C24357">
      <w:pPr>
        <w:pStyle w:val="Nidungvnbn"/>
        <w:numPr>
          <w:ilvl w:val="0"/>
          <w:numId w:val="12"/>
        </w:numPr>
        <w:ind w:left="2268" w:hanging="283"/>
        <w:rPr>
          <w:sz w:val="28"/>
          <w:szCs w:val="28"/>
        </w:rPr>
      </w:pPr>
      <w:r w:rsidRPr="00F53ADF">
        <w:rPr>
          <w:noProof/>
          <w:position w:val="-10"/>
          <w:sz w:val="28"/>
          <w:szCs w:val="28"/>
        </w:rPr>
        <w:object w:dxaOrig="200" w:dyaOrig="260" w14:anchorId="3BD587A4">
          <v:shape id="_x0000_i1043" type="#_x0000_t75" alt="" style="width:9.7pt;height:11.1pt;mso-width-percent:0;mso-height-percent:0;mso-width-percent:0;mso-height-percent:0" o:ole="">
            <v:imagedata r:id="rId22" o:title=""/>
          </v:shape>
          <o:OLEObject Type="Embed" ProgID="Equation.DSMT4" ShapeID="_x0000_i1043" DrawAspect="Content" ObjectID="_1764879000" r:id="rId36"/>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learning rate</w:t>
      </w:r>
    </w:p>
    <w:p w14:paraId="25416B6B" w14:textId="6174E1A4" w:rsidR="00836E3C" w:rsidRPr="00F53ADF" w:rsidRDefault="00C24357">
      <w:pPr>
        <w:pStyle w:val="Nidungvnbn"/>
        <w:numPr>
          <w:ilvl w:val="0"/>
          <w:numId w:val="12"/>
        </w:numPr>
        <w:ind w:left="2268" w:hanging="283"/>
        <w:rPr>
          <w:sz w:val="28"/>
          <w:szCs w:val="28"/>
        </w:rPr>
      </w:pPr>
      <w:r w:rsidRPr="00F53ADF">
        <w:rPr>
          <w:noProof/>
          <w:position w:val="-14"/>
          <w:sz w:val="28"/>
          <w:szCs w:val="28"/>
        </w:rPr>
        <w:object w:dxaOrig="340" w:dyaOrig="380" w14:anchorId="37385ED4">
          <v:shape id="_x0000_i1042" type="#_x0000_t75" alt="" style="width:17.3pt;height:17.3pt;mso-width-percent:0;mso-height-percent:0;mso-width-percent:0;mso-height-percent:0" o:ole="">
            <v:imagedata r:id="rId24" o:title=""/>
          </v:shape>
          <o:OLEObject Type="Embed" ProgID="Equation.DSMT4" ShapeID="_x0000_i1042" DrawAspect="Content" ObjectID="_1764879001" r:id="rId37"/>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gradient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r w:rsidR="00836E3C" w:rsidRPr="00F53ADF">
        <w:rPr>
          <w:sz w:val="28"/>
          <w:szCs w:val="28"/>
        </w:rPr>
        <w:t xml:space="preserve"> </w:t>
      </w:r>
      <w:proofErr w:type="spellStart"/>
      <w:r w:rsidR="00836E3C" w:rsidRPr="00F53ADF">
        <w:rPr>
          <w:sz w:val="28"/>
          <w:szCs w:val="28"/>
        </w:rPr>
        <w:t>tại</w:t>
      </w:r>
      <w:proofErr w:type="spellEnd"/>
      <w:r w:rsidR="00836E3C" w:rsidRPr="00F53ADF">
        <w:rPr>
          <w:sz w:val="28"/>
          <w:szCs w:val="28"/>
        </w:rPr>
        <w:t xml:space="preserve"> t</w:t>
      </w:r>
    </w:p>
    <w:p w14:paraId="59C2BBB7" w14:textId="5C01459D" w:rsidR="00836E3C" w:rsidRPr="00F53ADF" w:rsidRDefault="00C24357">
      <w:pPr>
        <w:pStyle w:val="Nidungvnbn"/>
        <w:numPr>
          <w:ilvl w:val="0"/>
          <w:numId w:val="12"/>
        </w:numPr>
        <w:ind w:left="2268" w:hanging="283"/>
        <w:rPr>
          <w:sz w:val="28"/>
          <w:szCs w:val="28"/>
        </w:rPr>
      </w:pPr>
      <w:r w:rsidRPr="00F53ADF">
        <w:rPr>
          <w:noProof/>
          <w:position w:val="-14"/>
          <w:sz w:val="28"/>
          <w:szCs w:val="28"/>
        </w:rPr>
        <w:object w:dxaOrig="560" w:dyaOrig="380" w14:anchorId="31D572F5">
          <v:shape id="_x0000_i1041" type="#_x0000_t75" alt="" style="width:27pt;height:17.3pt;mso-width-percent:0;mso-height-percent:0;mso-width-percent:0;mso-height-percent:0" o:ole="">
            <v:imagedata r:id="rId26" o:title=""/>
          </v:shape>
          <o:OLEObject Type="Embed" ProgID="Equation.DSMT4" ShapeID="_x0000_i1041" DrawAspect="Content" ObjectID="_1764879002" r:id="rId38"/>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tổng</w:t>
      </w:r>
      <w:proofErr w:type="spellEnd"/>
      <w:r w:rsidR="00836E3C" w:rsidRPr="00F53ADF">
        <w:rPr>
          <w:sz w:val="28"/>
          <w:szCs w:val="28"/>
        </w:rPr>
        <w:t xml:space="preserve"> </w:t>
      </w:r>
      <w:proofErr w:type="spellStart"/>
      <w:r w:rsidR="00836E3C" w:rsidRPr="00F53ADF">
        <w:rPr>
          <w:sz w:val="28"/>
          <w:szCs w:val="28"/>
        </w:rPr>
        <w:t>bình</w:t>
      </w:r>
      <w:proofErr w:type="spellEnd"/>
      <w:r w:rsidR="00836E3C" w:rsidRPr="00F53ADF">
        <w:rPr>
          <w:sz w:val="28"/>
          <w:szCs w:val="28"/>
        </w:rPr>
        <w:t xml:space="preserve"> </w:t>
      </w:r>
      <w:proofErr w:type="spellStart"/>
      <w:r w:rsidR="00836E3C" w:rsidRPr="00F53ADF">
        <w:rPr>
          <w:sz w:val="28"/>
          <w:szCs w:val="28"/>
        </w:rPr>
        <w:t>phương</w:t>
      </w:r>
      <w:proofErr w:type="spellEnd"/>
      <w:r w:rsidR="00836E3C" w:rsidRPr="00F53ADF">
        <w:rPr>
          <w:sz w:val="28"/>
          <w:szCs w:val="28"/>
        </w:rPr>
        <w:t xml:space="preserve"> </w:t>
      </w:r>
      <w:proofErr w:type="spellStart"/>
      <w:r w:rsidR="00836E3C" w:rsidRPr="00F53ADF">
        <w:rPr>
          <w:sz w:val="28"/>
          <w:szCs w:val="28"/>
        </w:rPr>
        <w:t>của</w:t>
      </w:r>
      <w:proofErr w:type="spellEnd"/>
      <w:r w:rsidR="00836E3C" w:rsidRPr="00F53ADF">
        <w:rPr>
          <w:sz w:val="28"/>
          <w:szCs w:val="28"/>
        </w:rPr>
        <w:t xml:space="preserve"> </w:t>
      </w:r>
      <w:proofErr w:type="spellStart"/>
      <w:r w:rsidR="00836E3C" w:rsidRPr="00F53ADF">
        <w:rPr>
          <w:sz w:val="28"/>
          <w:szCs w:val="28"/>
        </w:rPr>
        <w:t>các</w:t>
      </w:r>
      <w:proofErr w:type="spellEnd"/>
      <w:r w:rsidR="00836E3C" w:rsidRPr="00F53ADF">
        <w:rPr>
          <w:sz w:val="28"/>
          <w:szCs w:val="28"/>
        </w:rPr>
        <w:t xml:space="preserve"> gradient </w:t>
      </w:r>
      <w:proofErr w:type="spellStart"/>
      <w:r w:rsidR="00836E3C" w:rsidRPr="00F53ADF">
        <w:rPr>
          <w:sz w:val="28"/>
          <w:szCs w:val="28"/>
        </w:rPr>
        <w:t>trước</w:t>
      </w:r>
      <w:proofErr w:type="spellEnd"/>
      <w:r w:rsidR="00836E3C" w:rsidRPr="00F53ADF">
        <w:rPr>
          <w:sz w:val="28"/>
          <w:szCs w:val="28"/>
        </w:rPr>
        <w:t xml:space="preserve"> </w:t>
      </w:r>
      <w:proofErr w:type="spellStart"/>
      <w:r w:rsidR="00836E3C" w:rsidRPr="00F53ADF">
        <w:rPr>
          <w:sz w:val="28"/>
          <w:szCs w:val="28"/>
        </w:rPr>
        <w:t>đó</w:t>
      </w:r>
      <w:proofErr w:type="spellEnd"/>
      <w:r w:rsidR="00836E3C" w:rsidRPr="00F53ADF">
        <w:rPr>
          <w:sz w:val="28"/>
          <w:szCs w:val="28"/>
        </w:rPr>
        <w:t xml:space="preserve"> </w:t>
      </w:r>
      <w:proofErr w:type="spellStart"/>
      <w:r w:rsidR="00836E3C" w:rsidRPr="00F53ADF">
        <w:rPr>
          <w:sz w:val="28"/>
          <w:szCs w:val="28"/>
        </w:rPr>
        <w:t>cho</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thứ</w:t>
      </w:r>
      <w:proofErr w:type="spellEnd"/>
      <w:r w:rsidR="00836E3C" w:rsidRPr="00F53ADF">
        <w:rPr>
          <w:sz w:val="28"/>
          <w:szCs w:val="28"/>
        </w:rPr>
        <w:t xml:space="preserve"> </w:t>
      </w:r>
      <w:proofErr w:type="spellStart"/>
      <w:r w:rsidR="00836E3C" w:rsidRPr="00F53ADF">
        <w:rPr>
          <w:sz w:val="28"/>
          <w:szCs w:val="28"/>
        </w:rPr>
        <w:t>i</w:t>
      </w:r>
      <w:proofErr w:type="spellEnd"/>
    </w:p>
    <w:p w14:paraId="119114D5" w14:textId="37D88D99" w:rsidR="00836E3C" w:rsidRPr="00F53ADF" w:rsidRDefault="00C24357">
      <w:pPr>
        <w:pStyle w:val="Nidungvnbn"/>
        <w:numPr>
          <w:ilvl w:val="0"/>
          <w:numId w:val="12"/>
        </w:numPr>
        <w:ind w:left="2268" w:hanging="283"/>
        <w:rPr>
          <w:sz w:val="28"/>
          <w:szCs w:val="28"/>
        </w:rPr>
      </w:pPr>
      <w:r w:rsidRPr="00F53ADF">
        <w:rPr>
          <w:noProof/>
          <w:position w:val="-4"/>
          <w:sz w:val="28"/>
          <w:szCs w:val="28"/>
        </w:rPr>
        <w:object w:dxaOrig="200" w:dyaOrig="200" w14:anchorId="74710855">
          <v:shape id="_x0000_i1040" type="#_x0000_t75" alt="" style="width:9.7pt;height:9.7pt;mso-width-percent:0;mso-height-percent:0;mso-width-percent:0;mso-height-percent:0" o:ole="">
            <v:imagedata r:id="rId28" o:title=""/>
          </v:shape>
          <o:OLEObject Type="Embed" ProgID="Equation.DSMT4" ShapeID="_x0000_i1040" DrawAspect="Content" ObjectID="_1764879003" r:id="rId39"/>
        </w:object>
      </w:r>
      <w:r w:rsidR="00836E3C" w:rsidRPr="00F53ADF">
        <w:rPr>
          <w:sz w:val="28"/>
          <w:szCs w:val="28"/>
        </w:rPr>
        <w:t xml:space="preserve"> </w:t>
      </w:r>
      <w:proofErr w:type="spellStart"/>
      <w:r w:rsidR="00836E3C" w:rsidRPr="00F53ADF">
        <w:rPr>
          <w:sz w:val="28"/>
          <w:szCs w:val="28"/>
        </w:rPr>
        <w:t>là</w:t>
      </w:r>
      <w:proofErr w:type="spellEnd"/>
      <w:r w:rsidR="00836E3C" w:rsidRPr="00F53ADF">
        <w:rPr>
          <w:sz w:val="28"/>
          <w:szCs w:val="28"/>
        </w:rPr>
        <w:t xml:space="preserve"> </w:t>
      </w:r>
      <w:proofErr w:type="spellStart"/>
      <w:r w:rsidR="00836E3C" w:rsidRPr="00F53ADF">
        <w:rPr>
          <w:sz w:val="28"/>
          <w:szCs w:val="28"/>
        </w:rPr>
        <w:t>tham</w:t>
      </w:r>
      <w:proofErr w:type="spellEnd"/>
      <w:r w:rsidR="00836E3C" w:rsidRPr="00F53ADF">
        <w:rPr>
          <w:sz w:val="28"/>
          <w:szCs w:val="28"/>
        </w:rPr>
        <w:t xml:space="preserve"> </w:t>
      </w:r>
      <w:proofErr w:type="spellStart"/>
      <w:r w:rsidR="00836E3C" w:rsidRPr="00F53ADF">
        <w:rPr>
          <w:sz w:val="28"/>
          <w:szCs w:val="28"/>
        </w:rPr>
        <w:t>số</w:t>
      </w:r>
      <w:proofErr w:type="spellEnd"/>
      <w:r w:rsidR="00836E3C" w:rsidRPr="00F53ADF">
        <w:rPr>
          <w:sz w:val="28"/>
          <w:szCs w:val="28"/>
        </w:rPr>
        <w:t xml:space="preserve"> </w:t>
      </w:r>
      <w:proofErr w:type="spellStart"/>
      <w:r w:rsidR="00836E3C" w:rsidRPr="00F53ADF">
        <w:rPr>
          <w:sz w:val="28"/>
          <w:szCs w:val="28"/>
        </w:rPr>
        <w:t>chống</w:t>
      </w:r>
      <w:proofErr w:type="spellEnd"/>
      <w:r w:rsidR="00836E3C" w:rsidRPr="00F53ADF">
        <w:rPr>
          <w:sz w:val="28"/>
          <w:szCs w:val="28"/>
        </w:rPr>
        <w:t xml:space="preserve"> chia </w:t>
      </w:r>
      <w:proofErr w:type="spellStart"/>
      <w:r w:rsidR="00836E3C" w:rsidRPr="00F53ADF">
        <w:rPr>
          <w:sz w:val="28"/>
          <w:szCs w:val="28"/>
        </w:rPr>
        <w:t>cho</w:t>
      </w:r>
      <w:proofErr w:type="spellEnd"/>
      <w:r w:rsidR="00836E3C" w:rsidRPr="00F53ADF">
        <w:rPr>
          <w:sz w:val="28"/>
          <w:szCs w:val="28"/>
        </w:rPr>
        <w:t xml:space="preserve"> 0</w:t>
      </w:r>
    </w:p>
    <w:p w14:paraId="5243BEB7" w14:textId="5DC29CF2" w:rsidR="00836E3C" w:rsidRPr="00F53ADF" w:rsidRDefault="00836E3C">
      <w:pPr>
        <w:pStyle w:val="Nidungvnbn"/>
        <w:numPr>
          <w:ilvl w:val="0"/>
          <w:numId w:val="10"/>
        </w:numPr>
        <w:rPr>
          <w:b/>
          <w:bCs/>
          <w:sz w:val="28"/>
          <w:szCs w:val="28"/>
        </w:rPr>
      </w:pPr>
      <w:proofErr w:type="spellStart"/>
      <w:r w:rsidRPr="00F53ADF">
        <w:rPr>
          <w:b/>
          <w:bCs/>
          <w:sz w:val="28"/>
          <w:szCs w:val="28"/>
        </w:rPr>
        <w:t>Ưu</w:t>
      </w:r>
      <w:proofErr w:type="spellEnd"/>
      <w:r w:rsidRPr="00F53ADF">
        <w:rPr>
          <w:b/>
          <w:bCs/>
          <w:sz w:val="28"/>
          <w:szCs w:val="28"/>
        </w:rPr>
        <w:t xml:space="preserve"> </w:t>
      </w:r>
      <w:proofErr w:type="spellStart"/>
      <w:r w:rsidRPr="00F53ADF">
        <w:rPr>
          <w:b/>
          <w:bCs/>
          <w:sz w:val="28"/>
          <w:szCs w:val="28"/>
        </w:rPr>
        <w:t>điểm</w:t>
      </w:r>
      <w:proofErr w:type="spellEnd"/>
      <w:r w:rsidRPr="00F53ADF">
        <w:rPr>
          <w:b/>
          <w:bCs/>
          <w:sz w:val="28"/>
          <w:szCs w:val="28"/>
        </w:rPr>
        <w:t>:</w:t>
      </w:r>
    </w:p>
    <w:p w14:paraId="7539636E" w14:textId="4154625B" w:rsidR="00537D54" w:rsidRPr="00F53ADF" w:rsidRDefault="00DB5BA8">
      <w:pPr>
        <w:pStyle w:val="Nidungvnbn"/>
        <w:numPr>
          <w:ilvl w:val="0"/>
          <w:numId w:val="12"/>
        </w:numPr>
        <w:rPr>
          <w:sz w:val="28"/>
          <w:szCs w:val="28"/>
        </w:rPr>
      </w:pPr>
      <w:proofErr w:type="spellStart"/>
      <w:r w:rsidRPr="00F53ADF">
        <w:rPr>
          <w:sz w:val="28"/>
          <w:szCs w:val="28"/>
        </w:rPr>
        <w:t>G</w:t>
      </w:r>
      <w:r w:rsidR="00537D54" w:rsidRPr="00F53ADF">
        <w:rPr>
          <w:sz w:val="28"/>
          <w:szCs w:val="28"/>
        </w:rPr>
        <w:t>iải</w:t>
      </w:r>
      <w:proofErr w:type="spellEnd"/>
      <w:r w:rsidR="00537D54" w:rsidRPr="00F53ADF">
        <w:rPr>
          <w:sz w:val="28"/>
          <w:szCs w:val="28"/>
        </w:rPr>
        <w:t xml:space="preserve"> </w:t>
      </w:r>
      <w:proofErr w:type="spellStart"/>
      <w:r w:rsidR="00537D54" w:rsidRPr="00F53ADF">
        <w:rPr>
          <w:sz w:val="28"/>
          <w:szCs w:val="28"/>
        </w:rPr>
        <w:t>quyết</w:t>
      </w:r>
      <w:proofErr w:type="spellEnd"/>
      <w:r w:rsidR="00537D54" w:rsidRPr="00F53ADF">
        <w:rPr>
          <w:sz w:val="28"/>
          <w:szCs w:val="28"/>
        </w:rPr>
        <w:t xml:space="preserve"> </w:t>
      </w:r>
      <w:proofErr w:type="spellStart"/>
      <w:r w:rsidR="00537D54" w:rsidRPr="00F53ADF">
        <w:rPr>
          <w:sz w:val="28"/>
          <w:szCs w:val="28"/>
        </w:rPr>
        <w:t>được</w:t>
      </w:r>
      <w:proofErr w:type="spellEnd"/>
      <w:r w:rsidR="00537D54" w:rsidRPr="00F53ADF">
        <w:rPr>
          <w:sz w:val="28"/>
          <w:szCs w:val="28"/>
        </w:rPr>
        <w:t xml:space="preserve"> </w:t>
      </w:r>
      <w:proofErr w:type="spellStart"/>
      <w:r w:rsidR="00537D54" w:rsidRPr="00F53ADF">
        <w:rPr>
          <w:sz w:val="28"/>
          <w:szCs w:val="28"/>
        </w:rPr>
        <w:t>vấn</w:t>
      </w:r>
      <w:proofErr w:type="spellEnd"/>
      <w:r w:rsidR="00537D54" w:rsidRPr="00F53ADF">
        <w:rPr>
          <w:sz w:val="28"/>
          <w:szCs w:val="28"/>
        </w:rPr>
        <w:t xml:space="preserve"> </w:t>
      </w:r>
      <w:proofErr w:type="spellStart"/>
      <w:r w:rsidR="00537D54" w:rsidRPr="00F53ADF">
        <w:rPr>
          <w:sz w:val="28"/>
          <w:szCs w:val="28"/>
        </w:rPr>
        <w:t>đề</w:t>
      </w:r>
      <w:proofErr w:type="spellEnd"/>
      <w:r w:rsidR="00537D54" w:rsidRPr="00F53ADF">
        <w:rPr>
          <w:sz w:val="28"/>
          <w:szCs w:val="28"/>
        </w:rPr>
        <w:t xml:space="preserve"> </w:t>
      </w:r>
      <w:proofErr w:type="spellStart"/>
      <w:r w:rsidR="00537D54" w:rsidRPr="00F53ADF">
        <w:rPr>
          <w:sz w:val="28"/>
          <w:szCs w:val="28"/>
        </w:rPr>
        <w:t>đóng</w:t>
      </w:r>
      <w:proofErr w:type="spellEnd"/>
      <w:r w:rsidR="00537D54" w:rsidRPr="00F53ADF">
        <w:rPr>
          <w:sz w:val="28"/>
          <w:szCs w:val="28"/>
        </w:rPr>
        <w:t xml:space="preserve"> </w:t>
      </w:r>
      <w:proofErr w:type="spellStart"/>
      <w:r w:rsidR="00537D54" w:rsidRPr="00F53ADF">
        <w:rPr>
          <w:sz w:val="28"/>
          <w:szCs w:val="28"/>
        </w:rPr>
        <w:t>băng</w:t>
      </w:r>
      <w:proofErr w:type="spellEnd"/>
      <w:r w:rsidR="00537D54" w:rsidRPr="00F53ADF">
        <w:rPr>
          <w:sz w:val="28"/>
          <w:szCs w:val="28"/>
        </w:rPr>
        <w:t xml:space="preserve"> </w:t>
      </w:r>
      <w:proofErr w:type="spellStart"/>
      <w:r w:rsidR="00537D54" w:rsidRPr="00F53ADF">
        <w:rPr>
          <w:sz w:val="28"/>
          <w:szCs w:val="28"/>
        </w:rPr>
        <w:t>như</w:t>
      </w:r>
      <w:proofErr w:type="spellEnd"/>
      <w:r w:rsidR="00537D54" w:rsidRPr="00F53ADF">
        <w:rPr>
          <w:sz w:val="28"/>
          <w:szCs w:val="28"/>
        </w:rPr>
        <w:t xml:space="preserve"> </w:t>
      </w:r>
      <w:proofErr w:type="spellStart"/>
      <w:r w:rsidR="00537D54" w:rsidRPr="00F53ADF">
        <w:rPr>
          <w:sz w:val="28"/>
          <w:szCs w:val="28"/>
        </w:rPr>
        <w:t>đã</w:t>
      </w:r>
      <w:proofErr w:type="spellEnd"/>
      <w:r w:rsidR="00537D54" w:rsidRPr="00F53ADF">
        <w:rPr>
          <w:sz w:val="28"/>
          <w:szCs w:val="28"/>
        </w:rPr>
        <w:t xml:space="preserve"> </w:t>
      </w:r>
      <w:proofErr w:type="spellStart"/>
      <w:r w:rsidR="00537D54" w:rsidRPr="00F53ADF">
        <w:rPr>
          <w:sz w:val="28"/>
          <w:szCs w:val="28"/>
        </w:rPr>
        <w:t>trình</w:t>
      </w:r>
      <w:proofErr w:type="spellEnd"/>
      <w:r w:rsidR="00537D54" w:rsidRPr="00F53ADF">
        <w:rPr>
          <w:sz w:val="28"/>
          <w:szCs w:val="28"/>
        </w:rPr>
        <w:t xml:space="preserve"> </w:t>
      </w:r>
      <w:proofErr w:type="spellStart"/>
      <w:r w:rsidR="00537D54" w:rsidRPr="00F53ADF">
        <w:rPr>
          <w:sz w:val="28"/>
          <w:szCs w:val="28"/>
        </w:rPr>
        <w:t>bày</w:t>
      </w:r>
      <w:proofErr w:type="spellEnd"/>
      <w:r w:rsidR="00537D54" w:rsidRPr="00F53ADF">
        <w:rPr>
          <w:sz w:val="28"/>
          <w:szCs w:val="28"/>
        </w:rPr>
        <w:t>.</w:t>
      </w:r>
    </w:p>
    <w:p w14:paraId="067A1ABA" w14:textId="6EDDB237" w:rsidR="00836E3C" w:rsidRPr="00F53ADF" w:rsidRDefault="00836E3C">
      <w:pPr>
        <w:pStyle w:val="ListParagraph"/>
        <w:numPr>
          <w:ilvl w:val="0"/>
          <w:numId w:val="10"/>
        </w:numPr>
        <w:rPr>
          <w:b/>
          <w:bCs/>
          <w:sz w:val="28"/>
          <w:szCs w:val="28"/>
        </w:rPr>
      </w:pPr>
      <w:proofErr w:type="spellStart"/>
      <w:r w:rsidRPr="00F53ADF">
        <w:rPr>
          <w:rStyle w:val="NidungvnbnChar"/>
          <w:b/>
          <w:bCs/>
          <w:sz w:val="28"/>
          <w:szCs w:val="28"/>
        </w:rPr>
        <w:t>Nhược</w:t>
      </w:r>
      <w:proofErr w:type="spellEnd"/>
      <w:r w:rsidRPr="00F53ADF">
        <w:rPr>
          <w:rStyle w:val="NidungvnbnChar"/>
          <w:b/>
          <w:bCs/>
          <w:sz w:val="28"/>
          <w:szCs w:val="28"/>
        </w:rPr>
        <w:t xml:space="preserve"> </w:t>
      </w:r>
      <w:proofErr w:type="spellStart"/>
      <w:r w:rsidRPr="00F53ADF">
        <w:rPr>
          <w:rStyle w:val="NidungvnbnChar"/>
          <w:b/>
          <w:bCs/>
          <w:sz w:val="28"/>
          <w:szCs w:val="28"/>
        </w:rPr>
        <w:t>điểm</w:t>
      </w:r>
      <w:proofErr w:type="spellEnd"/>
      <w:r w:rsidRPr="00F53ADF">
        <w:rPr>
          <w:rStyle w:val="NidungvnbnChar"/>
          <w:b/>
          <w:bCs/>
          <w:sz w:val="28"/>
          <w:szCs w:val="28"/>
        </w:rPr>
        <w:t>:</w:t>
      </w:r>
      <w:r w:rsidRPr="00F53ADF">
        <w:rPr>
          <w:b/>
          <w:bCs/>
          <w:sz w:val="28"/>
          <w:szCs w:val="28"/>
        </w:rPr>
        <w:t xml:space="preserve"> </w:t>
      </w:r>
    </w:p>
    <w:p w14:paraId="1F0A09CB" w14:textId="553C5C39" w:rsidR="00CB3F63" w:rsidRPr="00F53ADF" w:rsidRDefault="00CB3F63">
      <w:pPr>
        <w:pStyle w:val="ListParagraph"/>
        <w:numPr>
          <w:ilvl w:val="0"/>
          <w:numId w:val="12"/>
        </w:numPr>
        <w:rPr>
          <w:sz w:val="28"/>
          <w:szCs w:val="28"/>
        </w:rPr>
      </w:pP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trả</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local </w:t>
      </w:r>
      <w:proofErr w:type="spellStart"/>
      <w:r w:rsidRPr="00F53ADF">
        <w:rPr>
          <w:sz w:val="28"/>
          <w:szCs w:val="28"/>
        </w:rPr>
        <w:t>minimun</w:t>
      </w:r>
      <w:proofErr w:type="spellEnd"/>
      <w:r w:rsidRPr="00F53ADF">
        <w:rPr>
          <w:sz w:val="28"/>
          <w:szCs w:val="28"/>
        </w:rPr>
        <w:t xml:space="preserve"> </w:t>
      </w:r>
      <w:proofErr w:type="spellStart"/>
      <w:r w:rsidRPr="00F53ADF">
        <w:rPr>
          <w:sz w:val="28"/>
          <w:szCs w:val="28"/>
        </w:rPr>
        <w:t>chứ</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global minimum</w:t>
      </w:r>
    </w:p>
    <w:p w14:paraId="13702B23" w14:textId="10DC6766" w:rsidR="00836E3C" w:rsidRPr="00F53ADF" w:rsidRDefault="00BD1E50">
      <w:pPr>
        <w:pStyle w:val="Heading4"/>
        <w:numPr>
          <w:ilvl w:val="2"/>
          <w:numId w:val="44"/>
        </w:numPr>
      </w:pPr>
      <w:bookmarkStart w:id="24" w:name="_Toc154263624"/>
      <w:r w:rsidRPr="00F53ADF">
        <w:t>Adam</w:t>
      </w:r>
      <w:bookmarkEnd w:id="24"/>
    </w:p>
    <w:p w14:paraId="585E3440" w14:textId="45E7CAC0" w:rsidR="002528A3" w:rsidRPr="00F53ADF" w:rsidRDefault="002528A3">
      <w:pPr>
        <w:pStyle w:val="Nidungvnbn"/>
        <w:numPr>
          <w:ilvl w:val="0"/>
          <w:numId w:val="12"/>
        </w:numPr>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giữa</w:t>
      </w:r>
      <w:proofErr w:type="spellEnd"/>
      <w:r w:rsidRPr="00F53ADF">
        <w:rPr>
          <w:sz w:val="28"/>
          <w:szCs w:val="28"/>
        </w:rPr>
        <w:t xml:space="preserve"> 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SMsprop</w:t>
      </w:r>
      <w:proofErr w:type="spellEnd"/>
      <w:r w:rsidRPr="00F53ADF">
        <w:rPr>
          <w:sz w:val="28"/>
          <w:szCs w:val="28"/>
        </w:rPr>
        <w:t>.</w:t>
      </w:r>
    </w:p>
    <w:p w14:paraId="270E1309" w14:textId="77A504E6" w:rsidR="00412D61" w:rsidRPr="00F53ADF" w:rsidRDefault="002528A3">
      <w:pPr>
        <w:pStyle w:val="Nidungvnbn"/>
        <w:numPr>
          <w:ilvl w:val="0"/>
          <w:numId w:val="12"/>
        </w:numPr>
        <w:rPr>
          <w:sz w:val="28"/>
          <w:szCs w:val="28"/>
        </w:rPr>
      </w:pP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dung,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Momentum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thì</w:t>
      </w:r>
      <w:proofErr w:type="spellEnd"/>
      <w:r w:rsidRPr="00F53ADF">
        <w:rPr>
          <w:sz w:val="28"/>
          <w:szCs w:val="28"/>
        </w:rPr>
        <w:t xml:space="preserve"> ta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Adam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viên</w:t>
      </w:r>
      <w:proofErr w:type="spellEnd"/>
      <w:r w:rsidRPr="00F53ADF">
        <w:rPr>
          <w:sz w:val="28"/>
          <w:szCs w:val="28"/>
        </w:rPr>
        <w:t xml:space="preserve"> bi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ma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dễ</w:t>
      </w:r>
      <w:proofErr w:type="spellEnd"/>
      <w:r w:rsidRPr="00F53ADF">
        <w:rPr>
          <w:sz w:val="28"/>
          <w:szCs w:val="28"/>
        </w:rPr>
        <w:t xml:space="preserve"> </w:t>
      </w:r>
      <w:proofErr w:type="spellStart"/>
      <w:r w:rsidRPr="00F53ADF">
        <w:rPr>
          <w:sz w:val="28"/>
          <w:szCs w:val="28"/>
        </w:rPr>
        <w:t>dàng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global minimum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vòng</w:t>
      </w:r>
      <w:proofErr w:type="spellEnd"/>
      <w:r w:rsidRPr="00F53ADF">
        <w:rPr>
          <w:sz w:val="28"/>
          <w:szCs w:val="28"/>
        </w:rPr>
        <w:t xml:space="preserve"> </w:t>
      </w:r>
      <w:proofErr w:type="spellStart"/>
      <w:r w:rsidRPr="00F53ADF">
        <w:rPr>
          <w:sz w:val="28"/>
          <w:szCs w:val="28"/>
        </w:rPr>
        <w:t>lặp</w:t>
      </w:r>
      <w:proofErr w:type="spellEnd"/>
      <w:r w:rsidRPr="00F53ADF">
        <w:rPr>
          <w:sz w:val="28"/>
          <w:szCs w:val="28"/>
        </w:rPr>
        <w:t>.</w:t>
      </w:r>
    </w:p>
    <w:p w14:paraId="219699FD" w14:textId="42DEC402" w:rsidR="005259C1" w:rsidRPr="00F53ADF" w:rsidRDefault="005259C1">
      <w:pPr>
        <w:pStyle w:val="Nidungvnbn"/>
        <w:numPr>
          <w:ilvl w:val="0"/>
          <w:numId w:val="14"/>
        </w:numPr>
        <w:rPr>
          <w:b/>
          <w:bCs/>
          <w:sz w:val="28"/>
          <w:szCs w:val="28"/>
        </w:rPr>
      </w:pPr>
      <w:proofErr w:type="spellStart"/>
      <w:r w:rsidRPr="00F53ADF">
        <w:rPr>
          <w:b/>
          <w:bCs/>
          <w:sz w:val="28"/>
          <w:szCs w:val="28"/>
        </w:rPr>
        <w:t>Nguyên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hoạt</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p>
    <w:p w14:paraId="15040B8B" w14:textId="55C75319" w:rsidR="005259C1" w:rsidRPr="00F53ADF" w:rsidRDefault="005259C1">
      <w:pPr>
        <w:pStyle w:val="Nidungvnbn"/>
        <w:numPr>
          <w:ilvl w:val="0"/>
          <w:numId w:val="12"/>
        </w:numPr>
        <w:rPr>
          <w:sz w:val="28"/>
          <w:szCs w:val="28"/>
        </w:rPr>
      </w:pP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Optimizer </w:t>
      </w:r>
      <w:proofErr w:type="spellStart"/>
      <w:r w:rsidRPr="00F53ADF">
        <w:rPr>
          <w:sz w:val="28"/>
          <w:szCs w:val="28"/>
        </w:rPr>
        <w:t>trải</w:t>
      </w:r>
      <w:proofErr w:type="spellEnd"/>
      <w:r w:rsidRPr="00F53ADF">
        <w:rPr>
          <w:sz w:val="28"/>
          <w:szCs w:val="28"/>
        </w:rPr>
        <w:t xml:space="preserve"> qua 4 </w:t>
      </w:r>
      <w:proofErr w:type="spellStart"/>
      <w:r w:rsidRPr="00F53ADF">
        <w:rPr>
          <w:sz w:val="28"/>
          <w:szCs w:val="28"/>
        </w:rPr>
        <w:t>giai</w:t>
      </w:r>
      <w:proofErr w:type="spellEnd"/>
      <w:r w:rsidRPr="00F53ADF">
        <w:rPr>
          <w:sz w:val="28"/>
          <w:szCs w:val="28"/>
        </w:rPr>
        <w:t xml:space="preserve"> </w:t>
      </w:r>
      <w:proofErr w:type="spellStart"/>
      <w:r w:rsidRPr="00F53ADF">
        <w:rPr>
          <w:sz w:val="28"/>
          <w:szCs w:val="28"/>
        </w:rPr>
        <w:t>đoạn</w:t>
      </w:r>
      <w:proofErr w:type="spellEnd"/>
      <w:r w:rsidRPr="00F53ADF">
        <w:rPr>
          <w:sz w:val="28"/>
          <w:szCs w:val="28"/>
        </w:rPr>
        <w:t>:</w:t>
      </w:r>
    </w:p>
    <w:p w14:paraId="5799BADE" w14:textId="2949A42A" w:rsidR="005259C1" w:rsidRPr="00F53ADF" w:rsidRDefault="00B55DA4">
      <w:pPr>
        <w:pStyle w:val="Nidungvnbn"/>
        <w:numPr>
          <w:ilvl w:val="1"/>
          <w:numId w:val="12"/>
        </w:numPr>
        <w:rPr>
          <w:sz w:val="28"/>
          <w:szCs w:val="28"/>
        </w:rPr>
      </w:pP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Gradient</w:t>
      </w:r>
      <w:r w:rsidR="00F77FE0" w:rsidRPr="00F53ADF">
        <w:rPr>
          <w:sz w:val="28"/>
          <w:szCs w:val="28"/>
        </w:rPr>
        <w:t>.</w:t>
      </w:r>
    </w:p>
    <w:p w14:paraId="436159D0" w14:textId="2D427996" w:rsidR="00B55DA4" w:rsidRPr="00F53ADF" w:rsidRDefault="00B55DA4">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Bias </w:t>
      </w:r>
      <w:proofErr w:type="spellStart"/>
      <w:r w:rsidRPr="00F53ADF">
        <w:rPr>
          <w:sz w:val="28"/>
          <w:szCs w:val="28"/>
        </w:rPr>
        <w:t>của</w:t>
      </w:r>
      <w:proofErr w:type="spellEnd"/>
      <w:r w:rsidRPr="00F53ADF">
        <w:rPr>
          <w:sz w:val="28"/>
          <w:szCs w:val="28"/>
        </w:rPr>
        <w:t xml:space="preserve"> Gradient.</w:t>
      </w:r>
    </w:p>
    <w:p w14:paraId="743B97FB" w14:textId="6F04E171" w:rsidR="00B55DA4" w:rsidRPr="00F53ADF" w:rsidRDefault="00F77FE0">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Scale </w:t>
      </w:r>
      <w:proofErr w:type="spellStart"/>
      <w:r w:rsidRPr="00F53ADF">
        <w:rPr>
          <w:sz w:val="28"/>
          <w:szCs w:val="28"/>
        </w:rPr>
        <w:t>của</w:t>
      </w:r>
      <w:proofErr w:type="spellEnd"/>
      <w:r w:rsidRPr="00F53ADF">
        <w:rPr>
          <w:sz w:val="28"/>
          <w:szCs w:val="28"/>
        </w:rPr>
        <w:t xml:space="preserve"> Gradient.</w:t>
      </w:r>
    </w:p>
    <w:p w14:paraId="7A8A4439" w14:textId="58ECB57D" w:rsidR="00AD3C39" w:rsidRPr="00F53ADF" w:rsidRDefault="00AD3C39">
      <w:pPr>
        <w:pStyle w:val="Nidungvnbn"/>
        <w:numPr>
          <w:ilvl w:val="1"/>
          <w:numId w:val="12"/>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w:t>
      </w:r>
    </w:p>
    <w:p w14:paraId="15A28180" w14:textId="78564B60" w:rsidR="00EA3A04" w:rsidRPr="00F53ADF" w:rsidRDefault="00EA3A04">
      <w:pPr>
        <w:pStyle w:val="Nidungvnbn"/>
        <w:numPr>
          <w:ilvl w:val="0"/>
          <w:numId w:val="14"/>
        </w:numPr>
        <w:rPr>
          <w:b/>
          <w:bCs/>
          <w:sz w:val="28"/>
          <w:szCs w:val="28"/>
        </w:rPr>
      </w:pPr>
      <w:proofErr w:type="spellStart"/>
      <w:r w:rsidRPr="00F53ADF">
        <w:rPr>
          <w:b/>
          <w:bCs/>
          <w:sz w:val="28"/>
          <w:szCs w:val="28"/>
        </w:rPr>
        <w:t>Công</w:t>
      </w:r>
      <w:proofErr w:type="spellEnd"/>
      <w:r w:rsidRPr="00F53ADF">
        <w:rPr>
          <w:b/>
          <w:bCs/>
          <w:sz w:val="28"/>
          <w:szCs w:val="28"/>
        </w:rPr>
        <w:t xml:space="preserve"> </w:t>
      </w:r>
      <w:proofErr w:type="spellStart"/>
      <w:r w:rsidRPr="00F53ADF">
        <w:rPr>
          <w:b/>
          <w:bCs/>
          <w:sz w:val="28"/>
          <w:szCs w:val="28"/>
        </w:rPr>
        <w:t>thức</w:t>
      </w:r>
      <w:proofErr w:type="spellEnd"/>
      <w:r w:rsidRPr="00F53ADF">
        <w:rPr>
          <w:b/>
          <w:bCs/>
          <w:sz w:val="28"/>
          <w:szCs w:val="28"/>
        </w:rPr>
        <w:t>:</w:t>
      </w:r>
    </w:p>
    <w:p w14:paraId="279F1F70" w14:textId="335AB318" w:rsidR="00EA3A04" w:rsidRPr="00F53ADF" w:rsidRDefault="00EA3A04">
      <w:pPr>
        <w:pStyle w:val="Nidungvnbn"/>
        <w:numPr>
          <w:ilvl w:val="0"/>
          <w:numId w:val="13"/>
        </w:numPr>
        <w:rPr>
          <w:sz w:val="28"/>
          <w:szCs w:val="28"/>
        </w:rPr>
      </w:pPr>
      <w:r w:rsidRPr="00F53ADF">
        <w:rPr>
          <w:sz w:val="28"/>
          <w:szCs w:val="28"/>
        </w:rPr>
        <w:t>Momentum:</w:t>
      </w:r>
    </w:p>
    <w:p w14:paraId="39957C55" w14:textId="7DF612E7" w:rsidR="00EA3A04" w:rsidRPr="00F53ADF" w:rsidRDefault="00C24357" w:rsidP="00EA3A04">
      <w:pPr>
        <w:pStyle w:val="Nidungvnbn"/>
        <w:jc w:val="center"/>
        <w:rPr>
          <w:sz w:val="28"/>
          <w:szCs w:val="28"/>
        </w:rPr>
      </w:pPr>
      <w:r w:rsidRPr="00F53ADF">
        <w:rPr>
          <w:noProof/>
          <w:sz w:val="28"/>
          <w:szCs w:val="28"/>
        </w:rPr>
        <w:object w:dxaOrig="2299" w:dyaOrig="360" w14:anchorId="263E4B0B">
          <v:shape id="_x0000_i1039" type="#_x0000_t75" alt="" style="width:218.1pt;height:36.7pt;mso-width-percent:0;mso-height-percent:0;mso-width-percent:0;mso-height-percent:0" o:ole="">
            <v:imagedata r:id="rId40" o:title=""/>
          </v:shape>
          <o:OLEObject Type="Embed" ProgID="Equation.DSMT4" ShapeID="_x0000_i1039" DrawAspect="Content" ObjectID="_1764879004" r:id="rId41"/>
        </w:object>
      </w:r>
    </w:p>
    <w:p w14:paraId="673D23D4" w14:textId="77777777" w:rsidR="00EA3A04" w:rsidRPr="00F53ADF" w:rsidRDefault="00EA3A04" w:rsidP="00EA3A04">
      <w:pPr>
        <w:pStyle w:val="Nidungvnbn"/>
        <w:ind w:left="720"/>
        <w:rPr>
          <w:sz w:val="28"/>
          <w:szCs w:val="28"/>
        </w:rPr>
      </w:pPr>
      <w:proofErr w:type="spellStart"/>
      <w:r w:rsidRPr="00F53ADF">
        <w:rPr>
          <w:sz w:val="28"/>
          <w:szCs w:val="28"/>
        </w:rPr>
        <w:lastRenderedPageBreak/>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2F9473D4" w14:textId="191B08BE" w:rsidR="00EA3A04" w:rsidRPr="00F53ADF" w:rsidRDefault="00C24357">
      <w:pPr>
        <w:pStyle w:val="Nidungvnbn"/>
        <w:numPr>
          <w:ilvl w:val="0"/>
          <w:numId w:val="15"/>
        </w:numPr>
        <w:rPr>
          <w:sz w:val="28"/>
          <w:szCs w:val="28"/>
        </w:rPr>
      </w:pPr>
      <w:r w:rsidRPr="00F53ADF">
        <w:rPr>
          <w:noProof/>
          <w:position w:val="-12"/>
          <w:sz w:val="28"/>
          <w:szCs w:val="28"/>
        </w:rPr>
        <w:object w:dxaOrig="300" w:dyaOrig="360" w14:anchorId="16E3AD80">
          <v:shape id="_x0000_i1038" type="#_x0000_t75" alt="" style="width:13.15pt;height:17.3pt;mso-width-percent:0;mso-height-percent:0;mso-width-percent:0;mso-height-percent:0" o:ole="">
            <v:imagedata r:id="rId42" o:title=""/>
          </v:shape>
          <o:OLEObject Type="Embed" ProgID="Equation.DSMT4" ShapeID="_x0000_i1038" DrawAspect="Content" ObjectID="_1764879005" r:id="rId4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vận</w:t>
      </w:r>
      <w:proofErr w:type="spellEnd"/>
      <w:r w:rsidR="00EA3A04" w:rsidRPr="00F53ADF">
        <w:rPr>
          <w:sz w:val="28"/>
          <w:szCs w:val="28"/>
        </w:rPr>
        <w:t xml:space="preserve"> </w:t>
      </w:r>
      <w:proofErr w:type="spellStart"/>
      <w:r w:rsidR="00EA3A04" w:rsidRPr="00F53ADF">
        <w:rPr>
          <w:sz w:val="28"/>
          <w:szCs w:val="28"/>
        </w:rPr>
        <w:t>tốc</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6D2C507F" w14:textId="3D2B2043" w:rsidR="00EA3A04" w:rsidRPr="00F53ADF" w:rsidRDefault="00C24357">
      <w:pPr>
        <w:pStyle w:val="Nidungvnbn"/>
        <w:numPr>
          <w:ilvl w:val="0"/>
          <w:numId w:val="15"/>
        </w:numPr>
        <w:rPr>
          <w:sz w:val="28"/>
          <w:szCs w:val="28"/>
        </w:rPr>
      </w:pPr>
      <w:r w:rsidRPr="00F53ADF">
        <w:rPr>
          <w:noProof/>
          <w:position w:val="-12"/>
          <w:sz w:val="28"/>
          <w:szCs w:val="28"/>
        </w:rPr>
        <w:object w:dxaOrig="260" w:dyaOrig="360" w14:anchorId="1602D8AF">
          <v:shape id="_x0000_i1037" type="#_x0000_t75" alt="" style="width:11.1pt;height:17.3pt;mso-width-percent:0;mso-height-percent:0;mso-width-percent:0;mso-height-percent:0" o:ole="">
            <v:imagedata r:id="rId44" o:title=""/>
          </v:shape>
          <o:OLEObject Type="Embed" ProgID="Equation.DSMT4" ShapeID="_x0000_i1037" DrawAspect="Content" ObjectID="_1764879006" r:id="rId45"/>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hệ</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giảm</w:t>
      </w:r>
      <w:proofErr w:type="spellEnd"/>
      <w:r w:rsidR="00EA3A04" w:rsidRPr="00F53ADF">
        <w:rPr>
          <w:sz w:val="28"/>
          <w:szCs w:val="28"/>
        </w:rPr>
        <w:t xml:space="preserve"> </w:t>
      </w:r>
      <w:proofErr w:type="spellStart"/>
      <w:r w:rsidR="00EA3A04" w:rsidRPr="00F53ADF">
        <w:rPr>
          <w:sz w:val="28"/>
          <w:szCs w:val="28"/>
        </w:rPr>
        <w:t>của</w:t>
      </w:r>
      <w:proofErr w:type="spellEnd"/>
      <w:r w:rsidR="00EA3A04" w:rsidRPr="00F53ADF">
        <w:rPr>
          <w:sz w:val="28"/>
          <w:szCs w:val="28"/>
        </w:rPr>
        <w:t xml:space="preserve"> Momentum</w:t>
      </w:r>
    </w:p>
    <w:p w14:paraId="644033CF" w14:textId="17085836" w:rsidR="00EA3A04" w:rsidRPr="00F53ADF" w:rsidRDefault="00C24357">
      <w:pPr>
        <w:pStyle w:val="Nidungvnbn"/>
        <w:numPr>
          <w:ilvl w:val="0"/>
          <w:numId w:val="15"/>
        </w:numPr>
        <w:rPr>
          <w:sz w:val="28"/>
          <w:szCs w:val="28"/>
        </w:rPr>
      </w:pPr>
      <w:r w:rsidRPr="00F53ADF">
        <w:rPr>
          <w:noProof/>
          <w:position w:val="-12"/>
          <w:sz w:val="28"/>
          <w:szCs w:val="28"/>
        </w:rPr>
        <w:object w:dxaOrig="260" w:dyaOrig="360" w14:anchorId="38A63FAE">
          <v:shape id="_x0000_i1036" type="#_x0000_t75" alt="" style="width:11.1pt;height:17.3pt;mso-width-percent:0;mso-height-percent:0;mso-width-percent:0;mso-height-percent:0" o:ole="">
            <v:imagedata r:id="rId46" o:title=""/>
          </v:shape>
          <o:OLEObject Type="Embed" ProgID="Equation.DSMT4" ShapeID="_x0000_i1036" DrawAspect="Content" ObjectID="_1764879007" r:id="rId47"/>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gradient </w:t>
      </w:r>
      <w:proofErr w:type="spellStart"/>
      <w:r w:rsidR="00EA3A04" w:rsidRPr="00F53ADF">
        <w:rPr>
          <w:sz w:val="28"/>
          <w:szCs w:val="28"/>
        </w:rPr>
        <w:t>của</w:t>
      </w:r>
      <w:proofErr w:type="spellEnd"/>
      <w:r w:rsidR="00EA3A04" w:rsidRPr="00F53ADF">
        <w:rPr>
          <w:sz w:val="28"/>
          <w:szCs w:val="28"/>
        </w:rPr>
        <w:t xml:space="preserve"> </w:t>
      </w:r>
      <w:proofErr w:type="spellStart"/>
      <w:r w:rsidR="00EA3A04" w:rsidRPr="00F53ADF">
        <w:rPr>
          <w:sz w:val="28"/>
          <w:szCs w:val="28"/>
        </w:rPr>
        <w:t>hàm</w:t>
      </w:r>
      <w:proofErr w:type="spellEnd"/>
      <w:r w:rsidR="00EA3A04" w:rsidRPr="00F53ADF">
        <w:rPr>
          <w:sz w:val="28"/>
          <w:szCs w:val="28"/>
        </w:rPr>
        <w:t xml:space="preserve"> </w:t>
      </w:r>
      <w:proofErr w:type="spellStart"/>
      <w:r w:rsidR="00EA3A04" w:rsidRPr="00F53ADF">
        <w:rPr>
          <w:sz w:val="28"/>
          <w:szCs w:val="28"/>
        </w:rPr>
        <w:t>mất</w:t>
      </w:r>
      <w:proofErr w:type="spellEnd"/>
      <w:r w:rsidR="00EA3A04" w:rsidRPr="00F53ADF">
        <w:rPr>
          <w:sz w:val="28"/>
          <w:szCs w:val="28"/>
        </w:rPr>
        <w:t xml:space="preserve"> </w:t>
      </w:r>
      <w:proofErr w:type="spellStart"/>
      <w:r w:rsidR="00EA3A04" w:rsidRPr="00F53ADF">
        <w:rPr>
          <w:sz w:val="28"/>
          <w:szCs w:val="28"/>
        </w:rPr>
        <w:t>mát</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4E9682F9" w14:textId="7CB5DFE0" w:rsidR="00BE1F45" w:rsidRPr="00F53ADF" w:rsidRDefault="00EA3A04">
      <w:pPr>
        <w:pStyle w:val="Nidungvnbn"/>
        <w:numPr>
          <w:ilvl w:val="0"/>
          <w:numId w:val="13"/>
        </w:numPr>
        <w:rPr>
          <w:sz w:val="28"/>
          <w:szCs w:val="28"/>
        </w:rPr>
      </w:pPr>
      <w:proofErr w:type="spellStart"/>
      <w:r w:rsidRPr="00F53ADF">
        <w:rPr>
          <w:sz w:val="28"/>
          <w:szCs w:val="28"/>
        </w:rPr>
        <w:t>RMSProp</w:t>
      </w:r>
      <w:proofErr w:type="spellEnd"/>
      <w:r w:rsidRPr="00F53ADF">
        <w:rPr>
          <w:sz w:val="28"/>
          <w:szCs w:val="28"/>
        </w:rPr>
        <w:t>:</w:t>
      </w:r>
    </w:p>
    <w:p w14:paraId="685A9A32" w14:textId="5B8144B4" w:rsidR="00EA3A04" w:rsidRPr="00F53ADF" w:rsidRDefault="00C24357" w:rsidP="00EA3A04">
      <w:pPr>
        <w:pStyle w:val="Nidungvnbn"/>
        <w:jc w:val="center"/>
        <w:rPr>
          <w:sz w:val="28"/>
          <w:szCs w:val="28"/>
        </w:rPr>
      </w:pPr>
      <w:r w:rsidRPr="00F53ADF">
        <w:rPr>
          <w:noProof/>
          <w:sz w:val="28"/>
          <w:szCs w:val="28"/>
        </w:rPr>
        <w:object w:dxaOrig="2520" w:dyaOrig="380" w14:anchorId="73A56198">
          <v:shape id="_x0000_i1035" type="#_x0000_t75" alt="" style="width:204.25pt;height:29.1pt;mso-width-percent:0;mso-height-percent:0;mso-width-percent:0;mso-height-percent:0" o:ole="">
            <v:imagedata r:id="rId48" o:title=""/>
          </v:shape>
          <o:OLEObject Type="Embed" ProgID="Equation.DSMT4" ShapeID="_x0000_i1035" DrawAspect="Content" ObjectID="_1764879008" r:id="rId49"/>
        </w:object>
      </w:r>
    </w:p>
    <w:p w14:paraId="7183B5DE" w14:textId="77777777" w:rsidR="00EA3A04" w:rsidRPr="00F53ADF" w:rsidRDefault="00EA3A04" w:rsidP="00EA3A04">
      <w:pPr>
        <w:pStyle w:val="Nidungvnbn"/>
        <w:ind w:left="720"/>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64E4E914" w14:textId="200B7707" w:rsidR="00EA3A04" w:rsidRPr="00F53ADF" w:rsidRDefault="00C24357">
      <w:pPr>
        <w:pStyle w:val="Nidungvnbn"/>
        <w:numPr>
          <w:ilvl w:val="0"/>
          <w:numId w:val="16"/>
        </w:numPr>
        <w:rPr>
          <w:sz w:val="28"/>
          <w:szCs w:val="28"/>
        </w:rPr>
      </w:pPr>
      <w:r w:rsidRPr="00F53ADF">
        <w:rPr>
          <w:noProof/>
          <w:position w:val="-12"/>
          <w:sz w:val="28"/>
          <w:szCs w:val="28"/>
        </w:rPr>
        <w:object w:dxaOrig="220" w:dyaOrig="360" w14:anchorId="324A5C2F">
          <v:shape id="_x0000_i1034" type="#_x0000_t75" alt="" style="width:11.1pt;height:17.3pt;mso-width-percent:0;mso-height-percent:0;mso-width-percent:0;mso-height-percent:0" o:ole="">
            <v:imagedata r:id="rId50" o:title=""/>
          </v:shape>
          <o:OLEObject Type="Embed" ProgID="Equation.DSMT4" ShapeID="_x0000_i1034" DrawAspect="Content" ObjectID="_1764879009" r:id="rId51"/>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RMSprop </w:t>
      </w:r>
      <w:proofErr w:type="spellStart"/>
      <w:r w:rsidR="00EA3A04" w:rsidRPr="00F53ADF">
        <w:rPr>
          <w:sz w:val="28"/>
          <w:szCs w:val="28"/>
        </w:rPr>
        <w:t>tại</w:t>
      </w:r>
      <w:proofErr w:type="spellEnd"/>
      <w:r w:rsidR="00EA3A04" w:rsidRPr="00F53ADF">
        <w:rPr>
          <w:sz w:val="28"/>
          <w:szCs w:val="28"/>
        </w:rPr>
        <w:t xml:space="preserve"> t</w:t>
      </w:r>
    </w:p>
    <w:p w14:paraId="3CCE7F9B" w14:textId="72E21817" w:rsidR="00EA3A04" w:rsidRPr="00F53ADF" w:rsidRDefault="00C24357">
      <w:pPr>
        <w:pStyle w:val="Nidungvnbn"/>
        <w:numPr>
          <w:ilvl w:val="0"/>
          <w:numId w:val="16"/>
        </w:numPr>
        <w:rPr>
          <w:sz w:val="28"/>
          <w:szCs w:val="28"/>
        </w:rPr>
      </w:pPr>
      <w:r w:rsidRPr="00F53ADF">
        <w:rPr>
          <w:noProof/>
          <w:position w:val="-12"/>
          <w:sz w:val="28"/>
          <w:szCs w:val="28"/>
        </w:rPr>
        <w:object w:dxaOrig="300" w:dyaOrig="360" w14:anchorId="02C2C4E3">
          <v:shape id="_x0000_i1033" type="#_x0000_t75" alt="" style="width:13.15pt;height:17.3pt;mso-width-percent:0;mso-height-percent:0;mso-width-percent:0;mso-height-percent:0" o:ole="">
            <v:imagedata r:id="rId52" o:title=""/>
          </v:shape>
          <o:OLEObject Type="Embed" ProgID="Equation.DSMT4" ShapeID="_x0000_i1033" DrawAspect="Content" ObjectID="_1764879010" r:id="rId5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hệ</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giảm</w:t>
      </w:r>
      <w:proofErr w:type="spellEnd"/>
      <w:r w:rsidR="00EA3A04" w:rsidRPr="00F53ADF">
        <w:rPr>
          <w:sz w:val="28"/>
          <w:szCs w:val="28"/>
        </w:rPr>
        <w:t xml:space="preserve"> </w:t>
      </w:r>
      <w:proofErr w:type="spellStart"/>
      <w:r w:rsidR="00EA3A04" w:rsidRPr="00F53ADF">
        <w:rPr>
          <w:sz w:val="28"/>
          <w:szCs w:val="28"/>
        </w:rPr>
        <w:t>cho</w:t>
      </w:r>
      <w:proofErr w:type="spellEnd"/>
      <w:r w:rsidR="00EA3A04" w:rsidRPr="00F53ADF">
        <w:rPr>
          <w:sz w:val="28"/>
          <w:szCs w:val="28"/>
        </w:rPr>
        <w:t xml:space="preserve"> RMSprop</w:t>
      </w:r>
    </w:p>
    <w:p w14:paraId="0935952C" w14:textId="66C30E4F" w:rsidR="00EA3A04" w:rsidRPr="00F53ADF" w:rsidRDefault="00C24357">
      <w:pPr>
        <w:pStyle w:val="Nidungvnbn"/>
        <w:numPr>
          <w:ilvl w:val="0"/>
          <w:numId w:val="16"/>
        </w:numPr>
        <w:rPr>
          <w:sz w:val="28"/>
          <w:szCs w:val="28"/>
        </w:rPr>
      </w:pPr>
      <w:r w:rsidRPr="00F53ADF">
        <w:rPr>
          <w:noProof/>
          <w:position w:val="-12"/>
          <w:sz w:val="28"/>
          <w:szCs w:val="28"/>
        </w:rPr>
        <w:object w:dxaOrig="260" w:dyaOrig="360" w14:anchorId="50B6AD93">
          <v:shape id="_x0000_i1032" type="#_x0000_t75" alt="" style="width:11.1pt;height:17.3pt;mso-width-percent:0;mso-height-percent:0;mso-width-percent:0;mso-height-percent:0" o:ole="">
            <v:imagedata r:id="rId46" o:title=""/>
          </v:shape>
          <o:OLEObject Type="Embed" ProgID="Equation.DSMT4" ShapeID="_x0000_i1032" DrawAspect="Content" ObjectID="_1764879011" r:id="rId54"/>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gradient </w:t>
      </w:r>
      <w:proofErr w:type="spellStart"/>
      <w:r w:rsidR="00EA3A04" w:rsidRPr="00F53ADF">
        <w:rPr>
          <w:sz w:val="28"/>
          <w:szCs w:val="28"/>
        </w:rPr>
        <w:t>của</w:t>
      </w:r>
      <w:proofErr w:type="spellEnd"/>
      <w:r w:rsidR="00EA3A04" w:rsidRPr="00F53ADF">
        <w:rPr>
          <w:sz w:val="28"/>
          <w:szCs w:val="28"/>
        </w:rPr>
        <w:t xml:space="preserve"> </w:t>
      </w:r>
      <w:proofErr w:type="spellStart"/>
      <w:r w:rsidR="00EA3A04" w:rsidRPr="00F53ADF">
        <w:rPr>
          <w:sz w:val="28"/>
          <w:szCs w:val="28"/>
        </w:rPr>
        <w:t>hàm</w:t>
      </w:r>
      <w:proofErr w:type="spellEnd"/>
      <w:r w:rsidR="00EA3A04" w:rsidRPr="00F53ADF">
        <w:rPr>
          <w:sz w:val="28"/>
          <w:szCs w:val="28"/>
        </w:rPr>
        <w:t xml:space="preserve"> </w:t>
      </w:r>
      <w:proofErr w:type="spellStart"/>
      <w:r w:rsidR="00EA3A04" w:rsidRPr="00F53ADF">
        <w:rPr>
          <w:sz w:val="28"/>
          <w:szCs w:val="28"/>
        </w:rPr>
        <w:t>mất</w:t>
      </w:r>
      <w:proofErr w:type="spellEnd"/>
      <w:r w:rsidR="00EA3A04" w:rsidRPr="00F53ADF">
        <w:rPr>
          <w:sz w:val="28"/>
          <w:szCs w:val="28"/>
        </w:rPr>
        <w:t xml:space="preserve"> </w:t>
      </w:r>
      <w:proofErr w:type="spellStart"/>
      <w:r w:rsidR="00EA3A04" w:rsidRPr="00F53ADF">
        <w:rPr>
          <w:sz w:val="28"/>
          <w:szCs w:val="28"/>
        </w:rPr>
        <w:t>mát</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3861D8CD" w14:textId="7CE35632" w:rsidR="00991343" w:rsidRPr="00F53ADF" w:rsidRDefault="00EA3A04" w:rsidP="00EA3A04">
      <w:pPr>
        <w:pStyle w:val="Nidungvnbn"/>
        <w:rPr>
          <w:sz w:val="28"/>
          <w:szCs w:val="28"/>
        </w:rPr>
      </w:pPr>
      <w:r w:rsidRPr="00F53ADF">
        <w:rPr>
          <w:sz w:val="28"/>
          <w:szCs w:val="28"/>
        </w:rPr>
        <w:t xml:space="preserve">Bias Correction: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soát</w:t>
      </w:r>
      <w:proofErr w:type="spellEnd"/>
      <w:r w:rsidRPr="00F53ADF">
        <w:rPr>
          <w:sz w:val="28"/>
          <w:szCs w:val="28"/>
        </w:rPr>
        <w:t xml:space="preserve"> bias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tính</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ước</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tiên</w:t>
      </w:r>
      <w:proofErr w:type="spellEnd"/>
      <w:r w:rsidRPr="00F53ADF">
        <w:rPr>
          <w:sz w:val="28"/>
          <w:szCs w:val="28"/>
        </w:rPr>
        <w:t>.</w:t>
      </w:r>
    </w:p>
    <w:p w14:paraId="386EA5E4" w14:textId="0B78A15B" w:rsidR="00EA3A04" w:rsidRPr="00F53ADF" w:rsidRDefault="00C24357" w:rsidP="00EA3A04">
      <w:pPr>
        <w:pStyle w:val="Nidungvnbn"/>
        <w:jc w:val="center"/>
        <w:rPr>
          <w:sz w:val="28"/>
          <w:szCs w:val="28"/>
        </w:rPr>
      </w:pPr>
      <w:r w:rsidRPr="00F53ADF">
        <w:rPr>
          <w:noProof/>
          <w:sz w:val="28"/>
          <w:szCs w:val="28"/>
        </w:rPr>
        <w:object w:dxaOrig="1140" w:dyaOrig="680" w14:anchorId="35D46A8B">
          <v:shape id="_x0000_i1031" type="#_x0000_t75" alt="" style="width:92.1pt;height:54.7pt;mso-width-percent:0;mso-height-percent:0;mso-width-percent:0;mso-height-percent:0" o:ole="">
            <v:imagedata r:id="rId55" o:title=""/>
          </v:shape>
          <o:OLEObject Type="Embed" ProgID="Equation.DSMT4" ShapeID="_x0000_i1031" DrawAspect="Content" ObjectID="_1764879012" r:id="rId56"/>
        </w:object>
      </w:r>
    </w:p>
    <w:p w14:paraId="1973814A" w14:textId="77CED574" w:rsidR="00991343" w:rsidRPr="00F53ADF" w:rsidRDefault="00EA3A04" w:rsidP="00EA3A04">
      <w:pPr>
        <w:pStyle w:val="Nidungvnbn"/>
        <w:rPr>
          <w:sz w:val="28"/>
          <w:szCs w:val="28"/>
        </w:rPr>
      </w:pP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w:t>
      </w:r>
    </w:p>
    <w:p w14:paraId="54DFB46E" w14:textId="1A49040A" w:rsidR="00EA3A04" w:rsidRPr="00F53ADF" w:rsidRDefault="00C24357" w:rsidP="00EA3A04">
      <w:pPr>
        <w:pStyle w:val="Nidungvnbn"/>
        <w:jc w:val="center"/>
        <w:rPr>
          <w:sz w:val="28"/>
          <w:szCs w:val="28"/>
        </w:rPr>
      </w:pPr>
      <w:r w:rsidRPr="00F53ADF">
        <w:rPr>
          <w:noProof/>
          <w:position w:val="-48"/>
          <w:sz w:val="28"/>
          <w:szCs w:val="28"/>
        </w:rPr>
        <w:object w:dxaOrig="2060" w:dyaOrig="859" w14:anchorId="0B15B2EA">
          <v:shape id="_x0000_i1030" type="#_x0000_t75" alt="" style="width:180pt;height:74.1pt;mso-width-percent:0;mso-height-percent:0;mso-width-percent:0;mso-height-percent:0" o:ole="">
            <v:imagedata r:id="rId57" o:title=""/>
          </v:shape>
          <o:OLEObject Type="Embed" ProgID="Equation.DSMT4" ShapeID="_x0000_i1030" DrawAspect="Content" ObjectID="_1764879013" r:id="rId58"/>
        </w:object>
      </w:r>
    </w:p>
    <w:p w14:paraId="72A77651" w14:textId="77777777" w:rsidR="00EA3A04" w:rsidRPr="00F53ADF" w:rsidRDefault="00EA3A04" w:rsidP="00EA3A04">
      <w:pPr>
        <w:pStyle w:val="Nidungvnbn"/>
        <w:rPr>
          <w:sz w:val="28"/>
          <w:szCs w:val="28"/>
        </w:rPr>
      </w:pP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1D72EF33" w14:textId="3AA92DF7" w:rsidR="00EA3A04" w:rsidRPr="00F53ADF" w:rsidRDefault="00C24357">
      <w:pPr>
        <w:pStyle w:val="Nidungvnbn"/>
        <w:numPr>
          <w:ilvl w:val="0"/>
          <w:numId w:val="17"/>
        </w:numPr>
        <w:rPr>
          <w:sz w:val="28"/>
          <w:szCs w:val="28"/>
        </w:rPr>
      </w:pPr>
      <w:r w:rsidRPr="00F53ADF">
        <w:rPr>
          <w:noProof/>
          <w:position w:val="-12"/>
          <w:sz w:val="28"/>
          <w:szCs w:val="28"/>
        </w:rPr>
        <w:object w:dxaOrig="240" w:dyaOrig="360" w14:anchorId="4825B6BE">
          <v:shape id="_x0000_i1029" type="#_x0000_t75" alt="" style="width:11.1pt;height:17.3pt;mso-width-percent:0;mso-height-percent:0;mso-width-percent:0;mso-height-percent:0" o:ole="">
            <v:imagedata r:id="rId59" o:title=""/>
          </v:shape>
          <o:OLEObject Type="Embed" ProgID="Equation.DSMT4" ShapeID="_x0000_i1029" DrawAspect="Content" ObjectID="_1764879014" r:id="rId60"/>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trọng</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5D4F2F0C" w14:textId="07551E26" w:rsidR="00EA3A04" w:rsidRPr="00F53ADF" w:rsidRDefault="00C24357">
      <w:pPr>
        <w:pStyle w:val="Nidungvnbn"/>
        <w:numPr>
          <w:ilvl w:val="0"/>
          <w:numId w:val="17"/>
        </w:numPr>
        <w:rPr>
          <w:sz w:val="28"/>
          <w:szCs w:val="28"/>
        </w:rPr>
      </w:pPr>
      <w:r w:rsidRPr="00F53ADF">
        <w:rPr>
          <w:noProof/>
          <w:position w:val="-10"/>
          <w:sz w:val="28"/>
          <w:szCs w:val="28"/>
        </w:rPr>
        <w:object w:dxaOrig="200" w:dyaOrig="260" w14:anchorId="156B6EF3">
          <v:shape id="_x0000_i1028" type="#_x0000_t75" alt="" style="width:9.7pt;height:11.1pt;mso-width-percent:0;mso-height-percent:0;mso-width-percent:0;mso-height-percent:0" o:ole="">
            <v:imagedata r:id="rId61" o:title=""/>
          </v:shape>
          <o:OLEObject Type="Embed" ProgID="Equation.DSMT4" ShapeID="_x0000_i1028" DrawAspect="Content" ObjectID="_1764879015" r:id="rId62"/>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learning rate</w:t>
      </w:r>
    </w:p>
    <w:p w14:paraId="41CCD00D" w14:textId="67723ADE" w:rsidR="00EA3A04" w:rsidRPr="00F53ADF" w:rsidRDefault="00C24357">
      <w:pPr>
        <w:pStyle w:val="Nidungvnbn"/>
        <w:numPr>
          <w:ilvl w:val="0"/>
          <w:numId w:val="17"/>
        </w:numPr>
        <w:rPr>
          <w:sz w:val="28"/>
          <w:szCs w:val="28"/>
        </w:rPr>
      </w:pPr>
      <w:r w:rsidRPr="00F53ADF">
        <w:rPr>
          <w:noProof/>
          <w:position w:val="-4"/>
          <w:sz w:val="28"/>
          <w:szCs w:val="28"/>
        </w:rPr>
        <w:object w:dxaOrig="200" w:dyaOrig="200" w14:anchorId="336ED50C">
          <v:shape id="_x0000_i1027" type="#_x0000_t75" alt="" style="width:9.7pt;height:9.7pt;mso-width-percent:0;mso-height-percent:0;mso-width-percent:0;mso-height-percent:0" o:ole="">
            <v:imagedata r:id="rId28" o:title=""/>
          </v:shape>
          <o:OLEObject Type="Embed" ProgID="Equation.DSMT4" ShapeID="_x0000_i1027" DrawAspect="Content" ObjectID="_1764879016" r:id="rId63"/>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w:t>
      </w:r>
      <w:proofErr w:type="spellStart"/>
      <w:r w:rsidR="00EA3A04" w:rsidRPr="00F53ADF">
        <w:rPr>
          <w:sz w:val="28"/>
          <w:szCs w:val="28"/>
        </w:rPr>
        <w:t>tham</w:t>
      </w:r>
      <w:proofErr w:type="spellEnd"/>
      <w:r w:rsidR="00EA3A04" w:rsidRPr="00F53ADF">
        <w:rPr>
          <w:sz w:val="28"/>
          <w:szCs w:val="28"/>
        </w:rPr>
        <w:t xml:space="preserve"> </w:t>
      </w:r>
      <w:proofErr w:type="spellStart"/>
      <w:r w:rsidR="00EA3A04" w:rsidRPr="00F53ADF">
        <w:rPr>
          <w:sz w:val="28"/>
          <w:szCs w:val="28"/>
        </w:rPr>
        <w:t>số</w:t>
      </w:r>
      <w:proofErr w:type="spellEnd"/>
      <w:r w:rsidR="00EA3A04" w:rsidRPr="00F53ADF">
        <w:rPr>
          <w:sz w:val="28"/>
          <w:szCs w:val="28"/>
        </w:rPr>
        <w:t xml:space="preserve"> </w:t>
      </w:r>
      <w:proofErr w:type="spellStart"/>
      <w:r w:rsidR="00EA3A04" w:rsidRPr="00F53ADF">
        <w:rPr>
          <w:sz w:val="28"/>
          <w:szCs w:val="28"/>
        </w:rPr>
        <w:t>chống</w:t>
      </w:r>
      <w:proofErr w:type="spellEnd"/>
      <w:r w:rsidR="00EA3A04" w:rsidRPr="00F53ADF">
        <w:rPr>
          <w:sz w:val="28"/>
          <w:szCs w:val="28"/>
        </w:rPr>
        <w:t xml:space="preserve"> chia </w:t>
      </w:r>
      <w:proofErr w:type="spellStart"/>
      <w:r w:rsidR="00EA3A04" w:rsidRPr="00F53ADF">
        <w:rPr>
          <w:sz w:val="28"/>
          <w:szCs w:val="28"/>
        </w:rPr>
        <w:t>cho</w:t>
      </w:r>
      <w:proofErr w:type="spellEnd"/>
      <w:r w:rsidR="00EA3A04" w:rsidRPr="00F53ADF">
        <w:rPr>
          <w:sz w:val="28"/>
          <w:szCs w:val="28"/>
        </w:rPr>
        <w:t xml:space="preserve"> 0</w:t>
      </w:r>
    </w:p>
    <w:p w14:paraId="695663C1" w14:textId="24495727" w:rsidR="00EA3A04" w:rsidRPr="00F53ADF" w:rsidRDefault="00C24357">
      <w:pPr>
        <w:pStyle w:val="Nidungvnbn"/>
        <w:numPr>
          <w:ilvl w:val="0"/>
          <w:numId w:val="17"/>
        </w:numPr>
        <w:rPr>
          <w:sz w:val="28"/>
          <w:szCs w:val="28"/>
        </w:rPr>
      </w:pPr>
      <w:r w:rsidRPr="00F53ADF">
        <w:rPr>
          <w:noProof/>
          <w:position w:val="-12"/>
          <w:sz w:val="28"/>
          <w:szCs w:val="28"/>
        </w:rPr>
        <w:object w:dxaOrig="220" w:dyaOrig="360" w14:anchorId="7B2D5373">
          <v:shape id="_x0000_i1026" type="#_x0000_t75" alt="" style="width:11.1pt;height:17.3pt;mso-width-percent:0;mso-height-percent:0;mso-width-percent:0;mso-height-percent:0" o:ole="">
            <v:imagedata r:id="rId50" o:title=""/>
          </v:shape>
          <o:OLEObject Type="Embed" ProgID="Equation.DSMT4" ShapeID="_x0000_i1026" DrawAspect="Content" ObjectID="_1764879017" r:id="rId64"/>
        </w:object>
      </w:r>
      <w:proofErr w:type="spellStart"/>
      <w:r w:rsidR="00EA3A04" w:rsidRPr="00F53ADF">
        <w:rPr>
          <w:sz w:val="28"/>
          <w:szCs w:val="28"/>
        </w:rPr>
        <w:t>là</w:t>
      </w:r>
      <w:proofErr w:type="spellEnd"/>
      <w:r w:rsidR="00EA3A04" w:rsidRPr="00F53ADF">
        <w:rPr>
          <w:sz w:val="28"/>
          <w:szCs w:val="28"/>
        </w:rPr>
        <w:t xml:space="preserve"> vector RMSprop </w:t>
      </w:r>
      <w:proofErr w:type="spellStart"/>
      <w:r w:rsidR="00EA3A04" w:rsidRPr="00F53ADF">
        <w:rPr>
          <w:sz w:val="28"/>
          <w:szCs w:val="28"/>
        </w:rPr>
        <w:t>tại</w:t>
      </w:r>
      <w:proofErr w:type="spellEnd"/>
      <w:r w:rsidR="00EA3A04" w:rsidRPr="00F53ADF">
        <w:rPr>
          <w:sz w:val="28"/>
          <w:szCs w:val="28"/>
        </w:rPr>
        <w:t xml:space="preserve"> t</w:t>
      </w:r>
    </w:p>
    <w:p w14:paraId="7E2CC1B4" w14:textId="2CA13A5A" w:rsidR="00EA3A04" w:rsidRPr="00F53ADF" w:rsidRDefault="00C24357">
      <w:pPr>
        <w:pStyle w:val="Nidungvnbn"/>
        <w:numPr>
          <w:ilvl w:val="0"/>
          <w:numId w:val="17"/>
        </w:numPr>
        <w:rPr>
          <w:sz w:val="28"/>
          <w:szCs w:val="28"/>
        </w:rPr>
      </w:pPr>
      <w:r w:rsidRPr="00F53ADF">
        <w:rPr>
          <w:noProof/>
          <w:position w:val="-12"/>
          <w:sz w:val="28"/>
          <w:szCs w:val="28"/>
        </w:rPr>
        <w:object w:dxaOrig="300" w:dyaOrig="360" w14:anchorId="39AD42BB">
          <v:shape id="_x0000_i1025" type="#_x0000_t75" alt="" style="width:13.15pt;height:17.3pt;mso-width-percent:0;mso-height-percent:0;mso-width-percent:0;mso-height-percent:0" o:ole="">
            <v:imagedata r:id="rId42" o:title=""/>
          </v:shape>
          <o:OLEObject Type="Embed" ProgID="Equation.DSMT4" ShapeID="_x0000_i1025" DrawAspect="Content" ObjectID="_1764879018" r:id="rId65"/>
        </w:object>
      </w:r>
      <w:r w:rsidR="00EA3A04" w:rsidRPr="00F53ADF">
        <w:rPr>
          <w:sz w:val="28"/>
          <w:szCs w:val="28"/>
        </w:rPr>
        <w:t xml:space="preserve"> </w:t>
      </w:r>
      <w:proofErr w:type="spellStart"/>
      <w:r w:rsidR="00EA3A04" w:rsidRPr="00F53ADF">
        <w:rPr>
          <w:sz w:val="28"/>
          <w:szCs w:val="28"/>
        </w:rPr>
        <w:t>là</w:t>
      </w:r>
      <w:proofErr w:type="spellEnd"/>
      <w:r w:rsidR="00EA3A04" w:rsidRPr="00F53ADF">
        <w:rPr>
          <w:sz w:val="28"/>
          <w:szCs w:val="28"/>
        </w:rPr>
        <w:t xml:space="preserve"> vector </w:t>
      </w:r>
      <w:proofErr w:type="spellStart"/>
      <w:r w:rsidR="00EA3A04" w:rsidRPr="00F53ADF">
        <w:rPr>
          <w:sz w:val="28"/>
          <w:szCs w:val="28"/>
        </w:rPr>
        <w:t>vận</w:t>
      </w:r>
      <w:proofErr w:type="spellEnd"/>
      <w:r w:rsidR="00EA3A04" w:rsidRPr="00F53ADF">
        <w:rPr>
          <w:sz w:val="28"/>
          <w:szCs w:val="28"/>
        </w:rPr>
        <w:t xml:space="preserve"> </w:t>
      </w:r>
      <w:proofErr w:type="spellStart"/>
      <w:r w:rsidR="00EA3A04" w:rsidRPr="00F53ADF">
        <w:rPr>
          <w:sz w:val="28"/>
          <w:szCs w:val="28"/>
        </w:rPr>
        <w:t>tốc</w:t>
      </w:r>
      <w:proofErr w:type="spellEnd"/>
      <w:r w:rsidR="00EA3A04" w:rsidRPr="00F53ADF">
        <w:rPr>
          <w:sz w:val="28"/>
          <w:szCs w:val="28"/>
        </w:rPr>
        <w:t xml:space="preserve"> </w:t>
      </w:r>
      <w:proofErr w:type="spellStart"/>
      <w:r w:rsidR="00EA3A04" w:rsidRPr="00F53ADF">
        <w:rPr>
          <w:sz w:val="28"/>
          <w:szCs w:val="28"/>
        </w:rPr>
        <w:t>tại</w:t>
      </w:r>
      <w:proofErr w:type="spellEnd"/>
      <w:r w:rsidR="00EA3A04" w:rsidRPr="00F53ADF">
        <w:rPr>
          <w:sz w:val="28"/>
          <w:szCs w:val="28"/>
        </w:rPr>
        <w:t xml:space="preserve"> t</w:t>
      </w:r>
    </w:p>
    <w:p w14:paraId="7FE6D534" w14:textId="39F826C0" w:rsidR="00991343" w:rsidRPr="00F53ADF" w:rsidRDefault="001867C3">
      <w:pPr>
        <w:pStyle w:val="ListParagraph"/>
        <w:numPr>
          <w:ilvl w:val="0"/>
          <w:numId w:val="14"/>
        </w:numPr>
        <w:rPr>
          <w:b/>
          <w:sz w:val="28"/>
          <w:szCs w:val="28"/>
        </w:rPr>
      </w:pPr>
      <w:proofErr w:type="spellStart"/>
      <w:r w:rsidRPr="00F53ADF">
        <w:rPr>
          <w:b/>
          <w:sz w:val="28"/>
          <w:szCs w:val="28"/>
        </w:rPr>
        <w:t>Ưu</w:t>
      </w:r>
      <w:proofErr w:type="spellEnd"/>
      <w:r w:rsidRPr="00F53ADF">
        <w:rPr>
          <w:b/>
          <w:sz w:val="28"/>
          <w:szCs w:val="28"/>
        </w:rPr>
        <w:t xml:space="preserve"> </w:t>
      </w:r>
      <w:proofErr w:type="spellStart"/>
      <w:r w:rsidRPr="00F53ADF">
        <w:rPr>
          <w:b/>
          <w:sz w:val="28"/>
          <w:szCs w:val="28"/>
        </w:rPr>
        <w:t>điểm</w:t>
      </w:r>
      <w:proofErr w:type="spellEnd"/>
      <w:r w:rsidRPr="00F53ADF">
        <w:rPr>
          <w:b/>
          <w:sz w:val="28"/>
          <w:szCs w:val="28"/>
        </w:rPr>
        <w:t>:</w:t>
      </w:r>
    </w:p>
    <w:p w14:paraId="6CEFAC3E" w14:textId="3D85F97C" w:rsidR="001867C3" w:rsidRPr="00F53ADF" w:rsidRDefault="001867C3">
      <w:pPr>
        <w:pStyle w:val="Nidungvnbn"/>
        <w:numPr>
          <w:ilvl w:val="0"/>
          <w:numId w:val="19"/>
        </w:numPr>
        <w:rPr>
          <w:sz w:val="28"/>
          <w:szCs w:val="28"/>
        </w:rPr>
      </w:pP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rộng</w:t>
      </w:r>
      <w:proofErr w:type="spellEnd"/>
      <w:r w:rsidRPr="00F53ADF">
        <w:rPr>
          <w:sz w:val="28"/>
          <w:szCs w:val="28"/>
        </w:rPr>
        <w:t xml:space="preserve"> </w:t>
      </w:r>
      <w:proofErr w:type="spellStart"/>
      <w:r w:rsidRPr="00F53ADF">
        <w:rPr>
          <w:sz w:val="28"/>
          <w:szCs w:val="28"/>
        </w:rPr>
        <w:t>rãi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w:t>
      </w:r>
    </w:p>
    <w:p w14:paraId="7FF35F0D" w14:textId="57C0E84E" w:rsidR="001867C3" w:rsidRPr="00F53ADF" w:rsidRDefault="001867C3">
      <w:pPr>
        <w:pStyle w:val="Nidungvnbn"/>
        <w:numPr>
          <w:ilvl w:val="0"/>
          <w:numId w:val="19"/>
        </w:numPr>
        <w:rPr>
          <w:sz w:val="28"/>
          <w:szCs w:val="28"/>
        </w:rPr>
      </w:pP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learning rate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cố</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learning rate.</w:t>
      </w:r>
    </w:p>
    <w:p w14:paraId="4C71CD1E" w14:textId="33A8D71C" w:rsidR="00991343" w:rsidRPr="00F53ADF" w:rsidRDefault="001867C3">
      <w:pPr>
        <w:pStyle w:val="ListParagraph"/>
        <w:numPr>
          <w:ilvl w:val="0"/>
          <w:numId w:val="14"/>
        </w:numPr>
        <w:rPr>
          <w:b/>
          <w:sz w:val="28"/>
          <w:szCs w:val="28"/>
        </w:rPr>
      </w:pPr>
      <w:proofErr w:type="spellStart"/>
      <w:r w:rsidRPr="00F53ADF">
        <w:rPr>
          <w:b/>
          <w:sz w:val="28"/>
          <w:szCs w:val="28"/>
        </w:rPr>
        <w:t>Nhược</w:t>
      </w:r>
      <w:proofErr w:type="spellEnd"/>
      <w:r w:rsidRPr="00F53ADF">
        <w:rPr>
          <w:b/>
          <w:sz w:val="28"/>
          <w:szCs w:val="28"/>
        </w:rPr>
        <w:t xml:space="preserve"> </w:t>
      </w:r>
      <w:proofErr w:type="spellStart"/>
      <w:r w:rsidRPr="00F53ADF">
        <w:rPr>
          <w:b/>
          <w:sz w:val="28"/>
          <w:szCs w:val="28"/>
        </w:rPr>
        <w:t>điểm</w:t>
      </w:r>
      <w:proofErr w:type="spellEnd"/>
      <w:r w:rsidRPr="00F53ADF">
        <w:rPr>
          <w:b/>
          <w:sz w:val="28"/>
          <w:szCs w:val="28"/>
        </w:rPr>
        <w:t>:</w:t>
      </w:r>
    </w:p>
    <w:p w14:paraId="121E0E5F" w14:textId="4974C8FD" w:rsidR="001867C3" w:rsidRPr="00F53ADF" w:rsidRDefault="001867C3">
      <w:pPr>
        <w:pStyle w:val="Nidungvnbn"/>
        <w:numPr>
          <w:ilvl w:val="0"/>
          <w:numId w:val="18"/>
        </w:numPr>
        <w:rPr>
          <w:sz w:val="28"/>
          <w:szCs w:val="28"/>
        </w:rPr>
      </w:pPr>
      <w:proofErr w:type="spellStart"/>
      <w:r w:rsidRPr="00F53ADF">
        <w:rPr>
          <w:sz w:val="28"/>
          <w:szCs w:val="28"/>
        </w:rPr>
        <w:t>Nhạy</w:t>
      </w:r>
      <w:proofErr w:type="spellEnd"/>
      <w:r w:rsidRPr="00F53ADF">
        <w:rPr>
          <w:sz w:val="28"/>
          <w:szCs w:val="28"/>
        </w:rPr>
        <w:t xml:space="preserve"> </w:t>
      </w:r>
      <w:proofErr w:type="spellStart"/>
      <w:r w:rsidRPr="00F53ADF">
        <w:rPr>
          <w:sz w:val="28"/>
          <w:szCs w:val="28"/>
        </w:rPr>
        <w:t>cảm</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w:t>
      </w:r>
    </w:p>
    <w:p w14:paraId="7F987841" w14:textId="01403CE4" w:rsidR="00991343" w:rsidRPr="00F53ADF" w:rsidRDefault="001867C3">
      <w:pPr>
        <w:pStyle w:val="Nidungvnbn"/>
        <w:numPr>
          <w:ilvl w:val="0"/>
          <w:numId w:val="18"/>
        </w:numPr>
        <w:rPr>
          <w:sz w:val="28"/>
          <w:szCs w:val="28"/>
        </w:rPr>
      </w:pP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overfitting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2A6B343E" w14:textId="14E30DE6" w:rsidR="0085769D" w:rsidRPr="00F53ADF" w:rsidRDefault="001867C3" w:rsidP="006D7616">
      <w:pPr>
        <w:pStyle w:val="Heading3"/>
        <w:numPr>
          <w:ilvl w:val="1"/>
          <w:numId w:val="44"/>
        </w:numPr>
      </w:pPr>
      <w:bookmarkStart w:id="25" w:name="_Toc154263625"/>
      <w:r w:rsidRPr="00F53ADF">
        <w:t xml:space="preserve">So </w:t>
      </w:r>
      <w:proofErr w:type="spellStart"/>
      <w:r w:rsidRPr="00F53ADF">
        <w:t>sánh</w:t>
      </w:r>
      <w:proofErr w:type="spellEnd"/>
      <w:r w:rsidRPr="00F53ADF">
        <w:t xml:space="preserve"> </w:t>
      </w:r>
      <w:proofErr w:type="spellStart"/>
      <w:r w:rsidRPr="00F53ADF">
        <w:t>và</w:t>
      </w:r>
      <w:proofErr w:type="spellEnd"/>
      <w:r w:rsidRPr="00F53ADF">
        <w:t xml:space="preserve"> </w:t>
      </w:r>
      <w:proofErr w:type="spellStart"/>
      <w:r w:rsidRPr="00F53ADF">
        <w:t>đánh</w:t>
      </w:r>
      <w:proofErr w:type="spellEnd"/>
      <w:r w:rsidRPr="00F53ADF">
        <w:t xml:space="preserve"> </w:t>
      </w:r>
      <w:proofErr w:type="spellStart"/>
      <w:r w:rsidRPr="00F53ADF">
        <w:t>giá</w:t>
      </w:r>
      <w:proofErr w:type="spellEnd"/>
      <w:r w:rsidRPr="00F53ADF">
        <w:t>:</w:t>
      </w:r>
      <w:bookmarkEnd w:id="25"/>
    </w:p>
    <w:p w14:paraId="475139DC" w14:textId="08DE8232" w:rsidR="0085769D" w:rsidRPr="00F53ADF" w:rsidRDefault="0085769D" w:rsidP="00CF34B2">
      <w:pPr>
        <w:pStyle w:val="Nidungvnbn"/>
        <w:rPr>
          <w:b/>
          <w:i/>
          <w:sz w:val="28"/>
          <w:szCs w:val="28"/>
        </w:rPr>
      </w:pP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từng</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nhược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tối</w:t>
      </w:r>
      <w:proofErr w:type="spellEnd"/>
      <w:r w:rsidRPr="00F53ADF">
        <w:rPr>
          <w:sz w:val="28"/>
          <w:szCs w:val="28"/>
        </w:rPr>
        <w:t xml:space="preserve"> </w:t>
      </w:r>
      <w:proofErr w:type="spellStart"/>
      <w:r w:rsidRPr="00F53ADF">
        <w:rPr>
          <w:sz w:val="28"/>
          <w:szCs w:val="28"/>
        </w:rPr>
        <w:t>ưu</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nói</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ta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
    <w:p w14:paraId="2D15D13E" w14:textId="0AC4F4C3" w:rsidR="0085769D" w:rsidRPr="00F53ADF" w:rsidRDefault="0085769D" w:rsidP="00CF34B2">
      <w:pPr>
        <w:pStyle w:val="Nidungvnbn"/>
        <w:rPr>
          <w:b/>
          <w:i/>
          <w:sz w:val="28"/>
          <w:szCs w:val="28"/>
        </w:rPr>
      </w:pPr>
      <w:proofErr w:type="spellStart"/>
      <w:r w:rsidRPr="00F53ADF">
        <w:rPr>
          <w:sz w:val="28"/>
          <w:szCs w:val="28"/>
        </w:rPr>
        <w:t>đưa</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xét</w:t>
      </w:r>
      <w:proofErr w:type="spellEnd"/>
      <w:r w:rsidRPr="00F53ADF">
        <w:rPr>
          <w:sz w:val="28"/>
          <w:szCs w:val="28"/>
        </w:rPr>
        <w:t xml:space="preserve"> </w:t>
      </w:r>
      <w:proofErr w:type="spellStart"/>
      <w:r w:rsidRPr="00F53ADF">
        <w:rPr>
          <w:sz w:val="28"/>
          <w:szCs w:val="28"/>
        </w:rPr>
        <w:t>chung</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nói</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w:t>
      </w:r>
    </w:p>
    <w:p w14:paraId="1CE3B0ED" w14:textId="022F2075" w:rsidR="0085769D" w:rsidRPr="00F53ADF" w:rsidRDefault="0085769D">
      <w:pPr>
        <w:pStyle w:val="Nidungvnbn"/>
        <w:numPr>
          <w:ilvl w:val="0"/>
          <w:numId w:val="18"/>
        </w:numPr>
        <w:rPr>
          <w:b/>
          <w:i/>
          <w:sz w:val="28"/>
          <w:szCs w:val="28"/>
        </w:rPr>
      </w:pPr>
      <w:proofErr w:type="spellStart"/>
      <w:r w:rsidRPr="00F53ADF">
        <w:rPr>
          <w:b/>
          <w:sz w:val="28"/>
          <w:szCs w:val="28"/>
        </w:rPr>
        <w:t>Nguyên</w:t>
      </w:r>
      <w:proofErr w:type="spellEnd"/>
      <w:r w:rsidRPr="00F53ADF">
        <w:rPr>
          <w:b/>
          <w:sz w:val="28"/>
          <w:szCs w:val="28"/>
        </w:rPr>
        <w:t xml:space="preserve"> </w:t>
      </w:r>
      <w:proofErr w:type="spellStart"/>
      <w:r w:rsidRPr="00F53ADF">
        <w:rPr>
          <w:b/>
          <w:sz w:val="28"/>
          <w:szCs w:val="28"/>
        </w:rPr>
        <w:t>lý</w:t>
      </w:r>
      <w:proofErr w:type="spellEnd"/>
      <w:r w:rsidRPr="00F53ADF">
        <w:rPr>
          <w:b/>
          <w:sz w:val="28"/>
          <w:szCs w:val="28"/>
        </w:rPr>
        <w:t xml:space="preserve"> </w:t>
      </w:r>
      <w:proofErr w:type="spellStart"/>
      <w:r w:rsidRPr="00F53ADF">
        <w:rPr>
          <w:b/>
          <w:sz w:val="28"/>
          <w:szCs w:val="28"/>
        </w:rPr>
        <w:t>hoạt</w:t>
      </w:r>
      <w:proofErr w:type="spellEnd"/>
      <w:r w:rsidRPr="00F53ADF">
        <w:rPr>
          <w:b/>
          <w:sz w:val="28"/>
          <w:szCs w:val="28"/>
        </w:rPr>
        <w:t xml:space="preserve"> </w:t>
      </w:r>
      <w:proofErr w:type="spellStart"/>
      <w:r w:rsidRPr="00F53ADF">
        <w:rPr>
          <w:b/>
          <w:sz w:val="28"/>
          <w:szCs w:val="28"/>
        </w:rPr>
        <w:t>động</w:t>
      </w:r>
      <w:proofErr w:type="spellEnd"/>
      <w:r w:rsidRPr="00F53ADF">
        <w:rPr>
          <w:b/>
          <w:sz w:val="28"/>
          <w:szCs w:val="28"/>
        </w:rPr>
        <w:t>:</w:t>
      </w:r>
    </w:p>
    <w:p w14:paraId="2F0B5F66" w14:textId="47168B74" w:rsidR="0085769D" w:rsidRPr="00F53ADF" w:rsidRDefault="0085769D">
      <w:pPr>
        <w:pStyle w:val="Nidungvnbn"/>
        <w:numPr>
          <w:ilvl w:val="0"/>
          <w:numId w:val="38"/>
        </w:numPr>
        <w:rPr>
          <w:b/>
          <w:i/>
          <w:sz w:val="28"/>
          <w:szCs w:val="28"/>
        </w:rPr>
      </w:pPr>
      <w:r w:rsidRPr="00F53ADF">
        <w:rPr>
          <w:sz w:val="28"/>
          <w:szCs w:val="28"/>
        </w:rPr>
        <w:t xml:space="preserve">Gradient Descent: Di </w:t>
      </w:r>
      <w:proofErr w:type="spellStart"/>
      <w:r w:rsidRPr="00F53ADF">
        <w:rPr>
          <w:sz w:val="28"/>
          <w:szCs w:val="28"/>
        </w:rPr>
        <w:t>chuyển</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ngược</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trị</w:t>
      </w:r>
      <w:proofErr w:type="spellEnd"/>
      <w:r w:rsidRPr="00F53ADF">
        <w:rPr>
          <w:sz w:val="28"/>
          <w:szCs w:val="28"/>
        </w:rPr>
        <w:t xml:space="preserve"> </w:t>
      </w:r>
      <w:proofErr w:type="spellStart"/>
      <w:r w:rsidRPr="00F53ADF">
        <w:rPr>
          <w:sz w:val="28"/>
          <w:szCs w:val="28"/>
        </w:rPr>
        <w:t>hàm</w:t>
      </w:r>
      <w:proofErr w:type="spellEnd"/>
      <w:r w:rsidRPr="00F53ADF">
        <w:rPr>
          <w:sz w:val="28"/>
          <w:szCs w:val="28"/>
        </w:rPr>
        <w:t xml:space="preserve"> </w:t>
      </w:r>
      <w:proofErr w:type="spellStart"/>
      <w:r w:rsidRPr="00F53ADF">
        <w:rPr>
          <w:sz w:val="28"/>
          <w:szCs w:val="28"/>
        </w:rPr>
        <w:t>mất</w:t>
      </w:r>
      <w:proofErr w:type="spellEnd"/>
      <w:r w:rsidRPr="00F53ADF">
        <w:rPr>
          <w:sz w:val="28"/>
          <w:szCs w:val="28"/>
        </w:rPr>
        <w:t xml:space="preserve"> </w:t>
      </w:r>
      <w:proofErr w:type="spellStart"/>
      <w:r w:rsidRPr="00F53ADF">
        <w:rPr>
          <w:sz w:val="28"/>
          <w:szCs w:val="28"/>
        </w:rPr>
        <w:t>mát</w:t>
      </w:r>
      <w:proofErr w:type="spellEnd"/>
      <w:r w:rsidRPr="00F53ADF">
        <w:rPr>
          <w:sz w:val="28"/>
          <w:szCs w:val="28"/>
        </w:rPr>
        <w:t>.</w:t>
      </w:r>
    </w:p>
    <w:p w14:paraId="160DED9D" w14:textId="1251F17B" w:rsidR="00BF7F2A" w:rsidRPr="00F53ADF" w:rsidRDefault="00BF7F2A">
      <w:pPr>
        <w:pStyle w:val="Nidungvnbn"/>
        <w:numPr>
          <w:ilvl w:val="0"/>
          <w:numId w:val="38"/>
        </w:numPr>
        <w:rPr>
          <w:b/>
          <w:i/>
          <w:sz w:val="28"/>
          <w:szCs w:val="28"/>
        </w:rPr>
      </w:pPr>
      <w:r w:rsidRPr="00F53ADF">
        <w:rPr>
          <w:sz w:val="28"/>
          <w:szCs w:val="28"/>
        </w:rPr>
        <w:t xml:space="preserve">SGD: </w:t>
      </w:r>
      <w:proofErr w:type="spellStart"/>
      <w:r w:rsidRPr="00F53ADF">
        <w:rPr>
          <w:sz w:val="28"/>
          <w:szCs w:val="28"/>
        </w:rPr>
        <w:t>Áp</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gradient descent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vài</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w:t>
      </w:r>
    </w:p>
    <w:p w14:paraId="1CDA5A01" w14:textId="3705FB5B" w:rsidR="0085769D" w:rsidRPr="00F53ADF" w:rsidRDefault="0085769D">
      <w:pPr>
        <w:pStyle w:val="Nidungvnbn"/>
        <w:numPr>
          <w:ilvl w:val="0"/>
          <w:numId w:val="38"/>
        </w:numPr>
        <w:rPr>
          <w:b/>
          <w:i/>
          <w:sz w:val="28"/>
          <w:szCs w:val="28"/>
        </w:rPr>
      </w:pPr>
      <w:r w:rsidRPr="00F53ADF">
        <w:rPr>
          <w:sz w:val="28"/>
          <w:szCs w:val="28"/>
        </w:rPr>
        <w:t xml:space="preserve">Momentum: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mômentum</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tích</w:t>
      </w:r>
      <w:proofErr w:type="spellEnd"/>
      <w:r w:rsidRPr="00F53ADF">
        <w:rPr>
          <w:sz w:val="28"/>
          <w:szCs w:val="28"/>
        </w:rPr>
        <w:t xml:space="preserve"> </w:t>
      </w:r>
      <w:proofErr w:type="spellStart"/>
      <w:r w:rsidRPr="00F53ADF">
        <w:rPr>
          <w:sz w:val="28"/>
          <w:szCs w:val="28"/>
        </w:rPr>
        <w:t>lũy</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tốc</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w:t>
      </w:r>
    </w:p>
    <w:p w14:paraId="4E73769A" w14:textId="04DF10B0" w:rsidR="00AE712F" w:rsidRPr="00F53ADF" w:rsidRDefault="00AE712F">
      <w:pPr>
        <w:pStyle w:val="Nidungvnbn"/>
        <w:numPr>
          <w:ilvl w:val="0"/>
          <w:numId w:val="38"/>
        </w:numPr>
        <w:rPr>
          <w:b/>
          <w:i/>
          <w:sz w:val="28"/>
          <w:szCs w:val="28"/>
        </w:rPr>
      </w:pP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Adam: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mômentum</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bình</w:t>
      </w:r>
      <w:proofErr w:type="spellEnd"/>
      <w:r w:rsidRPr="00F53ADF">
        <w:rPr>
          <w:sz w:val="28"/>
          <w:szCs w:val="28"/>
        </w:rPr>
        <w:t xml:space="preserve"> </w:t>
      </w:r>
      <w:proofErr w:type="spellStart"/>
      <w:r w:rsidRPr="00F53ADF">
        <w:rPr>
          <w:sz w:val="28"/>
          <w:szCs w:val="28"/>
        </w:rPr>
        <w:t>phương</w:t>
      </w:r>
      <w:proofErr w:type="spellEnd"/>
      <w:r w:rsidRPr="00F53ADF">
        <w:rPr>
          <w:sz w:val="28"/>
          <w:szCs w:val="28"/>
        </w:rPr>
        <w:t xml:space="preserve"> gradient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w:t>
      </w:r>
    </w:p>
    <w:p w14:paraId="4D620A16" w14:textId="14108828" w:rsidR="00AA66BA" w:rsidRPr="00F53ADF" w:rsidRDefault="00AA66BA">
      <w:pPr>
        <w:pStyle w:val="Nidungvnbn"/>
        <w:numPr>
          <w:ilvl w:val="0"/>
          <w:numId w:val="18"/>
        </w:numPr>
        <w:rPr>
          <w:b/>
          <w:i/>
          <w:sz w:val="28"/>
          <w:szCs w:val="28"/>
        </w:rPr>
      </w:pPr>
      <w:proofErr w:type="spellStart"/>
      <w:r w:rsidRPr="00F53ADF">
        <w:rPr>
          <w:b/>
          <w:sz w:val="28"/>
          <w:szCs w:val="28"/>
        </w:rPr>
        <w:t>Th</w:t>
      </w:r>
      <w:r w:rsidR="00A23325" w:rsidRPr="00F53ADF">
        <w:rPr>
          <w:b/>
          <w:sz w:val="28"/>
          <w:szCs w:val="28"/>
        </w:rPr>
        <w:t>ích</w:t>
      </w:r>
      <w:proofErr w:type="spellEnd"/>
      <w:r w:rsidRPr="00F53ADF">
        <w:rPr>
          <w:b/>
          <w:sz w:val="28"/>
          <w:szCs w:val="28"/>
        </w:rPr>
        <w:t xml:space="preserve"> </w:t>
      </w:r>
      <w:proofErr w:type="spellStart"/>
      <w:r w:rsidRPr="00F53ADF">
        <w:rPr>
          <w:b/>
          <w:sz w:val="28"/>
          <w:szCs w:val="28"/>
        </w:rPr>
        <w:t>ứng</w:t>
      </w:r>
      <w:proofErr w:type="spellEnd"/>
      <w:r w:rsidRPr="00F53ADF">
        <w:rPr>
          <w:b/>
          <w:sz w:val="28"/>
          <w:szCs w:val="28"/>
        </w:rPr>
        <w:t xml:space="preserve"> </w:t>
      </w:r>
      <w:proofErr w:type="spellStart"/>
      <w:r w:rsidRPr="00F53ADF">
        <w:rPr>
          <w:b/>
          <w:sz w:val="28"/>
          <w:szCs w:val="28"/>
        </w:rPr>
        <w:t>tỉ</w:t>
      </w:r>
      <w:proofErr w:type="spellEnd"/>
      <w:r w:rsidRPr="00F53ADF">
        <w:rPr>
          <w:b/>
          <w:sz w:val="28"/>
          <w:szCs w:val="28"/>
        </w:rPr>
        <w:t xml:space="preserve"> </w:t>
      </w:r>
      <w:proofErr w:type="spellStart"/>
      <w:r w:rsidRPr="00F53ADF">
        <w:rPr>
          <w:b/>
          <w:sz w:val="28"/>
          <w:szCs w:val="28"/>
        </w:rPr>
        <w:t>lệ</w:t>
      </w:r>
      <w:proofErr w:type="spellEnd"/>
      <w:r w:rsidRPr="00F53ADF">
        <w:rPr>
          <w:b/>
          <w:sz w:val="28"/>
          <w:szCs w:val="28"/>
        </w:rPr>
        <w:t xml:space="preserve"> </w:t>
      </w:r>
      <w:proofErr w:type="spellStart"/>
      <w:r w:rsidRPr="00F53ADF">
        <w:rPr>
          <w:b/>
          <w:sz w:val="28"/>
          <w:szCs w:val="28"/>
        </w:rPr>
        <w:t>học</w:t>
      </w:r>
      <w:proofErr w:type="spellEnd"/>
      <w:r w:rsidRPr="00F53ADF">
        <w:rPr>
          <w:b/>
          <w:sz w:val="28"/>
          <w:szCs w:val="28"/>
        </w:rPr>
        <w:t>:</w:t>
      </w:r>
    </w:p>
    <w:p w14:paraId="1F0F81E7" w14:textId="14777CAD" w:rsidR="00AA66BA" w:rsidRPr="00F53ADF" w:rsidRDefault="00AA66BA">
      <w:pPr>
        <w:pStyle w:val="Nidungvnbn"/>
        <w:numPr>
          <w:ilvl w:val="0"/>
          <w:numId w:val="39"/>
        </w:numPr>
        <w:rPr>
          <w:b/>
          <w:i/>
          <w:sz w:val="28"/>
          <w:szCs w:val="28"/>
        </w:rPr>
      </w:pP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Adam: </w:t>
      </w:r>
      <w:proofErr w:type="spellStart"/>
      <w:r w:rsidRPr="00F53ADF">
        <w:rPr>
          <w:sz w:val="28"/>
          <w:szCs w:val="28"/>
        </w:rPr>
        <w:t>Tự</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cho</w:t>
      </w:r>
      <w:proofErr w:type="spellEnd"/>
      <w:r w:rsidRPr="00F53ADF">
        <w:rPr>
          <w:sz w:val="28"/>
          <w:szCs w:val="28"/>
        </w:rPr>
        <w:t xml:space="preserve"> </w:t>
      </w:r>
      <w:proofErr w:type="spellStart"/>
      <w:r w:rsidRPr="00F53ADF">
        <w:rPr>
          <w:sz w:val="28"/>
          <w:szCs w:val="28"/>
        </w:rPr>
        <w:t>từng</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lịch</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11018BD6" w14:textId="73495D5C" w:rsidR="00F641BD" w:rsidRPr="00F53ADF" w:rsidRDefault="00F641BD">
      <w:pPr>
        <w:pStyle w:val="Nidungvnbn"/>
        <w:numPr>
          <w:ilvl w:val="0"/>
          <w:numId w:val="39"/>
        </w:numPr>
        <w:rPr>
          <w:b/>
          <w:i/>
          <w:sz w:val="28"/>
          <w:szCs w:val="28"/>
        </w:rPr>
      </w:pPr>
      <w:r w:rsidRPr="00F53ADF">
        <w:rPr>
          <w:sz w:val="28"/>
          <w:szCs w:val="28"/>
        </w:rPr>
        <w:lastRenderedPageBreak/>
        <w:t xml:space="preserve">Momentum </w:t>
      </w:r>
      <w:proofErr w:type="spellStart"/>
      <w:r w:rsidRPr="00F53ADF">
        <w:rPr>
          <w:sz w:val="28"/>
          <w:szCs w:val="28"/>
        </w:rPr>
        <w:t>và</w:t>
      </w:r>
      <w:proofErr w:type="spellEnd"/>
      <w:r w:rsidRPr="00F53ADF">
        <w:rPr>
          <w:sz w:val="28"/>
          <w:szCs w:val="28"/>
        </w:rPr>
        <w:t xml:space="preserve"> GD: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cố</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thủ</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w:t>
      </w:r>
    </w:p>
    <w:p w14:paraId="20E1E1C6" w14:textId="1356E0BB" w:rsidR="00A23325" w:rsidRPr="00F53ADF" w:rsidRDefault="00916BAA">
      <w:pPr>
        <w:pStyle w:val="Nidungvnbn"/>
        <w:numPr>
          <w:ilvl w:val="0"/>
          <w:numId w:val="18"/>
        </w:numPr>
        <w:rPr>
          <w:b/>
          <w:i/>
          <w:sz w:val="28"/>
          <w:szCs w:val="28"/>
        </w:rPr>
      </w:pPr>
      <w:proofErr w:type="spellStart"/>
      <w:r w:rsidRPr="00F53ADF">
        <w:rPr>
          <w:b/>
          <w:sz w:val="28"/>
          <w:szCs w:val="28"/>
        </w:rPr>
        <w:t>Độ</w:t>
      </w:r>
      <w:proofErr w:type="spellEnd"/>
      <w:r w:rsidRPr="00F53ADF">
        <w:rPr>
          <w:b/>
          <w:sz w:val="28"/>
          <w:szCs w:val="28"/>
        </w:rPr>
        <w:t xml:space="preserve"> </w:t>
      </w:r>
      <w:proofErr w:type="spellStart"/>
      <w:r w:rsidRPr="00F53ADF">
        <w:rPr>
          <w:b/>
          <w:sz w:val="28"/>
          <w:szCs w:val="28"/>
        </w:rPr>
        <w:t>nhạy</w:t>
      </w:r>
      <w:proofErr w:type="spellEnd"/>
      <w:r w:rsidRPr="00F53ADF">
        <w:rPr>
          <w:b/>
          <w:sz w:val="28"/>
          <w:szCs w:val="28"/>
        </w:rPr>
        <w:t xml:space="preserve"> </w:t>
      </w:r>
      <w:proofErr w:type="spellStart"/>
      <w:r w:rsidRPr="00F53ADF">
        <w:rPr>
          <w:b/>
          <w:sz w:val="28"/>
          <w:szCs w:val="28"/>
        </w:rPr>
        <w:t>đối</w:t>
      </w:r>
      <w:proofErr w:type="spellEnd"/>
      <w:r w:rsidRPr="00F53ADF">
        <w:rPr>
          <w:b/>
          <w:sz w:val="28"/>
          <w:szCs w:val="28"/>
        </w:rPr>
        <w:t xml:space="preserve"> </w:t>
      </w:r>
      <w:proofErr w:type="spellStart"/>
      <w:r w:rsidRPr="00F53ADF">
        <w:rPr>
          <w:b/>
          <w:sz w:val="28"/>
          <w:szCs w:val="28"/>
        </w:rPr>
        <w:t>với</w:t>
      </w:r>
      <w:proofErr w:type="spellEnd"/>
      <w:r w:rsidRPr="00F53ADF">
        <w:rPr>
          <w:b/>
          <w:sz w:val="28"/>
          <w:szCs w:val="28"/>
        </w:rPr>
        <w:t xml:space="preserve"> </w:t>
      </w:r>
      <w:proofErr w:type="spellStart"/>
      <w:r w:rsidRPr="00F53ADF">
        <w:rPr>
          <w:b/>
          <w:sz w:val="28"/>
          <w:szCs w:val="28"/>
        </w:rPr>
        <w:t>dữ</w:t>
      </w:r>
      <w:proofErr w:type="spellEnd"/>
      <w:r w:rsidRPr="00F53ADF">
        <w:rPr>
          <w:b/>
          <w:sz w:val="28"/>
          <w:szCs w:val="28"/>
        </w:rPr>
        <w:t xml:space="preserve"> </w:t>
      </w:r>
      <w:proofErr w:type="spellStart"/>
      <w:r w:rsidRPr="00F53ADF">
        <w:rPr>
          <w:b/>
          <w:sz w:val="28"/>
          <w:szCs w:val="28"/>
        </w:rPr>
        <w:t>liệu</w:t>
      </w:r>
      <w:proofErr w:type="spellEnd"/>
      <w:r w:rsidR="006A5C55" w:rsidRPr="00F53ADF">
        <w:rPr>
          <w:b/>
          <w:sz w:val="28"/>
          <w:szCs w:val="28"/>
        </w:rPr>
        <w:t>:</w:t>
      </w:r>
    </w:p>
    <w:p w14:paraId="7947B758" w14:textId="3FA63718" w:rsidR="006A5C55" w:rsidRPr="00F53ADF" w:rsidRDefault="006A5C55">
      <w:pPr>
        <w:pStyle w:val="Nidungvnbn"/>
        <w:numPr>
          <w:ilvl w:val="0"/>
          <w:numId w:val="40"/>
        </w:numPr>
        <w:rPr>
          <w:b/>
          <w:i/>
          <w:sz w:val="28"/>
          <w:szCs w:val="28"/>
        </w:rPr>
      </w:pPr>
      <w:r w:rsidRPr="00F53ADF">
        <w:rPr>
          <w:sz w:val="28"/>
          <w:szCs w:val="28"/>
        </w:rPr>
        <w:t xml:space="preserve">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nhạy</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gradient.</w:t>
      </w:r>
    </w:p>
    <w:p w14:paraId="187F2D2D" w14:textId="3E2900DA" w:rsidR="00EB0922" w:rsidRPr="00F53ADF" w:rsidRDefault="00EB0922">
      <w:pPr>
        <w:pStyle w:val="Nidungvnbn"/>
        <w:numPr>
          <w:ilvl w:val="0"/>
          <w:numId w:val="40"/>
        </w:numPr>
        <w:rPr>
          <w:b/>
          <w:i/>
          <w:sz w:val="28"/>
          <w:szCs w:val="28"/>
        </w:rPr>
      </w:pPr>
      <w:r w:rsidRPr="00F53ADF">
        <w:rPr>
          <w:sz w:val="28"/>
          <w:szCs w:val="28"/>
        </w:rPr>
        <w:t xml:space="preserve">SGD </w:t>
      </w:r>
      <w:proofErr w:type="spellStart"/>
      <w:r w:rsidRPr="00F53ADF">
        <w:rPr>
          <w:sz w:val="28"/>
          <w:szCs w:val="28"/>
        </w:rPr>
        <w:t>và</w:t>
      </w:r>
      <w:proofErr w:type="spellEnd"/>
      <w:r w:rsidRPr="00F53ADF">
        <w:rPr>
          <w:sz w:val="28"/>
          <w:szCs w:val="28"/>
        </w:rPr>
        <w:t xml:space="preserve"> GD: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bị</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bởi</w:t>
      </w:r>
      <w:proofErr w:type="spellEnd"/>
      <w:r w:rsidRPr="00F53ADF">
        <w:rPr>
          <w:sz w:val="28"/>
          <w:szCs w:val="28"/>
        </w:rPr>
        <w:t xml:space="preserve"> </w:t>
      </w:r>
      <w:proofErr w:type="spellStart"/>
      <w:r w:rsidRPr="00F53ADF">
        <w:rPr>
          <w:sz w:val="28"/>
          <w:szCs w:val="28"/>
        </w:rPr>
        <w:t>nhiễu</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nhỏ</w:t>
      </w:r>
      <w:proofErr w:type="spellEnd"/>
      <w:r w:rsidRPr="00F53ADF">
        <w:rPr>
          <w:sz w:val="28"/>
          <w:szCs w:val="28"/>
        </w:rPr>
        <w:t>.</w:t>
      </w:r>
    </w:p>
    <w:p w14:paraId="0E09C70E" w14:textId="5A1CA4D6" w:rsidR="00B610E8" w:rsidRPr="00F53ADF" w:rsidRDefault="00B610E8">
      <w:pPr>
        <w:pStyle w:val="Nidungvnbn"/>
        <w:numPr>
          <w:ilvl w:val="0"/>
          <w:numId w:val="18"/>
        </w:numPr>
        <w:rPr>
          <w:b/>
          <w:bCs/>
          <w:i/>
          <w:sz w:val="28"/>
          <w:szCs w:val="28"/>
        </w:rPr>
      </w:pPr>
      <w:proofErr w:type="spellStart"/>
      <w:r w:rsidRPr="00F53ADF">
        <w:rPr>
          <w:b/>
          <w:bCs/>
          <w:sz w:val="28"/>
          <w:szCs w:val="28"/>
        </w:rPr>
        <w:t>Hiệu</w:t>
      </w:r>
      <w:proofErr w:type="spellEnd"/>
      <w:r w:rsidRPr="00F53ADF">
        <w:rPr>
          <w:b/>
          <w:bCs/>
          <w:sz w:val="28"/>
          <w:szCs w:val="28"/>
        </w:rPr>
        <w:t xml:space="preserve"> </w:t>
      </w:r>
      <w:proofErr w:type="spellStart"/>
      <w:r w:rsidRPr="00F53ADF">
        <w:rPr>
          <w:b/>
          <w:bCs/>
          <w:sz w:val="28"/>
          <w:szCs w:val="28"/>
        </w:rPr>
        <w:t>quả</w:t>
      </w:r>
      <w:proofErr w:type="spellEnd"/>
      <w:r w:rsidRPr="00F53ADF">
        <w:rPr>
          <w:b/>
          <w:bCs/>
          <w:sz w:val="28"/>
          <w:szCs w:val="28"/>
        </w:rPr>
        <w:t xml:space="preserve"> </w:t>
      </w:r>
      <w:proofErr w:type="spellStart"/>
      <w:r w:rsidRPr="00F53ADF">
        <w:rPr>
          <w:b/>
          <w:bCs/>
          <w:sz w:val="28"/>
          <w:szCs w:val="28"/>
        </w:rPr>
        <w:t>trên</w:t>
      </w:r>
      <w:proofErr w:type="spellEnd"/>
      <w:r w:rsidRPr="00F53ADF">
        <w:rPr>
          <w:b/>
          <w:bCs/>
          <w:sz w:val="28"/>
          <w:szCs w:val="28"/>
        </w:rPr>
        <w:t xml:space="preserve"> </w:t>
      </w:r>
      <w:proofErr w:type="spellStart"/>
      <w:r w:rsidRPr="00F53ADF">
        <w:rPr>
          <w:b/>
          <w:bCs/>
          <w:sz w:val="28"/>
          <w:szCs w:val="28"/>
        </w:rPr>
        <w:t>dữ</w:t>
      </w:r>
      <w:proofErr w:type="spellEnd"/>
      <w:r w:rsidRPr="00F53ADF">
        <w:rPr>
          <w:b/>
          <w:bCs/>
          <w:sz w:val="28"/>
          <w:szCs w:val="28"/>
        </w:rPr>
        <w:t xml:space="preserve"> </w:t>
      </w:r>
      <w:proofErr w:type="spellStart"/>
      <w:r w:rsidRPr="00F53ADF">
        <w:rPr>
          <w:b/>
          <w:bCs/>
          <w:sz w:val="28"/>
          <w:szCs w:val="28"/>
        </w:rPr>
        <w:t>liệu</w:t>
      </w:r>
      <w:proofErr w:type="spellEnd"/>
      <w:r w:rsidRPr="00F53ADF">
        <w:rPr>
          <w:b/>
          <w:bCs/>
          <w:sz w:val="28"/>
          <w:szCs w:val="28"/>
        </w:rPr>
        <w:t xml:space="preserve"> </w:t>
      </w:r>
      <w:proofErr w:type="spellStart"/>
      <w:r w:rsidRPr="00F53ADF">
        <w:rPr>
          <w:b/>
          <w:bCs/>
          <w:sz w:val="28"/>
          <w:szCs w:val="28"/>
        </w:rPr>
        <w:t>độc</w:t>
      </w:r>
      <w:proofErr w:type="spellEnd"/>
      <w:r w:rsidRPr="00F53ADF">
        <w:rPr>
          <w:b/>
          <w:bCs/>
          <w:sz w:val="28"/>
          <w:szCs w:val="28"/>
        </w:rPr>
        <w:t xml:space="preserve"> </w:t>
      </w:r>
      <w:proofErr w:type="spellStart"/>
      <w:r w:rsidRPr="00F53ADF">
        <w:rPr>
          <w:b/>
          <w:bCs/>
          <w:sz w:val="28"/>
          <w:szCs w:val="28"/>
        </w:rPr>
        <w:t>lập</w:t>
      </w:r>
      <w:proofErr w:type="spellEnd"/>
      <w:r w:rsidRPr="00F53ADF">
        <w:rPr>
          <w:b/>
          <w:bCs/>
          <w:sz w:val="28"/>
          <w:szCs w:val="28"/>
        </w:rPr>
        <w:t>:</w:t>
      </w:r>
    </w:p>
    <w:p w14:paraId="7C9B7731" w14:textId="28A519EE" w:rsidR="00B610E8" w:rsidRPr="00F53ADF" w:rsidRDefault="00B610E8">
      <w:pPr>
        <w:pStyle w:val="Nidungvnbn"/>
        <w:numPr>
          <w:ilvl w:val="0"/>
          <w:numId w:val="41"/>
        </w:numPr>
        <w:rPr>
          <w:b/>
          <w:i/>
          <w:sz w:val="28"/>
          <w:szCs w:val="28"/>
        </w:rPr>
      </w:pPr>
      <w:r w:rsidRPr="00F53ADF">
        <w:rPr>
          <w:sz w:val="28"/>
          <w:szCs w:val="28"/>
        </w:rPr>
        <w:t xml:space="preserve">Adam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w:t>
      </w:r>
    </w:p>
    <w:p w14:paraId="6BC233DC" w14:textId="77184D1C" w:rsidR="00B610E8" w:rsidRPr="00F53ADF" w:rsidRDefault="00B610E8">
      <w:pPr>
        <w:pStyle w:val="Nidungvnbn"/>
        <w:numPr>
          <w:ilvl w:val="0"/>
          <w:numId w:val="41"/>
        </w:numPr>
        <w:rPr>
          <w:b/>
          <w:i/>
          <w:sz w:val="28"/>
          <w:szCs w:val="28"/>
        </w:rPr>
      </w:pPr>
      <w:r w:rsidRPr="00F53ADF">
        <w:rPr>
          <w:sz w:val="28"/>
          <w:szCs w:val="28"/>
        </w:rPr>
        <w:t xml:space="preserve">Momentum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RMSProp</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w:t>
      </w:r>
    </w:p>
    <w:p w14:paraId="6B7BE489" w14:textId="172F33DD" w:rsidR="00B610E8" w:rsidRPr="00F53ADF" w:rsidRDefault="00B610E8">
      <w:pPr>
        <w:pStyle w:val="Nidungvnbn"/>
        <w:numPr>
          <w:ilvl w:val="0"/>
          <w:numId w:val="18"/>
        </w:numPr>
        <w:rPr>
          <w:b/>
          <w:bCs/>
          <w:i/>
          <w:sz w:val="28"/>
          <w:szCs w:val="28"/>
        </w:rPr>
      </w:pPr>
      <w:proofErr w:type="spellStart"/>
      <w:r w:rsidRPr="00F53ADF">
        <w:rPr>
          <w:b/>
          <w:bCs/>
          <w:sz w:val="28"/>
          <w:szCs w:val="28"/>
        </w:rPr>
        <w:t>Sự</w:t>
      </w:r>
      <w:proofErr w:type="spellEnd"/>
      <w:r w:rsidRPr="00F53ADF">
        <w:rPr>
          <w:b/>
          <w:bCs/>
          <w:sz w:val="28"/>
          <w:szCs w:val="28"/>
        </w:rPr>
        <w:t xml:space="preserve"> </w:t>
      </w:r>
      <w:proofErr w:type="spellStart"/>
      <w:r w:rsidRPr="00F53ADF">
        <w:rPr>
          <w:b/>
          <w:bCs/>
          <w:sz w:val="28"/>
          <w:szCs w:val="28"/>
        </w:rPr>
        <w:t>hội</w:t>
      </w:r>
      <w:proofErr w:type="spellEnd"/>
      <w:r w:rsidRPr="00F53ADF">
        <w:rPr>
          <w:b/>
          <w:bCs/>
          <w:sz w:val="28"/>
          <w:szCs w:val="28"/>
        </w:rPr>
        <w:t xml:space="preserve"> </w:t>
      </w:r>
      <w:proofErr w:type="spellStart"/>
      <w:r w:rsidRPr="00F53ADF">
        <w:rPr>
          <w:b/>
          <w:bCs/>
          <w:sz w:val="28"/>
          <w:szCs w:val="28"/>
        </w:rPr>
        <w:t>tụ</w:t>
      </w:r>
      <w:proofErr w:type="spellEnd"/>
      <w:r w:rsidRPr="00F53ADF">
        <w:rPr>
          <w:b/>
          <w:bCs/>
          <w:sz w:val="28"/>
          <w:szCs w:val="28"/>
        </w:rPr>
        <w:t>:</w:t>
      </w:r>
    </w:p>
    <w:p w14:paraId="7BC4C99E" w14:textId="1BC8BA13" w:rsidR="00B610E8" w:rsidRPr="00F53ADF" w:rsidRDefault="00B610E8">
      <w:pPr>
        <w:pStyle w:val="Nidungvnbn"/>
        <w:numPr>
          <w:ilvl w:val="0"/>
          <w:numId w:val="42"/>
        </w:numPr>
        <w:rPr>
          <w:b/>
          <w:i/>
          <w:sz w:val="28"/>
          <w:szCs w:val="28"/>
        </w:rPr>
      </w:pPr>
      <w:r w:rsidRPr="00F53ADF">
        <w:rPr>
          <w:sz w:val="28"/>
          <w:szCs w:val="28"/>
        </w:rPr>
        <w:t xml:space="preserve">Adam: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 xml:space="preserve"> </w:t>
      </w:r>
      <w:proofErr w:type="spellStart"/>
      <w:r w:rsidRPr="00F53ADF">
        <w:rPr>
          <w:sz w:val="28"/>
          <w:szCs w:val="28"/>
        </w:rPr>
        <w:t>nhanh</w:t>
      </w:r>
      <w:proofErr w:type="spellEnd"/>
      <w:r w:rsidRPr="00F53ADF">
        <w:rPr>
          <w:sz w:val="28"/>
          <w:szCs w:val="28"/>
        </w:rPr>
        <w:t xml:space="preserve"> </w:t>
      </w:r>
      <w:proofErr w:type="spellStart"/>
      <w:r w:rsidRPr="00F53ADF">
        <w:rPr>
          <w:sz w:val="28"/>
          <w:szCs w:val="28"/>
        </w:rPr>
        <w:t>chóng</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w:t>
      </w:r>
    </w:p>
    <w:p w14:paraId="08B706EB" w14:textId="0ED1DEBA" w:rsidR="00B610E8" w:rsidRPr="00F53ADF" w:rsidRDefault="00B610E8">
      <w:pPr>
        <w:pStyle w:val="Nidungvnbn"/>
        <w:numPr>
          <w:ilvl w:val="0"/>
          <w:numId w:val="42"/>
        </w:numPr>
        <w:rPr>
          <w:b/>
          <w:i/>
          <w:sz w:val="28"/>
          <w:szCs w:val="28"/>
        </w:rPr>
      </w:pPr>
      <w:r w:rsidRPr="00F53ADF">
        <w:rPr>
          <w:sz w:val="28"/>
          <w:szCs w:val="28"/>
        </w:rPr>
        <w:t xml:space="preserve">SGD: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tỉ</w:t>
      </w:r>
      <w:proofErr w:type="spellEnd"/>
      <w:r w:rsidRPr="00F53ADF">
        <w:rPr>
          <w:sz w:val="28"/>
          <w:szCs w:val="28"/>
        </w:rPr>
        <w:t xml:space="preserve"> </w:t>
      </w:r>
      <w:proofErr w:type="spellStart"/>
      <w:r w:rsidRPr="00F53ADF">
        <w:rPr>
          <w:sz w:val="28"/>
          <w:szCs w:val="28"/>
        </w:rPr>
        <w:t>lệ</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hội</w:t>
      </w:r>
      <w:proofErr w:type="spellEnd"/>
      <w:r w:rsidRPr="00F53ADF">
        <w:rPr>
          <w:sz w:val="28"/>
          <w:szCs w:val="28"/>
        </w:rPr>
        <w:t xml:space="preserve"> </w:t>
      </w:r>
      <w:proofErr w:type="spellStart"/>
      <w:r w:rsidRPr="00F53ADF">
        <w:rPr>
          <w:sz w:val="28"/>
          <w:szCs w:val="28"/>
        </w:rPr>
        <w:t>tụ</w:t>
      </w:r>
      <w:proofErr w:type="spellEnd"/>
      <w:r w:rsidRPr="00F53ADF">
        <w:rPr>
          <w:sz w:val="28"/>
          <w:szCs w:val="28"/>
        </w:rPr>
        <w:t>.</w:t>
      </w:r>
    </w:p>
    <w:p w14:paraId="45B9F989" w14:textId="4A7B3704" w:rsidR="00991343" w:rsidRPr="006D7616" w:rsidRDefault="00991343" w:rsidP="006D7616">
      <w:pPr>
        <w:pStyle w:val="Heading2"/>
        <w:numPr>
          <w:ilvl w:val="0"/>
          <w:numId w:val="45"/>
        </w:numPr>
        <w:rPr>
          <w:lang w:val="vi-VN"/>
        </w:rPr>
      </w:pPr>
      <w:bookmarkStart w:id="26" w:name="_Toc154263626"/>
      <w:r w:rsidRPr="006D7616">
        <w:t xml:space="preserve">Continual Learning </w:t>
      </w:r>
      <w:proofErr w:type="spellStart"/>
      <w:r w:rsidRPr="006D7616">
        <w:t>và</w:t>
      </w:r>
      <w:proofErr w:type="spellEnd"/>
      <w:r w:rsidRPr="006D7616">
        <w:t xml:space="preserve"> Test Production </w:t>
      </w:r>
      <w:proofErr w:type="spellStart"/>
      <w:r w:rsidRPr="006D7616">
        <w:t>trong</w:t>
      </w:r>
      <w:proofErr w:type="spellEnd"/>
      <w:r w:rsidRPr="006D7616">
        <w:t xml:space="preserve"> </w:t>
      </w:r>
      <w:proofErr w:type="spellStart"/>
      <w:r w:rsidRPr="006D7616">
        <w:t>Giải</w:t>
      </w:r>
      <w:proofErr w:type="spellEnd"/>
      <w:r w:rsidRPr="006D7616">
        <w:t xml:space="preserve"> </w:t>
      </w:r>
      <w:proofErr w:type="spellStart"/>
      <w:r w:rsidRPr="006D7616">
        <w:t>Quyết</w:t>
      </w:r>
      <w:proofErr w:type="spellEnd"/>
      <w:r w:rsidRPr="006D7616">
        <w:t xml:space="preserve"> </w:t>
      </w:r>
      <w:proofErr w:type="spellStart"/>
      <w:r w:rsidRPr="006D7616">
        <w:t>Bài</w:t>
      </w:r>
      <w:proofErr w:type="spellEnd"/>
      <w:r w:rsidRPr="006D7616">
        <w:t xml:space="preserve"> </w:t>
      </w:r>
      <w:proofErr w:type="spellStart"/>
      <w:r w:rsidRPr="006D7616">
        <w:t>Toán</w:t>
      </w:r>
      <w:proofErr w:type="spellEnd"/>
      <w:r w:rsidRPr="006D7616">
        <w:t xml:space="preserve"> </w:t>
      </w:r>
      <w:proofErr w:type="spellStart"/>
      <w:r w:rsidRPr="006D7616">
        <w:t>Xác</w:t>
      </w:r>
      <w:proofErr w:type="spellEnd"/>
      <w:r w:rsidRPr="006D7616">
        <w:t xml:space="preserve"> </w:t>
      </w:r>
      <w:proofErr w:type="spellStart"/>
      <w:r w:rsidRPr="006D7616">
        <w:t>Định</w:t>
      </w:r>
      <w:bookmarkEnd w:id="26"/>
      <w:proofErr w:type="spellEnd"/>
      <w:r w:rsidR="006D7616">
        <w:rPr>
          <w:lang w:val="vi-VN"/>
        </w:rPr>
        <w:t xml:space="preserve"> </w:t>
      </w:r>
    </w:p>
    <w:p w14:paraId="7E7E706A" w14:textId="79B78AA6" w:rsidR="00AC55A4" w:rsidRPr="00F53ADF" w:rsidRDefault="001867C3" w:rsidP="006D7616">
      <w:pPr>
        <w:pStyle w:val="Heading3"/>
        <w:numPr>
          <w:ilvl w:val="1"/>
          <w:numId w:val="45"/>
        </w:numPr>
      </w:pPr>
      <w:bookmarkStart w:id="27" w:name="_Toc154263627"/>
      <w:r w:rsidRPr="00F53ADF">
        <w:rPr>
          <w:lang w:val="vi-VN"/>
        </w:rPr>
        <w:t>Continual Learning:</w:t>
      </w:r>
      <w:bookmarkEnd w:id="27"/>
    </w:p>
    <w:p w14:paraId="2504C2C2" w14:textId="7FC53228" w:rsidR="001867C3" w:rsidRPr="00F53ADF" w:rsidRDefault="008A33B6">
      <w:pPr>
        <w:pStyle w:val="Nidungvnbn"/>
        <w:numPr>
          <w:ilvl w:val="0"/>
          <w:numId w:val="20"/>
        </w:numPr>
        <w:ind w:left="709"/>
        <w:rPr>
          <w:b/>
          <w:bCs/>
          <w:sz w:val="28"/>
          <w:szCs w:val="28"/>
          <w:lang w:val="vi-VN"/>
        </w:rPr>
      </w:pPr>
      <w:proofErr w:type="spellStart"/>
      <w:r w:rsidRPr="00F53ADF">
        <w:rPr>
          <w:b/>
          <w:bCs/>
          <w:sz w:val="28"/>
          <w:szCs w:val="28"/>
        </w:rPr>
        <w:t>Khái</w:t>
      </w:r>
      <w:proofErr w:type="spellEnd"/>
      <w:r w:rsidRPr="00F53ADF">
        <w:rPr>
          <w:b/>
          <w:bCs/>
          <w:sz w:val="28"/>
          <w:szCs w:val="28"/>
        </w:rPr>
        <w:t xml:space="preserve"> </w:t>
      </w:r>
      <w:proofErr w:type="spellStart"/>
      <w:r w:rsidRPr="00F53ADF">
        <w:rPr>
          <w:b/>
          <w:bCs/>
          <w:sz w:val="28"/>
          <w:szCs w:val="28"/>
        </w:rPr>
        <w:t>niệm</w:t>
      </w:r>
      <w:proofErr w:type="spellEnd"/>
      <w:r w:rsidR="00806309" w:rsidRPr="00F53ADF">
        <w:rPr>
          <w:b/>
          <w:bCs/>
          <w:sz w:val="28"/>
          <w:szCs w:val="28"/>
        </w:rPr>
        <w:t>:</w:t>
      </w:r>
    </w:p>
    <w:p w14:paraId="1EF2B7F8" w14:textId="77777777" w:rsidR="000F4D6A" w:rsidRPr="00F53ADF" w:rsidRDefault="000F4D6A" w:rsidP="0032209A">
      <w:pPr>
        <w:pStyle w:val="Nidungvnbn"/>
        <w:rPr>
          <w:sz w:val="28"/>
          <w:szCs w:val="28"/>
        </w:rPr>
      </w:pP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4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nghĩa</w:t>
      </w:r>
      <w:proofErr w:type="spellEnd"/>
      <w:r w:rsidRPr="00F53ADF">
        <w:rPr>
          <w:sz w:val="28"/>
          <w:szCs w:val="28"/>
        </w:rPr>
        <w:t xml:space="preserve"> Continuous </w:t>
      </w:r>
      <w:proofErr w:type="spellStart"/>
      <w:r w:rsidRPr="00F53ADF">
        <w:rPr>
          <w:sz w:val="28"/>
          <w:szCs w:val="28"/>
        </w:rPr>
        <w:t>Intergration</w:t>
      </w:r>
      <w:proofErr w:type="spellEnd"/>
      <w:r w:rsidRPr="00F53ADF">
        <w:rPr>
          <w:sz w:val="28"/>
          <w:szCs w:val="28"/>
        </w:rPr>
        <w:t xml:space="preserve"> (CI), </w:t>
      </w:r>
      <w:proofErr w:type="spellStart"/>
      <w:r w:rsidRPr="00F53ADF">
        <w:rPr>
          <w:sz w:val="28"/>
          <w:szCs w:val="28"/>
        </w:rPr>
        <w:t>Continous</w:t>
      </w:r>
      <w:proofErr w:type="spellEnd"/>
      <w:r w:rsidRPr="00F53ADF">
        <w:rPr>
          <w:sz w:val="28"/>
          <w:szCs w:val="28"/>
        </w:rPr>
        <w:t xml:space="preserve"> Delivery (CD), </w:t>
      </w:r>
      <w:proofErr w:type="spellStart"/>
      <w:r w:rsidRPr="00F53ADF">
        <w:rPr>
          <w:sz w:val="28"/>
          <w:szCs w:val="28"/>
        </w:rPr>
        <w:t>Continuos</w:t>
      </w:r>
      <w:proofErr w:type="spellEnd"/>
      <w:r w:rsidRPr="00F53ADF">
        <w:rPr>
          <w:sz w:val="28"/>
          <w:szCs w:val="28"/>
        </w:rPr>
        <w:t xml:space="preserve"> Training (CT) </w:t>
      </w:r>
      <w:proofErr w:type="spellStart"/>
      <w:r w:rsidRPr="00F53ADF">
        <w:rPr>
          <w:sz w:val="28"/>
          <w:szCs w:val="28"/>
        </w:rPr>
        <w:t>và</w:t>
      </w:r>
      <w:proofErr w:type="spellEnd"/>
      <w:r w:rsidRPr="00F53ADF">
        <w:rPr>
          <w:sz w:val="28"/>
          <w:szCs w:val="28"/>
        </w:rPr>
        <w:t xml:space="preserve"> Continuous Machine Learning (CML). 4 </w:t>
      </w:r>
      <w:proofErr w:type="spellStart"/>
      <w:r w:rsidRPr="00F53ADF">
        <w:rPr>
          <w:sz w:val="28"/>
          <w:szCs w:val="28"/>
        </w:rPr>
        <w:t>khái</w:t>
      </w:r>
      <w:proofErr w:type="spellEnd"/>
      <w:r w:rsidRPr="00F53ADF">
        <w:rPr>
          <w:sz w:val="28"/>
          <w:szCs w:val="28"/>
        </w:rPr>
        <w:t xml:space="preserve"> </w:t>
      </w:r>
      <w:proofErr w:type="spellStart"/>
      <w:r w:rsidRPr="00F53ADF">
        <w:rPr>
          <w:sz w:val="28"/>
          <w:szCs w:val="28"/>
        </w:rPr>
        <w:t>niệm</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sinh</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giải</w:t>
      </w:r>
      <w:proofErr w:type="spellEnd"/>
      <w:r w:rsidRPr="00F53ADF">
        <w:rPr>
          <w:sz w:val="28"/>
          <w:szCs w:val="28"/>
        </w:rPr>
        <w:t xml:space="preserve"> </w:t>
      </w:r>
      <w:proofErr w:type="spellStart"/>
      <w:r w:rsidRPr="00F53ADF">
        <w:rPr>
          <w:sz w:val="28"/>
          <w:szCs w:val="28"/>
        </w:rPr>
        <w:t>quyết</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vì</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tế</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xuyên</w:t>
      </w:r>
      <w:proofErr w:type="spellEnd"/>
      <w:r w:rsidRPr="00F53ADF">
        <w:rPr>
          <w:sz w:val="28"/>
          <w:szCs w:val="28"/>
        </w:rPr>
        <w:t>.</w:t>
      </w:r>
    </w:p>
    <w:p w14:paraId="07DC0684" w14:textId="77777777" w:rsidR="000F4D6A" w:rsidRPr="00F53ADF" w:rsidRDefault="000F4D6A" w:rsidP="000F4D6A">
      <w:pPr>
        <w:pStyle w:val="Nidungvnbn"/>
        <w:ind w:left="709" w:firstLine="0"/>
        <w:rPr>
          <w:sz w:val="28"/>
          <w:szCs w:val="28"/>
          <w:lang w:val="vi-VN"/>
        </w:rPr>
      </w:pPr>
    </w:p>
    <w:p w14:paraId="2EFF1FCB" w14:textId="28A8D14C" w:rsidR="00C413E4" w:rsidRDefault="00C413E4" w:rsidP="00C413E4">
      <w:pPr>
        <w:pStyle w:val="Nidungvnbn"/>
        <w:ind w:left="709" w:firstLine="0"/>
        <w:rPr>
          <w:sz w:val="28"/>
          <w:szCs w:val="28"/>
          <w:lang w:val="vi-VN"/>
        </w:rPr>
      </w:pPr>
      <w:r w:rsidRPr="00F53ADF">
        <w:rPr>
          <w:noProof/>
          <w:sz w:val="28"/>
          <w:szCs w:val="28"/>
        </w:rPr>
        <w:lastRenderedPageBreak/>
        <w:drawing>
          <wp:inline distT="0" distB="0" distL="0" distR="0" wp14:anchorId="611D7452" wp14:editId="42045AA9">
            <wp:extent cx="4572000" cy="2387600"/>
            <wp:effectExtent l="0" t="0" r="0" b="0"/>
            <wp:docPr id="126012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605" name="Picture 126012605"/>
                    <pic:cNvPicPr/>
                  </pic:nvPicPr>
                  <pic:blipFill>
                    <a:blip r:embed="rId66">
                      <a:extLst>
                        <a:ext uri="{28A0092B-C50C-407E-A947-70E740481C1C}">
                          <a14:useLocalDpi xmlns:a14="http://schemas.microsoft.com/office/drawing/2010/main" val="0"/>
                        </a:ext>
                      </a:extLst>
                    </a:blip>
                    <a:stretch>
                      <a:fillRect/>
                    </a:stretch>
                  </pic:blipFill>
                  <pic:spPr>
                    <a:xfrm>
                      <a:off x="0" y="0"/>
                      <a:ext cx="4572000" cy="2387600"/>
                    </a:xfrm>
                    <a:prstGeom prst="rect">
                      <a:avLst/>
                    </a:prstGeom>
                  </pic:spPr>
                </pic:pic>
              </a:graphicData>
            </a:graphic>
          </wp:inline>
        </w:drawing>
      </w:r>
    </w:p>
    <w:p w14:paraId="6F721BB0" w14:textId="5B8C807D" w:rsidR="00351E98" w:rsidRPr="00351E98" w:rsidRDefault="00351E98" w:rsidP="00351E98">
      <w:pPr>
        <w:pStyle w:val="Caption"/>
        <w:jc w:val="center"/>
        <w:rPr>
          <w:color w:val="000000" w:themeColor="text1"/>
          <w:sz w:val="28"/>
          <w:szCs w:val="28"/>
          <w:lang w:val="vi-VN"/>
        </w:rPr>
      </w:pPr>
      <w:bookmarkStart w:id="28" w:name="_Toc154265240"/>
      <w:proofErr w:type="spellStart"/>
      <w:r w:rsidRPr="00351E98">
        <w:rPr>
          <w:color w:val="000000" w:themeColor="text1"/>
          <w:sz w:val="28"/>
          <w:szCs w:val="28"/>
        </w:rPr>
        <w:t>Hình</w:t>
      </w:r>
      <w:proofErr w:type="spellEnd"/>
      <w:r w:rsidRPr="00351E98">
        <w:rPr>
          <w:color w:val="000000" w:themeColor="text1"/>
          <w:sz w:val="28"/>
          <w:szCs w:val="28"/>
        </w:rPr>
        <w:t xml:space="preserve"> 4.1.1: </w:t>
      </w:r>
      <w:proofErr w:type="spellStart"/>
      <w:r w:rsidRPr="00351E98">
        <w:rPr>
          <w:color w:val="000000" w:themeColor="text1"/>
          <w:sz w:val="28"/>
          <w:szCs w:val="28"/>
        </w:rPr>
        <w:t>Mô</w:t>
      </w:r>
      <w:proofErr w:type="spellEnd"/>
      <w:r w:rsidRPr="00351E98">
        <w:rPr>
          <w:color w:val="000000" w:themeColor="text1"/>
          <w:sz w:val="28"/>
          <w:szCs w:val="28"/>
        </w:rPr>
        <w:t xml:space="preserve"> </w:t>
      </w:r>
      <w:proofErr w:type="spellStart"/>
      <w:r w:rsidRPr="00351E98">
        <w:rPr>
          <w:color w:val="000000" w:themeColor="text1"/>
          <w:sz w:val="28"/>
          <w:szCs w:val="28"/>
        </w:rPr>
        <w:t>hình</w:t>
      </w:r>
      <w:proofErr w:type="spellEnd"/>
      <w:r w:rsidRPr="00351E98">
        <w:rPr>
          <w:color w:val="000000" w:themeColor="text1"/>
          <w:sz w:val="28"/>
          <w:szCs w:val="28"/>
        </w:rPr>
        <w:t xml:space="preserve"> Continual Learning </w:t>
      </w:r>
      <w:bookmarkEnd w:id="28"/>
    </w:p>
    <w:p w14:paraId="2BF540CE" w14:textId="77777777" w:rsidR="00CA0760" w:rsidRPr="00F53ADF" w:rsidRDefault="00CA0760" w:rsidP="00CA0760">
      <w:pPr>
        <w:pStyle w:val="Nidungvnbn"/>
        <w:jc w:val="left"/>
        <w:rPr>
          <w:sz w:val="28"/>
          <w:szCs w:val="28"/>
        </w:rPr>
      </w:pPr>
      <w:r w:rsidRPr="00F53ADF">
        <w:rPr>
          <w:sz w:val="28"/>
          <w:szCs w:val="28"/>
        </w:rPr>
        <w:t xml:space="preserve">Hay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gọi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Incremental Learning and Lifelong Learning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cả</w:t>
      </w:r>
      <w:proofErr w:type="spellEnd"/>
      <w:r w:rsidRPr="00F53ADF">
        <w:rPr>
          <w:sz w:val="28"/>
          <w:szCs w:val="28"/>
        </w:rPr>
        <w:t xml:space="preserve"> </w:t>
      </w:r>
      <w:proofErr w:type="spellStart"/>
      <w:r w:rsidRPr="00F53ADF">
        <w:rPr>
          <w:sz w:val="28"/>
          <w:szCs w:val="28"/>
        </w:rPr>
        <w:t>đời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khái</w:t>
      </w:r>
      <w:proofErr w:type="spellEnd"/>
      <w:r w:rsidRPr="00F53ADF">
        <w:rPr>
          <w:sz w:val="28"/>
          <w:szCs w:val="28"/>
        </w:rPr>
        <w:t xml:space="preserve"> </w:t>
      </w:r>
      <w:proofErr w:type="spellStart"/>
      <w:r w:rsidRPr="00F53ADF">
        <w:rPr>
          <w:sz w:val="28"/>
          <w:szCs w:val="28"/>
        </w:rPr>
        <w:t>niệm</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tại</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lớn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quên</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này</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xem</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nhiệm</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nghĩa</w:t>
      </w:r>
      <w:proofErr w:type="spellEnd"/>
      <w:r w:rsidRPr="00F53ADF">
        <w:rPr>
          <w:sz w:val="28"/>
          <w:szCs w:val="28"/>
        </w:rPr>
        <w:t xml:space="preserve"> </w:t>
      </w:r>
      <w:proofErr w:type="spellStart"/>
      <w:proofErr w:type="gramStart"/>
      <w:r w:rsidRPr="00F53ADF">
        <w:rPr>
          <w:sz w:val="28"/>
          <w:szCs w:val="28"/>
        </w:rPr>
        <w:t>trước.Cách</w:t>
      </w:r>
      <w:proofErr w:type="spellEnd"/>
      <w:proofErr w:type="gram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w:t>
      </w:r>
    </w:p>
    <w:p w14:paraId="7AC3FB85" w14:textId="77777777" w:rsidR="00CA0760" w:rsidRPr="00F53ADF" w:rsidRDefault="00CA0760">
      <w:pPr>
        <w:pStyle w:val="Nidungvnbn"/>
        <w:numPr>
          <w:ilvl w:val="0"/>
          <w:numId w:val="18"/>
        </w:numPr>
        <w:jc w:val="left"/>
        <w:rPr>
          <w:sz w:val="28"/>
          <w:szCs w:val="28"/>
        </w:rPr>
      </w:pPr>
      <w:proofErr w:type="spellStart"/>
      <w:r w:rsidRPr="00F53ADF">
        <w:rPr>
          <w:sz w:val="28"/>
          <w:szCs w:val="28"/>
        </w:rPr>
        <w:t>Lưu</w:t>
      </w:r>
      <w:proofErr w:type="spellEnd"/>
      <w:r w:rsidRPr="00F53ADF">
        <w:rPr>
          <w:sz w:val="28"/>
          <w:szCs w:val="28"/>
        </w:rPr>
        <w:t xml:space="preserve"> </w:t>
      </w:r>
      <w:proofErr w:type="spellStart"/>
      <w:r w:rsidRPr="00F53ADF">
        <w:rPr>
          <w:sz w:val="28"/>
          <w:szCs w:val="28"/>
        </w:rPr>
        <w:t>trữ</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w:t>
      </w:r>
    </w:p>
    <w:p w14:paraId="4B95119B" w14:textId="77777777" w:rsidR="00CA0760" w:rsidRPr="00F53ADF" w:rsidRDefault="00CA0760">
      <w:pPr>
        <w:pStyle w:val="Nidungvnbn"/>
        <w:numPr>
          <w:ilvl w:val="0"/>
          <w:numId w:val="18"/>
        </w:numPr>
        <w:jc w:val="left"/>
        <w:rPr>
          <w:sz w:val="28"/>
          <w:szCs w:val="28"/>
        </w:rPr>
      </w:pPr>
      <w:r w:rsidRPr="00F53ADF">
        <w:rPr>
          <w:sz w:val="28"/>
          <w:szCs w:val="28"/>
        </w:rPr>
        <w:t xml:space="preserve">Khi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đủ</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đang</w:t>
      </w:r>
      <w:proofErr w:type="spellEnd"/>
      <w:r w:rsidRPr="00F53ADF">
        <w:rPr>
          <w:sz w:val="28"/>
          <w:szCs w:val="28"/>
        </w:rPr>
        <w:t xml:space="preserve">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w:t>
      </w:r>
    </w:p>
    <w:p w14:paraId="2152E92A" w14:textId="13E682D5" w:rsidR="00CA0760" w:rsidRPr="00F53ADF" w:rsidRDefault="00CA0760">
      <w:pPr>
        <w:pStyle w:val="Nidungvnbn"/>
        <w:numPr>
          <w:ilvl w:val="0"/>
          <w:numId w:val="18"/>
        </w:numPr>
        <w:jc w:val="left"/>
        <w:rPr>
          <w:sz w:val="28"/>
          <w:szCs w:val="28"/>
        </w:rPr>
      </w:pPr>
      <w:proofErr w:type="spellStart"/>
      <w:r w:rsidRPr="00F53ADF">
        <w:rPr>
          <w:sz w:val="28"/>
          <w:szCs w:val="28"/>
        </w:rPr>
        <w:t>Nếu</w:t>
      </w:r>
      <w:proofErr w:type="spellEnd"/>
      <w:r w:rsidRPr="00F53ADF">
        <w:rPr>
          <w:sz w:val="28"/>
          <w:szCs w:val="28"/>
        </w:rPr>
        <w:t xml:space="preserve"> </w:t>
      </w:r>
      <w:proofErr w:type="spellStart"/>
      <w:r w:rsidRPr="00F53ADF">
        <w:rPr>
          <w:sz w:val="28"/>
          <w:szCs w:val="28"/>
        </w:rPr>
        <w:t>thấy</w:t>
      </w:r>
      <w:proofErr w:type="spellEnd"/>
      <w:r w:rsidRPr="00F53ADF">
        <w:rPr>
          <w:sz w:val="28"/>
          <w:szCs w:val="28"/>
        </w:rPr>
        <w:t xml:space="preserve"> </w:t>
      </w:r>
      <w:proofErr w:type="spellStart"/>
      <w:r w:rsidRPr="00F53ADF">
        <w:rPr>
          <w:sz w:val="28"/>
          <w:szCs w:val="28"/>
        </w:rPr>
        <w:t>độ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giảm</w:t>
      </w:r>
      <w:proofErr w:type="spellEnd"/>
      <w:r w:rsidRPr="00F53ADF">
        <w:rPr>
          <w:sz w:val="28"/>
          <w:szCs w:val="28"/>
        </w:rPr>
        <w:t xml:space="preserve"> </w:t>
      </w:r>
      <w:proofErr w:type="spellStart"/>
      <w:r w:rsidRPr="00F53ADF">
        <w:rPr>
          <w:sz w:val="28"/>
          <w:szCs w:val="28"/>
        </w:rPr>
        <w:t>dần</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gian</w:t>
      </w:r>
      <w:proofErr w:type="spellEnd"/>
      <w:r w:rsidRPr="00F53ADF">
        <w:rPr>
          <w:sz w:val="28"/>
          <w:szCs w:val="28"/>
        </w:rPr>
        <w:t xml:space="preserve">, </w:t>
      </w:r>
      <w:proofErr w:type="spellStart"/>
      <w:r w:rsidRPr="00F53ADF">
        <w:rPr>
          <w:sz w:val="28"/>
          <w:szCs w:val="28"/>
        </w:rPr>
        <w:t>sử</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cũ</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hơn</w:t>
      </w:r>
      <w:proofErr w:type="spellEnd"/>
      <w:r w:rsidRPr="00F53ADF">
        <w:rPr>
          <w:sz w:val="28"/>
          <w:szCs w:val="28"/>
        </w:rPr>
        <w:t>.</w:t>
      </w:r>
    </w:p>
    <w:p w14:paraId="18E0EF0F" w14:textId="286DFC8C" w:rsidR="00274846" w:rsidRPr="00F53ADF" w:rsidRDefault="00274846">
      <w:pPr>
        <w:pStyle w:val="Nidungvnbn"/>
        <w:numPr>
          <w:ilvl w:val="0"/>
          <w:numId w:val="20"/>
        </w:numPr>
        <w:ind w:left="709"/>
        <w:rPr>
          <w:b/>
          <w:bCs/>
          <w:sz w:val="28"/>
          <w:szCs w:val="28"/>
          <w:lang w:val="vi-VN"/>
        </w:rPr>
      </w:pPr>
      <w:r w:rsidRPr="00F53ADF">
        <w:rPr>
          <w:b/>
          <w:bCs/>
          <w:sz w:val="28"/>
          <w:szCs w:val="28"/>
          <w:lang w:val="vi-VN"/>
        </w:rPr>
        <w:t>Qui trình của Continual Learning</w:t>
      </w:r>
    </w:p>
    <w:p w14:paraId="42D1BFA5" w14:textId="77777777" w:rsidR="00274846" w:rsidRPr="00F53ADF" w:rsidRDefault="00274846" w:rsidP="00274846">
      <w:pPr>
        <w:pStyle w:val="Nidungvnbn"/>
        <w:rPr>
          <w:sz w:val="28"/>
          <w:szCs w:val="28"/>
        </w:rPr>
      </w:pPr>
      <w:proofErr w:type="spellStart"/>
      <w:r w:rsidRPr="00F53ADF">
        <w:rPr>
          <w:sz w:val="28"/>
          <w:szCs w:val="28"/>
        </w:rPr>
        <w:t>Quy</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continual learning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phát</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w:t>
      </w:r>
    </w:p>
    <w:p w14:paraId="03B1F8A8" w14:textId="77777777" w:rsidR="00274846" w:rsidRPr="00F53ADF" w:rsidRDefault="00274846" w:rsidP="00274846">
      <w:pPr>
        <w:pStyle w:val="Nidungvnbn"/>
        <w:rPr>
          <w:sz w:val="28"/>
          <w:szCs w:val="28"/>
        </w:rPr>
      </w:pPr>
      <w:r w:rsidRPr="00F53ADF">
        <w:rPr>
          <w:sz w:val="28"/>
          <w:szCs w:val="28"/>
        </w:rPr>
        <w:t xml:space="preserve">Do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cơ</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w:t>
      </w:r>
    </w:p>
    <w:p w14:paraId="5D9D0518" w14:textId="1BB9CC2E" w:rsidR="00274846" w:rsidRPr="00F53ADF" w:rsidRDefault="00274846">
      <w:pPr>
        <w:pStyle w:val="Nidungvnbn"/>
        <w:numPr>
          <w:ilvl w:val="0"/>
          <w:numId w:val="21"/>
        </w:numPr>
        <w:rPr>
          <w:sz w:val="28"/>
          <w:szCs w:val="28"/>
        </w:rPr>
      </w:pPr>
      <w:proofErr w:type="spellStart"/>
      <w:r w:rsidRPr="00F53ADF">
        <w:rPr>
          <w:sz w:val="28"/>
          <w:szCs w:val="28"/>
        </w:rPr>
        <w:lastRenderedPageBreak/>
        <w:t>Tiền</w:t>
      </w:r>
      <w:proofErr w:type="spellEnd"/>
      <w:r w:rsidRPr="00F53ADF">
        <w:rPr>
          <w:sz w:val="28"/>
          <w:szCs w:val="28"/>
        </w:rPr>
        <w:t xml:space="preserve"> </w:t>
      </w:r>
      <w:proofErr w:type="spellStart"/>
      <w:r w:rsidRPr="00F53ADF">
        <w:rPr>
          <w:sz w:val="28"/>
          <w:szCs w:val="28"/>
        </w:rPr>
        <w:t>xử</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Làm</w:t>
      </w:r>
      <w:proofErr w:type="spellEnd"/>
      <w:r w:rsidRPr="00F53ADF">
        <w:rPr>
          <w:sz w:val="28"/>
          <w:szCs w:val="28"/>
        </w:rPr>
        <w:t xml:space="preserve"> </w:t>
      </w:r>
      <w:proofErr w:type="spellStart"/>
      <w:r w:rsidRPr="00F53ADF">
        <w:rPr>
          <w:sz w:val="28"/>
          <w:szCs w:val="28"/>
        </w:rPr>
        <w:t>sạch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chuẩn</w:t>
      </w:r>
      <w:proofErr w:type="spellEnd"/>
      <w:r w:rsidRPr="00F53ADF">
        <w:rPr>
          <w:sz w:val="28"/>
          <w:szCs w:val="28"/>
        </w:rPr>
        <w:t xml:space="preserve"> </w:t>
      </w:r>
      <w:proofErr w:type="spellStart"/>
      <w:r w:rsidRPr="00F53ADF">
        <w:rPr>
          <w:sz w:val="28"/>
          <w:szCs w:val="28"/>
        </w:rPr>
        <w:t>hóa</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w:t>
      </w:r>
    </w:p>
    <w:p w14:paraId="6BD94F2B" w14:textId="7E3C873C" w:rsidR="00274846" w:rsidRPr="00F53ADF" w:rsidRDefault="00274846">
      <w:pPr>
        <w:pStyle w:val="Nidungvnbn"/>
        <w:numPr>
          <w:ilvl w:val="0"/>
          <w:numId w:val="21"/>
        </w:numPr>
        <w:rPr>
          <w:sz w:val="28"/>
          <w:szCs w:val="28"/>
        </w:rPr>
      </w:pP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Lựa</w:t>
      </w:r>
      <w:proofErr w:type="spellEnd"/>
      <w:r w:rsidRPr="00F53ADF">
        <w:rPr>
          <w:sz w:val="28"/>
          <w:szCs w:val="28"/>
        </w:rPr>
        <w:t xml:space="preserve"> </w:t>
      </w:r>
      <w:proofErr w:type="spellStart"/>
      <w:r w:rsidRPr="00F53ADF">
        <w:rPr>
          <w:sz w:val="28"/>
          <w:szCs w:val="28"/>
        </w:rPr>
        <w:t>chọn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phù</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bài</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w:t>
      </w:r>
    </w:p>
    <w:p w14:paraId="0ABF2294" w14:textId="3C7BF056" w:rsidR="00274846" w:rsidRPr="00F53ADF" w:rsidRDefault="00274846">
      <w:pPr>
        <w:pStyle w:val="Nidungvnbn"/>
        <w:numPr>
          <w:ilvl w:val="0"/>
          <w:numId w:val="21"/>
        </w:numPr>
        <w:rPr>
          <w:sz w:val="28"/>
          <w:szCs w:val="28"/>
        </w:rPr>
      </w:pP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Tùy</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tham</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ảnh</w:t>
      </w:r>
      <w:proofErr w:type="spellEnd"/>
      <w:r w:rsidRPr="00F53ADF">
        <w:rPr>
          <w:sz w:val="28"/>
          <w:szCs w:val="28"/>
        </w:rPr>
        <w:t xml:space="preserve"> </w:t>
      </w:r>
      <w:proofErr w:type="spellStart"/>
      <w:r w:rsidRPr="00F53ADF">
        <w:rPr>
          <w:sz w:val="28"/>
          <w:szCs w:val="28"/>
        </w:rPr>
        <w:t>hưởng</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619E4847" w14:textId="5164A268" w:rsidR="00274846" w:rsidRPr="00F53ADF" w:rsidRDefault="00274846">
      <w:pPr>
        <w:pStyle w:val="Nidungvnbn"/>
        <w:numPr>
          <w:ilvl w:val="0"/>
          <w:numId w:val="21"/>
        </w:numPr>
        <w:rPr>
          <w:sz w:val="28"/>
          <w:szCs w:val="28"/>
        </w:rPr>
      </w:pP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Tiến</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huấn</w:t>
      </w:r>
      <w:proofErr w:type="spellEnd"/>
      <w:r w:rsidRPr="00F53ADF">
        <w:rPr>
          <w:sz w:val="28"/>
          <w:szCs w:val="28"/>
        </w:rPr>
        <w:t xml:space="preserve"> </w:t>
      </w: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1047B4B2" w14:textId="3EBE285D" w:rsidR="00274846" w:rsidRPr="00F53ADF" w:rsidRDefault="00274846">
      <w:pPr>
        <w:pStyle w:val="Nidungvnbn"/>
        <w:numPr>
          <w:ilvl w:val="0"/>
          <w:numId w:val="21"/>
        </w:numPr>
        <w:rPr>
          <w:sz w:val="28"/>
          <w:szCs w:val="28"/>
        </w:rPr>
      </w:pP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giám</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29EBCF88" w14:textId="77777777" w:rsidR="00274846" w:rsidRPr="00F53ADF" w:rsidRDefault="00274846" w:rsidP="00274846">
      <w:pPr>
        <w:pStyle w:val="Nidungvnbn"/>
        <w:rPr>
          <w:sz w:val="28"/>
          <w:szCs w:val="28"/>
        </w:rPr>
      </w:pPr>
      <w:proofErr w:type="spellStart"/>
      <w:r w:rsidRPr="00F53ADF">
        <w:rPr>
          <w:sz w:val="28"/>
          <w:szCs w:val="28"/>
        </w:rPr>
        <w:t>Trong</w:t>
      </w:r>
      <w:proofErr w:type="spellEnd"/>
      <w:r w:rsidRPr="00F53ADF">
        <w:rPr>
          <w:sz w:val="28"/>
          <w:szCs w:val="28"/>
        </w:rPr>
        <w:t xml:space="preserve"> Continual learning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bổ</w:t>
      </w:r>
      <w:proofErr w:type="spellEnd"/>
      <w:r w:rsidRPr="00F53ADF">
        <w:rPr>
          <w:sz w:val="28"/>
          <w:szCs w:val="28"/>
        </w:rPr>
        <w:t xml:space="preserve"> sung 2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luồng</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56855717" w14:textId="212D3B5E" w:rsidR="00274846" w:rsidRPr="00F53ADF" w:rsidRDefault="00274846">
      <w:pPr>
        <w:pStyle w:val="Nidungvnbn"/>
        <w:numPr>
          <w:ilvl w:val="0"/>
          <w:numId w:val="22"/>
        </w:numPr>
        <w:rPr>
          <w:sz w:val="28"/>
          <w:szCs w:val="28"/>
        </w:rPr>
      </w:pPr>
      <w:proofErr w:type="spellStart"/>
      <w:r w:rsidRPr="00F53ADF">
        <w:rPr>
          <w:sz w:val="28"/>
          <w:szCs w:val="28"/>
        </w:rPr>
        <w:t>Luyện</w:t>
      </w:r>
      <w:proofErr w:type="spellEnd"/>
      <w:r w:rsidRPr="00F53ADF">
        <w:rPr>
          <w:sz w:val="28"/>
          <w:szCs w:val="28"/>
        </w:rPr>
        <w:t xml:space="preserve"> </w:t>
      </w: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(Data Rehearsal):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tin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1E7E3D8F" w14:textId="17EB7AFC" w:rsidR="00274846" w:rsidRPr="00F53ADF" w:rsidRDefault="00274846">
      <w:pPr>
        <w:pStyle w:val="Nidungvnbn"/>
        <w:numPr>
          <w:ilvl w:val="0"/>
          <w:numId w:val="22"/>
        </w:numPr>
        <w:rPr>
          <w:sz w:val="28"/>
          <w:szCs w:val="28"/>
        </w:rPr>
      </w:pP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lập</w:t>
      </w:r>
      <w:proofErr w:type="spellEnd"/>
      <w:r w:rsidRPr="00F53ADF">
        <w:rPr>
          <w:sz w:val="28"/>
          <w:szCs w:val="28"/>
        </w:rPr>
        <w:t xml:space="preserve"> </w:t>
      </w:r>
      <w:proofErr w:type="spellStart"/>
      <w:r w:rsidRPr="00F53ADF">
        <w:rPr>
          <w:sz w:val="28"/>
          <w:szCs w:val="28"/>
        </w:rPr>
        <w:t>chiến</w:t>
      </w:r>
      <w:proofErr w:type="spellEnd"/>
      <w:r w:rsidRPr="00F53ADF">
        <w:rPr>
          <w:sz w:val="28"/>
          <w:szCs w:val="28"/>
        </w:rPr>
        <w:t xml:space="preserve"> </w:t>
      </w:r>
      <w:proofErr w:type="spellStart"/>
      <w:r w:rsidRPr="00F53ADF">
        <w:rPr>
          <w:sz w:val="28"/>
          <w:szCs w:val="28"/>
        </w:rPr>
        <w:t>lược</w:t>
      </w:r>
      <w:proofErr w:type="spellEnd"/>
      <w:r w:rsidRPr="00F53ADF">
        <w:rPr>
          <w:sz w:val="28"/>
          <w:szCs w:val="28"/>
        </w:rPr>
        <w:t xml:space="preserve"> Continual learning (Continual Learning Strategy): </w:t>
      </w:r>
      <w:proofErr w:type="spellStart"/>
      <w:r w:rsidRPr="00F53ADF">
        <w:rPr>
          <w:sz w:val="28"/>
          <w:szCs w:val="28"/>
        </w:rPr>
        <w:t>Xây</w:t>
      </w:r>
      <w:proofErr w:type="spellEnd"/>
      <w:r w:rsidRPr="00F53ADF">
        <w:rPr>
          <w:sz w:val="28"/>
          <w:szCs w:val="28"/>
        </w:rPr>
        <w:t xml:space="preserve"> </w:t>
      </w:r>
      <w:proofErr w:type="spellStart"/>
      <w:r w:rsidRPr="00F53ADF">
        <w:rPr>
          <w:sz w:val="28"/>
          <w:szCs w:val="28"/>
        </w:rPr>
        <w:t>dựng</w:t>
      </w:r>
      <w:proofErr w:type="spellEnd"/>
      <w:r w:rsidRPr="00F53ADF">
        <w:rPr>
          <w:sz w:val="28"/>
          <w:szCs w:val="28"/>
        </w:rPr>
        <w:t xml:space="preserve"> </w:t>
      </w:r>
      <w:proofErr w:type="spellStart"/>
      <w:r w:rsidRPr="00F53ADF">
        <w:rPr>
          <w:sz w:val="28"/>
          <w:szCs w:val="28"/>
        </w:rPr>
        <w:t>kế</w:t>
      </w:r>
      <w:proofErr w:type="spellEnd"/>
      <w:r w:rsidRPr="00F53ADF">
        <w:rPr>
          <w:sz w:val="28"/>
          <w:szCs w:val="28"/>
        </w:rPr>
        <w:t xml:space="preserve"> </w:t>
      </w:r>
      <w:proofErr w:type="spellStart"/>
      <w:r w:rsidRPr="00F53ADF">
        <w:rPr>
          <w:sz w:val="28"/>
          <w:szCs w:val="28"/>
        </w:rPr>
        <w:t>hoạch</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chiến</w:t>
      </w:r>
      <w:proofErr w:type="spellEnd"/>
      <w:r w:rsidRPr="00F53ADF">
        <w:rPr>
          <w:sz w:val="28"/>
          <w:szCs w:val="28"/>
        </w:rPr>
        <w:t xml:space="preserve"> </w:t>
      </w:r>
      <w:proofErr w:type="spellStart"/>
      <w:r w:rsidRPr="00F53ADF">
        <w:rPr>
          <w:sz w:val="28"/>
          <w:szCs w:val="28"/>
        </w:rPr>
        <w:t>lược</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1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w:t>
      </w:r>
    </w:p>
    <w:p w14:paraId="03085296" w14:textId="382A3578" w:rsidR="00274846" w:rsidRDefault="00EC3DFD" w:rsidP="00274846">
      <w:pPr>
        <w:pStyle w:val="Nidungvnbn"/>
        <w:rPr>
          <w:sz w:val="28"/>
          <w:szCs w:val="28"/>
        </w:rPr>
      </w:pPr>
      <w:r w:rsidRPr="00F53ADF">
        <w:rPr>
          <w:noProof/>
          <w:sz w:val="28"/>
          <w:szCs w:val="28"/>
        </w:rPr>
        <w:drawing>
          <wp:inline distT="0" distB="0" distL="0" distR="0" wp14:anchorId="5614D040" wp14:editId="69CDCD92">
            <wp:extent cx="5080000" cy="2540000"/>
            <wp:effectExtent l="0" t="0" r="0" b="0"/>
            <wp:docPr id="1349366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66030" name="Picture 1349366030"/>
                    <pic:cNvPicPr/>
                  </pic:nvPicPr>
                  <pic:blipFill>
                    <a:blip r:embed="rId67">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46521250" w14:textId="6651EB99" w:rsidR="00351E98" w:rsidRPr="00351E98" w:rsidRDefault="00351E98" w:rsidP="00351E98">
      <w:pPr>
        <w:pStyle w:val="Caption"/>
        <w:jc w:val="center"/>
        <w:rPr>
          <w:color w:val="000000" w:themeColor="text1"/>
          <w:sz w:val="28"/>
          <w:szCs w:val="28"/>
        </w:rPr>
      </w:pPr>
      <w:bookmarkStart w:id="29" w:name="_Toc154265294"/>
      <w:proofErr w:type="spellStart"/>
      <w:r w:rsidRPr="00351E98">
        <w:rPr>
          <w:color w:val="000000" w:themeColor="text1"/>
          <w:sz w:val="28"/>
          <w:szCs w:val="28"/>
        </w:rPr>
        <w:t>Hình</w:t>
      </w:r>
      <w:proofErr w:type="spellEnd"/>
      <w:r w:rsidRPr="00351E98">
        <w:rPr>
          <w:color w:val="000000" w:themeColor="text1"/>
          <w:sz w:val="28"/>
          <w:szCs w:val="28"/>
        </w:rPr>
        <w:t xml:space="preserve"> 4.1.2: </w:t>
      </w:r>
      <w:proofErr w:type="spellStart"/>
      <w:r w:rsidRPr="00351E98">
        <w:rPr>
          <w:color w:val="000000" w:themeColor="text1"/>
          <w:sz w:val="28"/>
          <w:szCs w:val="28"/>
        </w:rPr>
        <w:t>Quy</w:t>
      </w:r>
      <w:proofErr w:type="spellEnd"/>
      <w:r w:rsidRPr="00351E98">
        <w:rPr>
          <w:color w:val="000000" w:themeColor="text1"/>
          <w:sz w:val="28"/>
          <w:szCs w:val="28"/>
        </w:rPr>
        <w:t xml:space="preserve"> </w:t>
      </w:r>
      <w:proofErr w:type="spellStart"/>
      <w:r w:rsidRPr="00351E98">
        <w:rPr>
          <w:color w:val="000000" w:themeColor="text1"/>
          <w:sz w:val="28"/>
          <w:szCs w:val="28"/>
        </w:rPr>
        <w:t>trình</w:t>
      </w:r>
      <w:proofErr w:type="spellEnd"/>
      <w:r w:rsidRPr="00351E98">
        <w:rPr>
          <w:color w:val="000000" w:themeColor="text1"/>
          <w:sz w:val="28"/>
          <w:szCs w:val="28"/>
        </w:rPr>
        <w:t xml:space="preserve"> Continual Learning</w:t>
      </w:r>
      <w:bookmarkEnd w:id="29"/>
    </w:p>
    <w:p w14:paraId="17C14A98" w14:textId="1A8824B9" w:rsidR="00274846" w:rsidRPr="00F53ADF" w:rsidRDefault="00274846">
      <w:pPr>
        <w:pStyle w:val="Nidungvnbn"/>
        <w:numPr>
          <w:ilvl w:val="0"/>
          <w:numId w:val="20"/>
        </w:numPr>
        <w:ind w:left="709"/>
        <w:rPr>
          <w:b/>
          <w:bCs/>
          <w:sz w:val="28"/>
          <w:szCs w:val="28"/>
          <w:lang w:val="vi-VN"/>
        </w:rPr>
      </w:pPr>
      <w:r w:rsidRPr="00F53ADF">
        <w:rPr>
          <w:b/>
          <w:bCs/>
          <w:sz w:val="28"/>
          <w:szCs w:val="28"/>
          <w:lang w:val="vi-VN"/>
        </w:rPr>
        <w:t xml:space="preserve">Ưu điểm của </w:t>
      </w:r>
      <w:r w:rsidR="00AC55A4" w:rsidRPr="00F53ADF">
        <w:rPr>
          <w:b/>
          <w:bCs/>
          <w:sz w:val="28"/>
          <w:szCs w:val="28"/>
        </w:rPr>
        <w:t>C</w:t>
      </w:r>
      <w:r w:rsidRPr="00F53ADF">
        <w:rPr>
          <w:b/>
          <w:bCs/>
          <w:sz w:val="28"/>
          <w:szCs w:val="28"/>
          <w:lang w:val="vi-VN"/>
        </w:rPr>
        <w:t>ontinual learning:</w:t>
      </w:r>
    </w:p>
    <w:p w14:paraId="2BFBC7E5" w14:textId="7CE98214" w:rsidR="00274846" w:rsidRPr="00F53ADF" w:rsidRDefault="00274846" w:rsidP="00274846">
      <w:pPr>
        <w:pStyle w:val="Nidungvnbn"/>
        <w:rPr>
          <w:sz w:val="28"/>
          <w:szCs w:val="28"/>
        </w:rPr>
      </w:pPr>
      <w:r w:rsidRPr="00F53ADF">
        <w:rPr>
          <w:sz w:val="28"/>
          <w:szCs w:val="28"/>
        </w:rPr>
        <w:lastRenderedPageBreak/>
        <w:t xml:space="preserve">Continual learning </w:t>
      </w:r>
      <w:proofErr w:type="spellStart"/>
      <w:r w:rsidRPr="00F53ADF">
        <w:rPr>
          <w:sz w:val="28"/>
          <w:szCs w:val="28"/>
        </w:rPr>
        <w:t>đem</w:t>
      </w:r>
      <w:proofErr w:type="spellEnd"/>
      <w:r w:rsidRPr="00F53ADF">
        <w:rPr>
          <w:sz w:val="28"/>
          <w:szCs w:val="28"/>
        </w:rPr>
        <w:t xml:space="preserve"> </w:t>
      </w:r>
      <w:proofErr w:type="spellStart"/>
      <w:r w:rsidRPr="00F53ADF">
        <w:rPr>
          <w:sz w:val="28"/>
          <w:szCs w:val="28"/>
        </w:rPr>
        <w:t>đến</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linh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thích</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biệt</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w:t>
      </w:r>
    </w:p>
    <w:p w14:paraId="2C5C3AE7" w14:textId="05D50435" w:rsidR="00864FC4" w:rsidRPr="00F53ADF" w:rsidRDefault="00864FC4">
      <w:pPr>
        <w:pStyle w:val="Nidungvnbn"/>
        <w:numPr>
          <w:ilvl w:val="0"/>
          <w:numId w:val="22"/>
        </w:numPr>
        <w:rPr>
          <w:sz w:val="28"/>
          <w:szCs w:val="28"/>
        </w:rPr>
      </w:pPr>
      <w:proofErr w:type="spellStart"/>
      <w:r w:rsidRPr="00086BFC">
        <w:rPr>
          <w:b/>
          <w:bCs/>
          <w:sz w:val="28"/>
          <w:szCs w:val="28"/>
        </w:rPr>
        <w:t>Tính</w:t>
      </w:r>
      <w:proofErr w:type="spellEnd"/>
      <w:r w:rsidRPr="00086BFC">
        <w:rPr>
          <w:b/>
          <w:bCs/>
          <w:sz w:val="28"/>
          <w:szCs w:val="28"/>
        </w:rPr>
        <w:t xml:space="preserve"> </w:t>
      </w:r>
      <w:proofErr w:type="spellStart"/>
      <w:r w:rsidRPr="00086BFC">
        <w:rPr>
          <w:b/>
          <w:bCs/>
          <w:sz w:val="28"/>
          <w:szCs w:val="28"/>
        </w:rPr>
        <w:t>linh</w:t>
      </w:r>
      <w:proofErr w:type="spellEnd"/>
      <w:r w:rsidRPr="00086BFC">
        <w:rPr>
          <w:b/>
          <w:bCs/>
          <w:sz w:val="28"/>
          <w:szCs w:val="28"/>
        </w:rPr>
        <w:t xml:space="preserve"> </w:t>
      </w:r>
      <w:proofErr w:type="spellStart"/>
      <w:r w:rsidRPr="00086BFC">
        <w:rPr>
          <w:b/>
          <w:bCs/>
          <w:sz w:val="28"/>
          <w:szCs w:val="28"/>
        </w:rPr>
        <w:t>hoạt</w:t>
      </w:r>
      <w:proofErr w:type="spellEnd"/>
      <w:r w:rsidRPr="00086BFC">
        <w:rPr>
          <w:b/>
          <w:bCs/>
          <w:sz w:val="28"/>
          <w:szCs w:val="28"/>
        </w:rPr>
        <w:t>:</w:t>
      </w:r>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có</w:t>
      </w:r>
      <w:proofErr w:type="spellEnd"/>
      <w:r w:rsidR="001D5E31" w:rsidRPr="00F53ADF">
        <w:rPr>
          <w:sz w:val="28"/>
          <w:szCs w:val="28"/>
        </w:rPr>
        <w:t xml:space="preserve"> </w:t>
      </w:r>
      <w:proofErr w:type="spellStart"/>
      <w:r w:rsidR="001D5E31" w:rsidRPr="00F53ADF">
        <w:rPr>
          <w:sz w:val="28"/>
          <w:szCs w:val="28"/>
        </w:rPr>
        <w:t>khả</w:t>
      </w:r>
      <w:proofErr w:type="spellEnd"/>
      <w:r w:rsidR="001D5E31" w:rsidRPr="00F53ADF">
        <w:rPr>
          <w:sz w:val="28"/>
          <w:szCs w:val="28"/>
        </w:rPr>
        <w:t xml:space="preserve"> </w:t>
      </w:r>
      <w:proofErr w:type="spellStart"/>
      <w:r w:rsidR="001D5E31" w:rsidRPr="00F53ADF">
        <w:rPr>
          <w:sz w:val="28"/>
          <w:szCs w:val="28"/>
        </w:rPr>
        <w:t>năng</w:t>
      </w:r>
      <w:proofErr w:type="spellEnd"/>
      <w:r w:rsidR="001D5E31" w:rsidRPr="00F53ADF">
        <w:rPr>
          <w:sz w:val="28"/>
          <w:szCs w:val="28"/>
        </w:rPr>
        <w:t xml:space="preserve"> </w:t>
      </w:r>
      <w:proofErr w:type="spellStart"/>
      <w:r w:rsidR="001D5E31" w:rsidRPr="00F53ADF">
        <w:rPr>
          <w:sz w:val="28"/>
          <w:szCs w:val="28"/>
        </w:rPr>
        <w:t>học</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mà</w:t>
      </w:r>
      <w:proofErr w:type="spellEnd"/>
      <w:r w:rsidR="001D5E31" w:rsidRPr="00F53ADF">
        <w:rPr>
          <w:sz w:val="28"/>
          <w:szCs w:val="28"/>
        </w:rPr>
        <w:t xml:space="preserve"> </w:t>
      </w:r>
      <w:proofErr w:type="spellStart"/>
      <w:r w:rsidR="001D5E31" w:rsidRPr="00F53ADF">
        <w:rPr>
          <w:sz w:val="28"/>
          <w:szCs w:val="28"/>
        </w:rPr>
        <w:t>không</w:t>
      </w:r>
      <w:proofErr w:type="spellEnd"/>
      <w:r w:rsidR="001D5E31" w:rsidRPr="00F53ADF">
        <w:rPr>
          <w:sz w:val="28"/>
          <w:szCs w:val="28"/>
        </w:rPr>
        <w:t xml:space="preserve"> </w:t>
      </w:r>
      <w:proofErr w:type="spellStart"/>
      <w:r w:rsidR="001D5E31" w:rsidRPr="00F53ADF">
        <w:rPr>
          <w:sz w:val="28"/>
          <w:szCs w:val="28"/>
        </w:rPr>
        <w:t>cần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toàn</w:t>
      </w:r>
      <w:proofErr w:type="spellEnd"/>
      <w:r w:rsidR="001D5E31" w:rsidRPr="00F53ADF">
        <w:rPr>
          <w:sz w:val="28"/>
          <w:szCs w:val="28"/>
        </w:rPr>
        <w:t xml:space="preserve"> </w:t>
      </w:r>
      <w:proofErr w:type="spellStart"/>
      <w:r w:rsidR="001D5E31" w:rsidRPr="00F53ADF">
        <w:rPr>
          <w:sz w:val="28"/>
          <w:szCs w:val="28"/>
        </w:rPr>
        <w:t>bộ</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Điều</w:t>
      </w:r>
      <w:proofErr w:type="spellEnd"/>
      <w:r w:rsidR="001D5E31" w:rsidRPr="00F53ADF">
        <w:rPr>
          <w:sz w:val="28"/>
          <w:szCs w:val="28"/>
        </w:rPr>
        <w:t xml:space="preserve"> </w:t>
      </w:r>
      <w:proofErr w:type="spellStart"/>
      <w:r w:rsidR="001D5E31" w:rsidRPr="00F53ADF">
        <w:rPr>
          <w:sz w:val="28"/>
          <w:szCs w:val="28"/>
        </w:rPr>
        <w:t>này</w:t>
      </w:r>
      <w:proofErr w:type="spellEnd"/>
      <w:r w:rsidR="001D5E31" w:rsidRPr="00F53ADF">
        <w:rPr>
          <w:sz w:val="28"/>
          <w:szCs w:val="28"/>
        </w:rPr>
        <w:t xml:space="preserve"> </w:t>
      </w:r>
      <w:proofErr w:type="spellStart"/>
      <w:r w:rsidR="001D5E31" w:rsidRPr="00F53ADF">
        <w:rPr>
          <w:sz w:val="28"/>
          <w:szCs w:val="28"/>
        </w:rPr>
        <w:t>giúp</w:t>
      </w:r>
      <w:proofErr w:type="spellEnd"/>
      <w:r w:rsidR="001D5E31" w:rsidRPr="00F53ADF">
        <w:rPr>
          <w:sz w:val="28"/>
          <w:szCs w:val="28"/>
        </w:rPr>
        <w:t xml:space="preserve"> </w:t>
      </w:r>
      <w:proofErr w:type="spellStart"/>
      <w:r w:rsidR="001D5E31" w:rsidRPr="00F53ADF">
        <w:rPr>
          <w:sz w:val="28"/>
          <w:szCs w:val="28"/>
        </w:rPr>
        <w:t>tận</w:t>
      </w:r>
      <w:proofErr w:type="spellEnd"/>
      <w:r w:rsidR="001D5E31" w:rsidRPr="00F53ADF">
        <w:rPr>
          <w:sz w:val="28"/>
          <w:szCs w:val="28"/>
        </w:rPr>
        <w:t xml:space="preserve"> </w:t>
      </w:r>
      <w:proofErr w:type="spellStart"/>
      <w:r w:rsidR="001D5E31" w:rsidRPr="00F53ADF">
        <w:rPr>
          <w:sz w:val="28"/>
          <w:szCs w:val="28"/>
        </w:rPr>
        <w:t>dụng</w:t>
      </w:r>
      <w:proofErr w:type="spellEnd"/>
      <w:r w:rsidR="001D5E31" w:rsidRPr="00F53ADF">
        <w:rPr>
          <w:sz w:val="28"/>
          <w:szCs w:val="28"/>
        </w:rPr>
        <w:t xml:space="preserve"> </w:t>
      </w:r>
      <w:proofErr w:type="spellStart"/>
      <w:r w:rsidR="001D5E31" w:rsidRPr="00F53ADF">
        <w:rPr>
          <w:sz w:val="28"/>
          <w:szCs w:val="28"/>
        </w:rPr>
        <w:t>thông</w:t>
      </w:r>
      <w:proofErr w:type="spellEnd"/>
      <w:r w:rsidR="001D5E31" w:rsidRPr="00F53ADF">
        <w:rPr>
          <w:sz w:val="28"/>
          <w:szCs w:val="28"/>
        </w:rPr>
        <w:t xml:space="preserve"> tin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một</w:t>
      </w:r>
      <w:proofErr w:type="spellEnd"/>
      <w:r w:rsidR="001D5E31" w:rsidRPr="00F53ADF">
        <w:rPr>
          <w:sz w:val="28"/>
          <w:szCs w:val="28"/>
        </w:rPr>
        <w:t xml:space="preserve"> </w:t>
      </w:r>
      <w:proofErr w:type="spellStart"/>
      <w:r w:rsidR="001D5E31" w:rsidRPr="00F53ADF">
        <w:rPr>
          <w:sz w:val="28"/>
          <w:szCs w:val="28"/>
        </w:rPr>
        <w:t>cách</w:t>
      </w:r>
      <w:proofErr w:type="spellEnd"/>
      <w:r w:rsidR="001D5E31" w:rsidRPr="00F53ADF">
        <w:rPr>
          <w:sz w:val="28"/>
          <w:szCs w:val="28"/>
        </w:rPr>
        <w:t xml:space="preserve"> </w:t>
      </w:r>
      <w:proofErr w:type="spellStart"/>
      <w:r w:rsidR="001D5E31" w:rsidRPr="00F53ADF">
        <w:rPr>
          <w:sz w:val="28"/>
          <w:szCs w:val="28"/>
        </w:rPr>
        <w:t>linh</w:t>
      </w:r>
      <w:proofErr w:type="spellEnd"/>
      <w:r w:rsidR="001D5E31" w:rsidRPr="00F53ADF">
        <w:rPr>
          <w:sz w:val="28"/>
          <w:szCs w:val="28"/>
        </w:rPr>
        <w:t xml:space="preserve"> </w:t>
      </w:r>
      <w:proofErr w:type="spellStart"/>
      <w:r w:rsidR="001D5E31" w:rsidRPr="00F53ADF">
        <w:rPr>
          <w:sz w:val="28"/>
          <w:szCs w:val="28"/>
        </w:rPr>
        <w:t>hoạt</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tiết</w:t>
      </w:r>
      <w:proofErr w:type="spellEnd"/>
      <w:r w:rsidR="001D5E31" w:rsidRPr="00F53ADF">
        <w:rPr>
          <w:sz w:val="28"/>
          <w:szCs w:val="28"/>
        </w:rPr>
        <w:t xml:space="preserve"> </w:t>
      </w:r>
      <w:proofErr w:type="spellStart"/>
      <w:r w:rsidR="001D5E31" w:rsidRPr="00F53ADF">
        <w:rPr>
          <w:sz w:val="28"/>
          <w:szCs w:val="28"/>
        </w:rPr>
        <w:t>kiệm</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w:t>
      </w:r>
    </w:p>
    <w:p w14:paraId="33B7C045" w14:textId="29603969" w:rsidR="00864FC4" w:rsidRPr="00F53ADF" w:rsidRDefault="00864FC4">
      <w:pPr>
        <w:pStyle w:val="Nidungvnbn"/>
        <w:numPr>
          <w:ilvl w:val="0"/>
          <w:numId w:val="22"/>
        </w:numPr>
        <w:rPr>
          <w:sz w:val="28"/>
          <w:szCs w:val="28"/>
        </w:rPr>
      </w:pPr>
      <w:proofErr w:type="spellStart"/>
      <w:r w:rsidRPr="00086BFC">
        <w:rPr>
          <w:b/>
          <w:bCs/>
          <w:sz w:val="28"/>
          <w:szCs w:val="28"/>
        </w:rPr>
        <w:t>Khả</w:t>
      </w:r>
      <w:proofErr w:type="spellEnd"/>
      <w:r w:rsidRPr="00086BFC">
        <w:rPr>
          <w:b/>
          <w:bCs/>
          <w:sz w:val="28"/>
          <w:szCs w:val="28"/>
        </w:rPr>
        <w:t xml:space="preserve"> </w:t>
      </w:r>
      <w:proofErr w:type="spellStart"/>
      <w:r w:rsidRPr="00086BFC">
        <w:rPr>
          <w:b/>
          <w:bCs/>
          <w:sz w:val="28"/>
          <w:szCs w:val="28"/>
        </w:rPr>
        <w:t>năng</w:t>
      </w:r>
      <w:proofErr w:type="spellEnd"/>
      <w:r w:rsidRPr="00086BFC">
        <w:rPr>
          <w:b/>
          <w:bCs/>
          <w:sz w:val="28"/>
          <w:szCs w:val="28"/>
        </w:rPr>
        <w:t xml:space="preserve"> </w:t>
      </w:r>
      <w:proofErr w:type="spellStart"/>
      <w:r w:rsidRPr="00086BFC">
        <w:rPr>
          <w:b/>
          <w:bCs/>
          <w:sz w:val="28"/>
          <w:szCs w:val="28"/>
        </w:rPr>
        <w:t>mở</w:t>
      </w:r>
      <w:proofErr w:type="spellEnd"/>
      <w:r w:rsidRPr="00086BFC">
        <w:rPr>
          <w:b/>
          <w:bCs/>
          <w:sz w:val="28"/>
          <w:szCs w:val="28"/>
        </w:rPr>
        <w:t xml:space="preserve"> </w:t>
      </w:r>
      <w:proofErr w:type="spellStart"/>
      <w:r w:rsidRPr="00086BFC">
        <w:rPr>
          <w:b/>
          <w:bCs/>
          <w:sz w:val="28"/>
          <w:szCs w:val="28"/>
        </w:rPr>
        <w:t>rộng</w:t>
      </w:r>
      <w:proofErr w:type="spellEnd"/>
      <w:r w:rsidRPr="00086BFC">
        <w:rPr>
          <w:b/>
          <w:bCs/>
          <w:sz w:val="28"/>
          <w:szCs w:val="28"/>
        </w:rPr>
        <w:t>:</w:t>
      </w:r>
      <w:r w:rsidR="001D5E31" w:rsidRPr="00F53ADF">
        <w:rPr>
          <w:sz w:val="28"/>
          <w:szCs w:val="28"/>
        </w:rPr>
        <w:t xml:space="preserve"> Continual Learning </w:t>
      </w:r>
      <w:proofErr w:type="spellStart"/>
      <w:r w:rsidR="001D5E31" w:rsidRPr="00F53ADF">
        <w:rPr>
          <w:sz w:val="28"/>
          <w:szCs w:val="28"/>
        </w:rPr>
        <w:t>cho</w:t>
      </w:r>
      <w:proofErr w:type="spellEnd"/>
      <w:r w:rsidR="001D5E31" w:rsidRPr="00F53ADF">
        <w:rPr>
          <w:sz w:val="28"/>
          <w:szCs w:val="28"/>
        </w:rPr>
        <w:t xml:space="preserve"> </w:t>
      </w:r>
      <w:proofErr w:type="spellStart"/>
      <w:r w:rsidR="001D5E31" w:rsidRPr="00F53ADF">
        <w:rPr>
          <w:sz w:val="28"/>
          <w:szCs w:val="28"/>
        </w:rPr>
        <w:t>phép</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mở</w:t>
      </w:r>
      <w:proofErr w:type="spellEnd"/>
      <w:r w:rsidR="001D5E31" w:rsidRPr="00F53ADF">
        <w:rPr>
          <w:sz w:val="28"/>
          <w:szCs w:val="28"/>
        </w:rPr>
        <w:t xml:space="preserve"> </w:t>
      </w:r>
      <w:proofErr w:type="spellStart"/>
      <w:r w:rsidR="001D5E31" w:rsidRPr="00F53ADF">
        <w:rPr>
          <w:sz w:val="28"/>
          <w:szCs w:val="28"/>
        </w:rPr>
        <w:t>rộng</w:t>
      </w:r>
      <w:proofErr w:type="spellEnd"/>
      <w:r w:rsidR="001D5E31" w:rsidRPr="00F53ADF">
        <w:rPr>
          <w:sz w:val="28"/>
          <w:szCs w:val="28"/>
        </w:rPr>
        <w:t xml:space="preserve"> </w:t>
      </w:r>
      <w:proofErr w:type="spellStart"/>
      <w:r w:rsidR="001D5E31" w:rsidRPr="00F53ADF">
        <w:rPr>
          <w:sz w:val="28"/>
          <w:szCs w:val="28"/>
        </w:rPr>
        <w:t>khả</w:t>
      </w:r>
      <w:proofErr w:type="spellEnd"/>
      <w:r w:rsidR="001D5E31" w:rsidRPr="00F53ADF">
        <w:rPr>
          <w:sz w:val="28"/>
          <w:szCs w:val="28"/>
        </w:rPr>
        <w:t xml:space="preserve"> </w:t>
      </w:r>
      <w:proofErr w:type="spellStart"/>
      <w:r w:rsidR="001D5E31" w:rsidRPr="00F53ADF">
        <w:rPr>
          <w:sz w:val="28"/>
          <w:szCs w:val="28"/>
        </w:rPr>
        <w:t>năng</w:t>
      </w:r>
      <w:proofErr w:type="spellEnd"/>
      <w:r w:rsidR="001D5E31" w:rsidRPr="00F53ADF">
        <w:rPr>
          <w:sz w:val="28"/>
          <w:szCs w:val="28"/>
        </w:rPr>
        <w:t xml:space="preserve"> </w:t>
      </w:r>
      <w:proofErr w:type="spellStart"/>
      <w:r w:rsidR="001D5E31" w:rsidRPr="00F53ADF">
        <w:rPr>
          <w:sz w:val="28"/>
          <w:szCs w:val="28"/>
        </w:rPr>
        <w:t>của</w:t>
      </w:r>
      <w:proofErr w:type="spellEnd"/>
      <w:r w:rsidR="001D5E31" w:rsidRPr="00F53ADF">
        <w:rPr>
          <w:sz w:val="28"/>
          <w:szCs w:val="28"/>
        </w:rPr>
        <w:t xml:space="preserve"> </w:t>
      </w:r>
      <w:proofErr w:type="spellStart"/>
      <w:r w:rsidR="001D5E31" w:rsidRPr="00F53ADF">
        <w:rPr>
          <w:sz w:val="28"/>
          <w:szCs w:val="28"/>
        </w:rPr>
        <w:t>mình</w:t>
      </w:r>
      <w:proofErr w:type="spellEnd"/>
      <w:r w:rsidR="001D5E31" w:rsidRPr="00F53ADF">
        <w:rPr>
          <w:sz w:val="28"/>
          <w:szCs w:val="28"/>
        </w:rPr>
        <w:t xml:space="preserve"> </w:t>
      </w:r>
      <w:proofErr w:type="spellStart"/>
      <w:r w:rsidR="001D5E31" w:rsidRPr="00F53ADF">
        <w:rPr>
          <w:sz w:val="28"/>
          <w:szCs w:val="28"/>
        </w:rPr>
        <w:t>để</w:t>
      </w:r>
      <w:proofErr w:type="spellEnd"/>
      <w:r w:rsidR="001D5E31" w:rsidRPr="00F53ADF">
        <w:rPr>
          <w:sz w:val="28"/>
          <w:szCs w:val="28"/>
        </w:rPr>
        <w:t xml:space="preserve"> </w:t>
      </w:r>
      <w:proofErr w:type="spellStart"/>
      <w:r w:rsidR="001D5E31" w:rsidRPr="00F53ADF">
        <w:rPr>
          <w:sz w:val="28"/>
          <w:szCs w:val="28"/>
        </w:rPr>
        <w:t>xử</w:t>
      </w:r>
      <w:proofErr w:type="spellEnd"/>
      <w:r w:rsidR="001D5E31" w:rsidRPr="00F53ADF">
        <w:rPr>
          <w:sz w:val="28"/>
          <w:szCs w:val="28"/>
        </w:rPr>
        <w:t xml:space="preserve"> </w:t>
      </w:r>
      <w:proofErr w:type="spellStart"/>
      <w:r w:rsidR="001D5E31" w:rsidRPr="00F53ADF">
        <w:rPr>
          <w:sz w:val="28"/>
          <w:szCs w:val="28"/>
        </w:rPr>
        <w:t>lý</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nhiệm</w:t>
      </w:r>
      <w:proofErr w:type="spellEnd"/>
      <w:r w:rsidR="001D5E31" w:rsidRPr="00F53ADF">
        <w:rPr>
          <w:sz w:val="28"/>
          <w:szCs w:val="28"/>
        </w:rPr>
        <w:t xml:space="preserve"> </w:t>
      </w:r>
      <w:proofErr w:type="spellStart"/>
      <w:r w:rsidR="001D5E31" w:rsidRPr="00F53ADF">
        <w:rPr>
          <w:sz w:val="28"/>
          <w:szCs w:val="28"/>
        </w:rPr>
        <w:t>vụ</w:t>
      </w:r>
      <w:proofErr w:type="spellEnd"/>
      <w:r w:rsidR="001D5E31" w:rsidRPr="00F53ADF">
        <w:rPr>
          <w:sz w:val="28"/>
          <w:szCs w:val="28"/>
        </w:rPr>
        <w:t xml:space="preserve"> </w:t>
      </w:r>
      <w:proofErr w:type="spellStart"/>
      <w:r w:rsidR="001D5E31" w:rsidRPr="00F53ADF">
        <w:rPr>
          <w:sz w:val="28"/>
          <w:szCs w:val="28"/>
        </w:rPr>
        <w:t>mới</w:t>
      </w:r>
      <w:proofErr w:type="spellEnd"/>
      <w:r w:rsidR="001D5E31" w:rsidRPr="00F53ADF">
        <w:rPr>
          <w:sz w:val="28"/>
          <w:szCs w:val="28"/>
        </w:rPr>
        <w:t xml:space="preserve"> </w:t>
      </w:r>
      <w:proofErr w:type="spellStart"/>
      <w:r w:rsidR="001D5E31" w:rsidRPr="00F53ADF">
        <w:rPr>
          <w:sz w:val="28"/>
          <w:szCs w:val="28"/>
        </w:rPr>
        <w:t>mà</w:t>
      </w:r>
      <w:proofErr w:type="spellEnd"/>
      <w:r w:rsidR="001D5E31" w:rsidRPr="00F53ADF">
        <w:rPr>
          <w:sz w:val="28"/>
          <w:szCs w:val="28"/>
        </w:rPr>
        <w:t xml:space="preserve"> </w:t>
      </w:r>
      <w:proofErr w:type="spellStart"/>
      <w:r w:rsidR="001D5E31" w:rsidRPr="00F53ADF">
        <w:rPr>
          <w:sz w:val="28"/>
          <w:szCs w:val="28"/>
        </w:rPr>
        <w:t>không</w:t>
      </w:r>
      <w:proofErr w:type="spellEnd"/>
      <w:r w:rsidR="001D5E31" w:rsidRPr="00F53ADF">
        <w:rPr>
          <w:sz w:val="28"/>
          <w:szCs w:val="28"/>
        </w:rPr>
        <w:t xml:space="preserve"> </w:t>
      </w:r>
      <w:proofErr w:type="spellStart"/>
      <w:r w:rsidR="001D5E31" w:rsidRPr="00F53ADF">
        <w:rPr>
          <w:sz w:val="28"/>
          <w:szCs w:val="28"/>
        </w:rPr>
        <w:t>cần</w:t>
      </w:r>
      <w:proofErr w:type="spellEnd"/>
      <w:r w:rsidR="001D5E31" w:rsidRPr="00F53ADF">
        <w:rPr>
          <w:sz w:val="28"/>
          <w:szCs w:val="28"/>
        </w:rPr>
        <w:t xml:space="preserve"> </w:t>
      </w:r>
      <w:proofErr w:type="spellStart"/>
      <w:r w:rsidR="001D5E31" w:rsidRPr="00F53ADF">
        <w:rPr>
          <w:sz w:val="28"/>
          <w:szCs w:val="28"/>
        </w:rPr>
        <w:t>bắt</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w:t>
      </w:r>
    </w:p>
    <w:p w14:paraId="7C7E5350" w14:textId="5F37ECB2" w:rsidR="00864FC4" w:rsidRPr="00F53ADF" w:rsidRDefault="00864FC4">
      <w:pPr>
        <w:pStyle w:val="Nidungvnbn"/>
        <w:numPr>
          <w:ilvl w:val="0"/>
          <w:numId w:val="22"/>
        </w:numPr>
        <w:rPr>
          <w:sz w:val="28"/>
          <w:szCs w:val="28"/>
        </w:rPr>
      </w:pPr>
      <w:proofErr w:type="spellStart"/>
      <w:r w:rsidRPr="00086BFC">
        <w:rPr>
          <w:b/>
          <w:bCs/>
          <w:sz w:val="28"/>
          <w:szCs w:val="28"/>
        </w:rPr>
        <w:t>Bảo</w:t>
      </w:r>
      <w:proofErr w:type="spellEnd"/>
      <w:r w:rsidRPr="00086BFC">
        <w:rPr>
          <w:b/>
          <w:bCs/>
          <w:sz w:val="28"/>
          <w:szCs w:val="28"/>
        </w:rPr>
        <w:t xml:space="preserve"> </w:t>
      </w:r>
      <w:proofErr w:type="spellStart"/>
      <w:r w:rsidRPr="00086BFC">
        <w:rPr>
          <w:b/>
          <w:bCs/>
          <w:sz w:val="28"/>
          <w:szCs w:val="28"/>
        </w:rPr>
        <w:t>quản</w:t>
      </w:r>
      <w:proofErr w:type="spellEnd"/>
      <w:r w:rsidRPr="00086BFC">
        <w:rPr>
          <w:b/>
          <w:bCs/>
          <w:sz w:val="28"/>
          <w:szCs w:val="28"/>
        </w:rPr>
        <w:t xml:space="preserve"> </w:t>
      </w:r>
      <w:proofErr w:type="spellStart"/>
      <w:r w:rsidRPr="00086BFC">
        <w:rPr>
          <w:b/>
          <w:bCs/>
          <w:sz w:val="28"/>
          <w:szCs w:val="28"/>
        </w:rPr>
        <w:t>kiến</w:t>
      </w:r>
      <w:proofErr w:type="spellEnd"/>
      <w:r w:rsidRPr="00086BFC">
        <w:rPr>
          <w:b/>
          <w:bCs/>
          <w:sz w:val="28"/>
          <w:szCs w:val="28"/>
        </w:rPr>
        <w:t xml:space="preserve"> </w:t>
      </w:r>
      <w:proofErr w:type="spellStart"/>
      <w:r w:rsidRPr="00086BFC">
        <w:rPr>
          <w:b/>
          <w:bCs/>
          <w:sz w:val="28"/>
          <w:szCs w:val="28"/>
        </w:rPr>
        <w:t>thức</w:t>
      </w:r>
      <w:proofErr w:type="spellEnd"/>
      <w:r w:rsidRPr="00086BFC">
        <w:rPr>
          <w:b/>
          <w:bCs/>
          <w:sz w:val="28"/>
          <w:szCs w:val="28"/>
        </w:rPr>
        <w:t xml:space="preserve"> </w:t>
      </w:r>
      <w:proofErr w:type="spellStart"/>
      <w:r w:rsidRPr="00086BFC">
        <w:rPr>
          <w:b/>
          <w:bCs/>
          <w:sz w:val="28"/>
          <w:szCs w:val="28"/>
        </w:rPr>
        <w:t>cũ</w:t>
      </w:r>
      <w:proofErr w:type="spellEnd"/>
      <w:r w:rsidRPr="00086BFC">
        <w:rPr>
          <w:b/>
          <w:bCs/>
          <w:sz w:val="28"/>
          <w:szCs w:val="28"/>
        </w:rPr>
        <w:t>:</w:t>
      </w:r>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được</w:t>
      </w:r>
      <w:proofErr w:type="spellEnd"/>
      <w:r w:rsidR="001D5E31" w:rsidRPr="00F53ADF">
        <w:rPr>
          <w:sz w:val="28"/>
          <w:szCs w:val="28"/>
        </w:rPr>
        <w:t xml:space="preserve"> </w:t>
      </w:r>
      <w:proofErr w:type="spellStart"/>
      <w:r w:rsidR="001D5E31" w:rsidRPr="00F53ADF">
        <w:rPr>
          <w:sz w:val="28"/>
          <w:szCs w:val="28"/>
        </w:rPr>
        <w:t>thiết</w:t>
      </w:r>
      <w:proofErr w:type="spellEnd"/>
      <w:r w:rsidR="001D5E31" w:rsidRPr="00F53ADF">
        <w:rPr>
          <w:sz w:val="28"/>
          <w:szCs w:val="28"/>
        </w:rPr>
        <w:t xml:space="preserve"> </w:t>
      </w:r>
      <w:proofErr w:type="spellStart"/>
      <w:r w:rsidR="001D5E31" w:rsidRPr="00F53ADF">
        <w:rPr>
          <w:sz w:val="28"/>
          <w:szCs w:val="28"/>
        </w:rPr>
        <w:t>lập</w:t>
      </w:r>
      <w:proofErr w:type="spellEnd"/>
      <w:r w:rsidR="001D5E31" w:rsidRPr="00F53ADF">
        <w:rPr>
          <w:sz w:val="28"/>
          <w:szCs w:val="28"/>
        </w:rPr>
        <w:t xml:space="preserve"> </w:t>
      </w:r>
      <w:proofErr w:type="spellStart"/>
      <w:r w:rsidR="001D5E31" w:rsidRPr="00F53ADF">
        <w:rPr>
          <w:sz w:val="28"/>
          <w:szCs w:val="28"/>
        </w:rPr>
        <w:t>để</w:t>
      </w:r>
      <w:proofErr w:type="spellEnd"/>
      <w:r w:rsidR="001D5E31" w:rsidRPr="00F53ADF">
        <w:rPr>
          <w:sz w:val="28"/>
          <w:szCs w:val="28"/>
        </w:rPr>
        <w:t xml:space="preserve"> </w:t>
      </w:r>
      <w:proofErr w:type="spellStart"/>
      <w:r w:rsidR="001D5E31" w:rsidRPr="00F53ADF">
        <w:rPr>
          <w:sz w:val="28"/>
          <w:szCs w:val="28"/>
        </w:rPr>
        <w:t>giữ</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kiến</w:t>
      </w:r>
      <w:proofErr w:type="spellEnd"/>
      <w:r w:rsidR="001D5E31" w:rsidRPr="00F53ADF">
        <w:rPr>
          <w:sz w:val="28"/>
          <w:szCs w:val="28"/>
        </w:rPr>
        <w:t xml:space="preserve"> </w:t>
      </w:r>
      <w:proofErr w:type="spellStart"/>
      <w:r w:rsidR="001D5E31" w:rsidRPr="00F53ADF">
        <w:rPr>
          <w:sz w:val="28"/>
          <w:szCs w:val="28"/>
        </w:rPr>
        <w:t>thức</w:t>
      </w:r>
      <w:proofErr w:type="spellEnd"/>
      <w:r w:rsidR="001D5E31" w:rsidRPr="00F53ADF">
        <w:rPr>
          <w:sz w:val="28"/>
          <w:szCs w:val="28"/>
        </w:rPr>
        <w:t xml:space="preserve"> </w:t>
      </w:r>
      <w:proofErr w:type="spellStart"/>
      <w:r w:rsidR="001D5E31" w:rsidRPr="00F53ADF">
        <w:rPr>
          <w:sz w:val="28"/>
          <w:szCs w:val="28"/>
        </w:rPr>
        <w:t>đã</w:t>
      </w:r>
      <w:proofErr w:type="spellEnd"/>
      <w:r w:rsidR="001D5E31" w:rsidRPr="00F53ADF">
        <w:rPr>
          <w:sz w:val="28"/>
          <w:szCs w:val="28"/>
        </w:rPr>
        <w:t xml:space="preserve"> </w:t>
      </w:r>
      <w:proofErr w:type="spellStart"/>
      <w:r w:rsidR="001D5E31" w:rsidRPr="00F53ADF">
        <w:rPr>
          <w:sz w:val="28"/>
          <w:szCs w:val="28"/>
        </w:rPr>
        <w:t>học</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cũ</w:t>
      </w:r>
      <w:proofErr w:type="spellEnd"/>
      <w:r w:rsidR="001D5E31" w:rsidRPr="00F53ADF">
        <w:rPr>
          <w:sz w:val="28"/>
          <w:szCs w:val="28"/>
        </w:rPr>
        <w:t xml:space="preserve"> </w:t>
      </w:r>
      <w:proofErr w:type="spellStart"/>
      <w:r w:rsidR="001D5E31" w:rsidRPr="00F53ADF">
        <w:rPr>
          <w:sz w:val="28"/>
          <w:szCs w:val="28"/>
        </w:rPr>
        <w:t>trong</w:t>
      </w:r>
      <w:proofErr w:type="spellEnd"/>
      <w:r w:rsidR="001D5E31" w:rsidRPr="00F53ADF">
        <w:rPr>
          <w:sz w:val="28"/>
          <w:szCs w:val="28"/>
        </w:rPr>
        <w:t xml:space="preserve"> </w:t>
      </w:r>
      <w:proofErr w:type="spellStart"/>
      <w:r w:rsidR="001D5E31" w:rsidRPr="00F53ADF">
        <w:rPr>
          <w:sz w:val="28"/>
          <w:szCs w:val="28"/>
        </w:rPr>
        <w:t>quá</w:t>
      </w:r>
      <w:proofErr w:type="spellEnd"/>
      <w:r w:rsidR="001D5E31" w:rsidRPr="00F53ADF">
        <w:rPr>
          <w:sz w:val="28"/>
          <w:szCs w:val="28"/>
        </w:rPr>
        <w:t xml:space="preserve"> </w:t>
      </w:r>
      <w:proofErr w:type="spellStart"/>
      <w:r w:rsidR="001D5E31" w:rsidRPr="00F53ADF">
        <w:rPr>
          <w:sz w:val="28"/>
          <w:szCs w:val="28"/>
        </w:rPr>
        <w:t>khứ</w:t>
      </w:r>
      <w:proofErr w:type="spellEnd"/>
      <w:r w:rsidR="001D5E31" w:rsidRPr="00F53ADF">
        <w:rPr>
          <w:sz w:val="28"/>
          <w:szCs w:val="28"/>
        </w:rPr>
        <w:t xml:space="preserve">, </w:t>
      </w:r>
      <w:proofErr w:type="spellStart"/>
      <w:r w:rsidR="001D5E31" w:rsidRPr="00F53ADF">
        <w:rPr>
          <w:sz w:val="28"/>
          <w:szCs w:val="28"/>
        </w:rPr>
        <w:t>ngăn</w:t>
      </w:r>
      <w:proofErr w:type="spellEnd"/>
      <w:r w:rsidR="001D5E31" w:rsidRPr="00F53ADF">
        <w:rPr>
          <w:sz w:val="28"/>
          <w:szCs w:val="28"/>
        </w:rPr>
        <w:t xml:space="preserve"> </w:t>
      </w:r>
      <w:proofErr w:type="spellStart"/>
      <w:r w:rsidR="001D5E31" w:rsidRPr="00F53ADF">
        <w:rPr>
          <w:sz w:val="28"/>
          <w:szCs w:val="28"/>
        </w:rPr>
        <w:t>chặn</w:t>
      </w:r>
      <w:proofErr w:type="spellEnd"/>
      <w:r w:rsidR="001D5E31" w:rsidRPr="00F53ADF">
        <w:rPr>
          <w:sz w:val="28"/>
          <w:szCs w:val="28"/>
        </w:rPr>
        <w:t xml:space="preserve"> </w:t>
      </w:r>
      <w:proofErr w:type="spellStart"/>
      <w:r w:rsidR="001D5E31" w:rsidRPr="00F53ADF">
        <w:rPr>
          <w:sz w:val="28"/>
          <w:szCs w:val="28"/>
        </w:rPr>
        <w:t>hiện</w:t>
      </w:r>
      <w:proofErr w:type="spellEnd"/>
      <w:r w:rsidR="001D5E31" w:rsidRPr="00F53ADF">
        <w:rPr>
          <w:sz w:val="28"/>
          <w:szCs w:val="28"/>
        </w:rPr>
        <w:t xml:space="preserve"> </w:t>
      </w:r>
      <w:proofErr w:type="spellStart"/>
      <w:r w:rsidR="001D5E31" w:rsidRPr="00F53ADF">
        <w:rPr>
          <w:sz w:val="28"/>
          <w:szCs w:val="28"/>
        </w:rPr>
        <w:t>tượng</w:t>
      </w:r>
      <w:proofErr w:type="spellEnd"/>
      <w:r w:rsidR="001D5E31" w:rsidRPr="00F53ADF">
        <w:rPr>
          <w:sz w:val="28"/>
          <w:szCs w:val="28"/>
        </w:rPr>
        <w:t xml:space="preserve"> </w:t>
      </w:r>
      <w:proofErr w:type="spellStart"/>
      <w:r w:rsidR="001D5E31" w:rsidRPr="00F53ADF">
        <w:rPr>
          <w:sz w:val="28"/>
          <w:szCs w:val="28"/>
        </w:rPr>
        <w:t>quên</w:t>
      </w:r>
      <w:proofErr w:type="spellEnd"/>
      <w:r w:rsidR="001D5E31" w:rsidRPr="00F53ADF">
        <w:rPr>
          <w:sz w:val="28"/>
          <w:szCs w:val="28"/>
        </w:rPr>
        <w:t xml:space="preserve"> </w:t>
      </w:r>
      <w:proofErr w:type="spellStart"/>
      <w:r w:rsidR="001D5E31" w:rsidRPr="00F53ADF">
        <w:rPr>
          <w:sz w:val="28"/>
          <w:szCs w:val="28"/>
        </w:rPr>
        <w:t>mất</w:t>
      </w:r>
      <w:proofErr w:type="spellEnd"/>
      <w:r w:rsidR="001D5E31" w:rsidRPr="00F53ADF">
        <w:rPr>
          <w:sz w:val="28"/>
          <w:szCs w:val="28"/>
        </w:rPr>
        <w:t xml:space="preserve"> </w:t>
      </w:r>
      <w:proofErr w:type="spellStart"/>
      <w:r w:rsidR="001D5E31" w:rsidRPr="00F53ADF">
        <w:rPr>
          <w:sz w:val="28"/>
          <w:szCs w:val="28"/>
        </w:rPr>
        <w:t>thông</w:t>
      </w:r>
      <w:proofErr w:type="spellEnd"/>
      <w:r w:rsidR="001D5E31" w:rsidRPr="00F53ADF">
        <w:rPr>
          <w:sz w:val="28"/>
          <w:szCs w:val="28"/>
        </w:rPr>
        <w:t xml:space="preserve"> tin </w:t>
      </w:r>
      <w:proofErr w:type="spellStart"/>
      <w:r w:rsidR="001D5E31" w:rsidRPr="00F53ADF">
        <w:rPr>
          <w:sz w:val="28"/>
          <w:szCs w:val="28"/>
        </w:rPr>
        <w:t>quan</w:t>
      </w:r>
      <w:proofErr w:type="spellEnd"/>
      <w:r w:rsidR="001D5E31" w:rsidRPr="00F53ADF">
        <w:rPr>
          <w:sz w:val="28"/>
          <w:szCs w:val="28"/>
        </w:rPr>
        <w:t xml:space="preserve"> </w:t>
      </w:r>
      <w:proofErr w:type="spellStart"/>
      <w:r w:rsidR="001D5E31" w:rsidRPr="00F53ADF">
        <w:rPr>
          <w:sz w:val="28"/>
          <w:szCs w:val="28"/>
        </w:rPr>
        <w:t>trọng</w:t>
      </w:r>
      <w:proofErr w:type="spellEnd"/>
      <w:r w:rsidR="001D5E31" w:rsidRPr="00F53ADF">
        <w:rPr>
          <w:sz w:val="28"/>
          <w:szCs w:val="28"/>
        </w:rPr>
        <w:t>.</w:t>
      </w:r>
    </w:p>
    <w:p w14:paraId="437965AC" w14:textId="3298795A" w:rsidR="00864FC4" w:rsidRPr="00F53ADF" w:rsidRDefault="00864FC4">
      <w:pPr>
        <w:pStyle w:val="Nidungvnbn"/>
        <w:numPr>
          <w:ilvl w:val="0"/>
          <w:numId w:val="22"/>
        </w:numPr>
        <w:rPr>
          <w:sz w:val="28"/>
          <w:szCs w:val="28"/>
        </w:rPr>
      </w:pPr>
      <w:proofErr w:type="spellStart"/>
      <w:r w:rsidRPr="00086BFC">
        <w:rPr>
          <w:b/>
          <w:bCs/>
          <w:sz w:val="28"/>
          <w:szCs w:val="28"/>
        </w:rPr>
        <w:t>Tiết</w:t>
      </w:r>
      <w:proofErr w:type="spellEnd"/>
      <w:r w:rsidRPr="00086BFC">
        <w:rPr>
          <w:b/>
          <w:bCs/>
          <w:sz w:val="28"/>
          <w:szCs w:val="28"/>
        </w:rPr>
        <w:t xml:space="preserve"> </w:t>
      </w:r>
      <w:proofErr w:type="spellStart"/>
      <w:r w:rsidRPr="00086BFC">
        <w:rPr>
          <w:b/>
          <w:bCs/>
          <w:sz w:val="28"/>
          <w:szCs w:val="28"/>
        </w:rPr>
        <w:t>kiệm</w:t>
      </w:r>
      <w:proofErr w:type="spellEnd"/>
      <w:r w:rsidRPr="00086BFC">
        <w:rPr>
          <w:b/>
          <w:bCs/>
          <w:sz w:val="28"/>
          <w:szCs w:val="28"/>
        </w:rPr>
        <w:t xml:space="preserve"> </w:t>
      </w:r>
      <w:proofErr w:type="spellStart"/>
      <w:r w:rsidRPr="00086BFC">
        <w:rPr>
          <w:b/>
          <w:bCs/>
          <w:sz w:val="28"/>
          <w:szCs w:val="28"/>
        </w:rPr>
        <w:t>tài</w:t>
      </w:r>
      <w:proofErr w:type="spellEnd"/>
      <w:r w:rsidRPr="00086BFC">
        <w:rPr>
          <w:b/>
          <w:bCs/>
          <w:sz w:val="28"/>
          <w:szCs w:val="28"/>
        </w:rPr>
        <w:t xml:space="preserve"> </w:t>
      </w:r>
      <w:proofErr w:type="spellStart"/>
      <w:r w:rsidRPr="00086BFC">
        <w:rPr>
          <w:b/>
          <w:bCs/>
          <w:sz w:val="28"/>
          <w:szCs w:val="28"/>
        </w:rPr>
        <w:t>nguyên</w:t>
      </w:r>
      <w:proofErr w:type="spellEnd"/>
      <w:r w:rsidRPr="00086BFC">
        <w:rPr>
          <w:b/>
          <w:bCs/>
          <w:sz w:val="28"/>
          <w:szCs w:val="28"/>
        </w:rPr>
        <w:t>:</w:t>
      </w:r>
      <w:r w:rsidR="001D5E31" w:rsidRPr="00F53ADF">
        <w:rPr>
          <w:sz w:val="28"/>
          <w:szCs w:val="28"/>
        </w:rPr>
        <w:t xml:space="preserve"> </w:t>
      </w:r>
      <w:proofErr w:type="spellStart"/>
      <w:r w:rsidR="001D5E31" w:rsidRPr="00F53ADF">
        <w:rPr>
          <w:sz w:val="28"/>
          <w:szCs w:val="28"/>
        </w:rPr>
        <w:t>Thay</w:t>
      </w:r>
      <w:proofErr w:type="spellEnd"/>
      <w:r w:rsidR="001D5E31" w:rsidRPr="00F53ADF">
        <w:rPr>
          <w:sz w:val="28"/>
          <w:szCs w:val="28"/>
        </w:rPr>
        <w:t xml:space="preserve"> </w:t>
      </w:r>
      <w:proofErr w:type="spellStart"/>
      <w:r w:rsidR="001D5E31" w:rsidRPr="00F53ADF">
        <w:rPr>
          <w:sz w:val="28"/>
          <w:szCs w:val="28"/>
        </w:rPr>
        <w:t>vì</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lại</w:t>
      </w:r>
      <w:proofErr w:type="spellEnd"/>
      <w:r w:rsidR="001D5E31" w:rsidRPr="00F53ADF">
        <w:rPr>
          <w:sz w:val="28"/>
          <w:szCs w:val="28"/>
        </w:rPr>
        <w:t xml:space="preserve"> </w:t>
      </w:r>
      <w:proofErr w:type="spellStart"/>
      <w:r w:rsidR="001D5E31" w:rsidRPr="00F53ADF">
        <w:rPr>
          <w:sz w:val="28"/>
          <w:szCs w:val="28"/>
        </w:rPr>
        <w:t>mô</w:t>
      </w:r>
      <w:proofErr w:type="spellEnd"/>
      <w:r w:rsidR="001D5E31" w:rsidRPr="00F53ADF">
        <w:rPr>
          <w:sz w:val="28"/>
          <w:szCs w:val="28"/>
        </w:rPr>
        <w:t xml:space="preserve"> </w:t>
      </w:r>
      <w:proofErr w:type="spellStart"/>
      <w:r w:rsidR="001D5E31" w:rsidRPr="00F53ADF">
        <w:rPr>
          <w:sz w:val="28"/>
          <w:szCs w:val="28"/>
        </w:rPr>
        <w:t>hình</w:t>
      </w:r>
      <w:proofErr w:type="spellEnd"/>
      <w:r w:rsidR="001D5E31" w:rsidRPr="00F53ADF">
        <w:rPr>
          <w:sz w:val="28"/>
          <w:szCs w:val="28"/>
        </w:rPr>
        <w:t xml:space="preserve"> </w:t>
      </w:r>
      <w:proofErr w:type="spellStart"/>
      <w:r w:rsidR="001D5E31" w:rsidRPr="00F53ADF">
        <w:rPr>
          <w:sz w:val="28"/>
          <w:szCs w:val="28"/>
        </w:rPr>
        <w:t>từ</w:t>
      </w:r>
      <w:proofErr w:type="spellEnd"/>
      <w:r w:rsidR="001D5E31" w:rsidRPr="00F53ADF">
        <w:rPr>
          <w:sz w:val="28"/>
          <w:szCs w:val="28"/>
        </w:rPr>
        <w:t xml:space="preserve"> </w:t>
      </w:r>
      <w:proofErr w:type="spellStart"/>
      <w:r w:rsidR="001D5E31" w:rsidRPr="00F53ADF">
        <w:rPr>
          <w:sz w:val="28"/>
          <w:szCs w:val="28"/>
        </w:rPr>
        <w:t>đầu</w:t>
      </w:r>
      <w:proofErr w:type="spellEnd"/>
      <w:r w:rsidR="001D5E31" w:rsidRPr="00F53ADF">
        <w:rPr>
          <w:sz w:val="28"/>
          <w:szCs w:val="28"/>
        </w:rPr>
        <w:t xml:space="preserve">, Continual Learning </w:t>
      </w:r>
      <w:proofErr w:type="spellStart"/>
      <w:r w:rsidR="001D5E31" w:rsidRPr="00F53ADF">
        <w:rPr>
          <w:sz w:val="28"/>
          <w:szCs w:val="28"/>
        </w:rPr>
        <w:t>giúp</w:t>
      </w:r>
      <w:proofErr w:type="spellEnd"/>
      <w:r w:rsidR="001D5E31" w:rsidRPr="00F53ADF">
        <w:rPr>
          <w:sz w:val="28"/>
          <w:szCs w:val="28"/>
        </w:rPr>
        <w:t xml:space="preserve"> </w:t>
      </w:r>
      <w:proofErr w:type="spellStart"/>
      <w:r w:rsidR="001D5E31" w:rsidRPr="00F53ADF">
        <w:rPr>
          <w:sz w:val="28"/>
          <w:szCs w:val="28"/>
        </w:rPr>
        <w:t>tiết</w:t>
      </w:r>
      <w:proofErr w:type="spellEnd"/>
      <w:r w:rsidR="001D5E31" w:rsidRPr="00F53ADF">
        <w:rPr>
          <w:sz w:val="28"/>
          <w:szCs w:val="28"/>
        </w:rPr>
        <w:t xml:space="preserve"> </w:t>
      </w:r>
      <w:proofErr w:type="spellStart"/>
      <w:r w:rsidR="001D5E31" w:rsidRPr="00F53ADF">
        <w:rPr>
          <w:sz w:val="28"/>
          <w:szCs w:val="28"/>
        </w:rPr>
        <w:t>kiệm</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tính</w:t>
      </w:r>
      <w:proofErr w:type="spellEnd"/>
      <w:r w:rsidR="001D5E31" w:rsidRPr="00F53ADF">
        <w:rPr>
          <w:sz w:val="28"/>
          <w:szCs w:val="28"/>
        </w:rPr>
        <w:t xml:space="preserve"> </w:t>
      </w:r>
      <w:proofErr w:type="spellStart"/>
      <w:r w:rsidR="001D5E31" w:rsidRPr="00F53ADF">
        <w:rPr>
          <w:sz w:val="28"/>
          <w:szCs w:val="28"/>
        </w:rPr>
        <w:t>toán</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thời</w:t>
      </w:r>
      <w:proofErr w:type="spellEnd"/>
      <w:r w:rsidR="001D5E31" w:rsidRPr="00F53ADF">
        <w:rPr>
          <w:sz w:val="28"/>
          <w:szCs w:val="28"/>
        </w:rPr>
        <w:t xml:space="preserve"> </w:t>
      </w:r>
      <w:proofErr w:type="spellStart"/>
      <w:r w:rsidR="001D5E31" w:rsidRPr="00F53ADF">
        <w:rPr>
          <w:sz w:val="28"/>
          <w:szCs w:val="28"/>
        </w:rPr>
        <w:t>gian</w:t>
      </w:r>
      <w:proofErr w:type="spellEnd"/>
      <w:r w:rsidR="001D5E31" w:rsidRPr="00F53ADF">
        <w:rPr>
          <w:sz w:val="28"/>
          <w:szCs w:val="28"/>
        </w:rPr>
        <w:t xml:space="preserve"> </w:t>
      </w:r>
      <w:proofErr w:type="spellStart"/>
      <w:r w:rsidR="001D5E31" w:rsidRPr="00F53ADF">
        <w:rPr>
          <w:sz w:val="28"/>
          <w:szCs w:val="28"/>
        </w:rPr>
        <w:t>đào</w:t>
      </w:r>
      <w:proofErr w:type="spellEnd"/>
      <w:r w:rsidR="001D5E31" w:rsidRPr="00F53ADF">
        <w:rPr>
          <w:sz w:val="28"/>
          <w:szCs w:val="28"/>
        </w:rPr>
        <w:t xml:space="preserve"> </w:t>
      </w:r>
      <w:proofErr w:type="spellStart"/>
      <w:r w:rsidR="001D5E31" w:rsidRPr="00F53ADF">
        <w:rPr>
          <w:sz w:val="28"/>
          <w:szCs w:val="28"/>
        </w:rPr>
        <w:t>tạo</w:t>
      </w:r>
      <w:proofErr w:type="spellEnd"/>
      <w:r w:rsidR="001D5E31" w:rsidRPr="00F53ADF">
        <w:rPr>
          <w:sz w:val="28"/>
          <w:szCs w:val="28"/>
        </w:rPr>
        <w:t xml:space="preserve">, </w:t>
      </w:r>
      <w:proofErr w:type="spellStart"/>
      <w:r w:rsidR="001D5E31" w:rsidRPr="00F53ADF">
        <w:rPr>
          <w:sz w:val="28"/>
          <w:szCs w:val="28"/>
        </w:rPr>
        <w:t>đặc</w:t>
      </w:r>
      <w:proofErr w:type="spellEnd"/>
      <w:r w:rsidR="001D5E31" w:rsidRPr="00F53ADF">
        <w:rPr>
          <w:sz w:val="28"/>
          <w:szCs w:val="28"/>
        </w:rPr>
        <w:t xml:space="preserve"> </w:t>
      </w:r>
      <w:proofErr w:type="spellStart"/>
      <w:r w:rsidR="001D5E31" w:rsidRPr="00F53ADF">
        <w:rPr>
          <w:sz w:val="28"/>
          <w:szCs w:val="28"/>
        </w:rPr>
        <w:t>biệt</w:t>
      </w:r>
      <w:proofErr w:type="spellEnd"/>
      <w:r w:rsidR="001D5E31" w:rsidRPr="00F53ADF">
        <w:rPr>
          <w:sz w:val="28"/>
          <w:szCs w:val="28"/>
        </w:rPr>
        <w:t xml:space="preserve"> </w:t>
      </w:r>
      <w:proofErr w:type="spellStart"/>
      <w:r w:rsidR="001D5E31" w:rsidRPr="00F53ADF">
        <w:rPr>
          <w:sz w:val="28"/>
          <w:szCs w:val="28"/>
        </w:rPr>
        <w:t>quan</w:t>
      </w:r>
      <w:proofErr w:type="spellEnd"/>
      <w:r w:rsidR="001D5E31" w:rsidRPr="00F53ADF">
        <w:rPr>
          <w:sz w:val="28"/>
          <w:szCs w:val="28"/>
        </w:rPr>
        <w:t xml:space="preserve"> </w:t>
      </w:r>
      <w:proofErr w:type="spellStart"/>
      <w:r w:rsidR="001D5E31" w:rsidRPr="00F53ADF">
        <w:rPr>
          <w:sz w:val="28"/>
          <w:szCs w:val="28"/>
        </w:rPr>
        <w:t>trọng</w:t>
      </w:r>
      <w:proofErr w:type="spellEnd"/>
      <w:r w:rsidR="001D5E31" w:rsidRPr="00F53ADF">
        <w:rPr>
          <w:sz w:val="28"/>
          <w:szCs w:val="28"/>
        </w:rPr>
        <w:t xml:space="preserve"> </w:t>
      </w:r>
      <w:proofErr w:type="spellStart"/>
      <w:r w:rsidR="001D5E31" w:rsidRPr="00F53ADF">
        <w:rPr>
          <w:sz w:val="28"/>
          <w:szCs w:val="28"/>
        </w:rPr>
        <w:t>khi</w:t>
      </w:r>
      <w:proofErr w:type="spellEnd"/>
      <w:r w:rsidR="001D5E31" w:rsidRPr="00F53ADF">
        <w:rPr>
          <w:sz w:val="28"/>
          <w:szCs w:val="28"/>
        </w:rPr>
        <w:t xml:space="preserve"> </w:t>
      </w:r>
      <w:proofErr w:type="spellStart"/>
      <w:r w:rsidR="001D5E31" w:rsidRPr="00F53ADF">
        <w:rPr>
          <w:sz w:val="28"/>
          <w:szCs w:val="28"/>
        </w:rPr>
        <w:t>có</w:t>
      </w:r>
      <w:proofErr w:type="spellEnd"/>
      <w:r w:rsidR="001D5E31" w:rsidRPr="00F53ADF">
        <w:rPr>
          <w:sz w:val="28"/>
          <w:szCs w:val="28"/>
        </w:rPr>
        <w:t xml:space="preserve"> </w:t>
      </w:r>
      <w:proofErr w:type="spellStart"/>
      <w:r w:rsidR="001D5E31" w:rsidRPr="00F53ADF">
        <w:rPr>
          <w:sz w:val="28"/>
          <w:szCs w:val="28"/>
        </w:rPr>
        <w:t>lượng</w:t>
      </w:r>
      <w:proofErr w:type="spellEnd"/>
      <w:r w:rsidR="001D5E31" w:rsidRPr="00F53ADF">
        <w:rPr>
          <w:sz w:val="28"/>
          <w:szCs w:val="28"/>
        </w:rPr>
        <w:t xml:space="preserve"> </w:t>
      </w:r>
      <w:proofErr w:type="spellStart"/>
      <w:r w:rsidR="001D5E31" w:rsidRPr="00F53ADF">
        <w:rPr>
          <w:sz w:val="28"/>
          <w:szCs w:val="28"/>
        </w:rPr>
        <w:t>lớn</w:t>
      </w:r>
      <w:proofErr w:type="spellEnd"/>
      <w:r w:rsidR="001D5E31" w:rsidRPr="00F53ADF">
        <w:rPr>
          <w:sz w:val="28"/>
          <w:szCs w:val="28"/>
        </w:rPr>
        <w:t xml:space="preserve"> </w:t>
      </w:r>
      <w:proofErr w:type="spellStart"/>
      <w:r w:rsidR="001D5E31" w:rsidRPr="00F53ADF">
        <w:rPr>
          <w:sz w:val="28"/>
          <w:szCs w:val="28"/>
        </w:rPr>
        <w:t>dữ</w:t>
      </w:r>
      <w:proofErr w:type="spellEnd"/>
      <w:r w:rsidR="001D5E31" w:rsidRPr="00F53ADF">
        <w:rPr>
          <w:sz w:val="28"/>
          <w:szCs w:val="28"/>
        </w:rPr>
        <w:t xml:space="preserve"> </w:t>
      </w:r>
      <w:proofErr w:type="spellStart"/>
      <w:r w:rsidR="001D5E31" w:rsidRPr="00F53ADF">
        <w:rPr>
          <w:sz w:val="28"/>
          <w:szCs w:val="28"/>
        </w:rPr>
        <w:t>liệu</w:t>
      </w:r>
      <w:proofErr w:type="spellEnd"/>
      <w:r w:rsidR="001D5E31" w:rsidRPr="00F53ADF">
        <w:rPr>
          <w:sz w:val="28"/>
          <w:szCs w:val="28"/>
        </w:rPr>
        <w:t xml:space="preserve"> </w:t>
      </w:r>
      <w:proofErr w:type="spellStart"/>
      <w:r w:rsidR="001D5E31" w:rsidRPr="00F53ADF">
        <w:rPr>
          <w:sz w:val="28"/>
          <w:szCs w:val="28"/>
        </w:rPr>
        <w:t>và</w:t>
      </w:r>
      <w:proofErr w:type="spellEnd"/>
      <w:r w:rsidR="001D5E31" w:rsidRPr="00F53ADF">
        <w:rPr>
          <w:sz w:val="28"/>
          <w:szCs w:val="28"/>
        </w:rPr>
        <w:t xml:space="preserve"> </w:t>
      </w:r>
      <w:proofErr w:type="spellStart"/>
      <w:r w:rsidR="001D5E31" w:rsidRPr="00F53ADF">
        <w:rPr>
          <w:sz w:val="28"/>
          <w:szCs w:val="28"/>
        </w:rPr>
        <w:t>tài</w:t>
      </w:r>
      <w:proofErr w:type="spellEnd"/>
      <w:r w:rsidR="001D5E31" w:rsidRPr="00F53ADF">
        <w:rPr>
          <w:sz w:val="28"/>
          <w:szCs w:val="28"/>
        </w:rPr>
        <w:t xml:space="preserve"> </w:t>
      </w:r>
      <w:proofErr w:type="spellStart"/>
      <w:r w:rsidR="001D5E31" w:rsidRPr="00F53ADF">
        <w:rPr>
          <w:sz w:val="28"/>
          <w:szCs w:val="28"/>
        </w:rPr>
        <w:t>nguyên</w:t>
      </w:r>
      <w:proofErr w:type="spellEnd"/>
      <w:r w:rsidR="001D5E31" w:rsidRPr="00F53ADF">
        <w:rPr>
          <w:sz w:val="28"/>
          <w:szCs w:val="28"/>
        </w:rPr>
        <w:t xml:space="preserve"> </w:t>
      </w:r>
      <w:proofErr w:type="spellStart"/>
      <w:r w:rsidR="001D5E31" w:rsidRPr="00F53ADF">
        <w:rPr>
          <w:sz w:val="28"/>
          <w:szCs w:val="28"/>
        </w:rPr>
        <w:t>hạn</w:t>
      </w:r>
      <w:proofErr w:type="spellEnd"/>
      <w:r w:rsidR="001D5E31" w:rsidRPr="00F53ADF">
        <w:rPr>
          <w:sz w:val="28"/>
          <w:szCs w:val="28"/>
        </w:rPr>
        <w:t xml:space="preserve"> </w:t>
      </w:r>
      <w:proofErr w:type="spellStart"/>
      <w:r w:rsidR="001D5E31" w:rsidRPr="00F53ADF">
        <w:rPr>
          <w:sz w:val="28"/>
          <w:szCs w:val="28"/>
        </w:rPr>
        <w:t>chế</w:t>
      </w:r>
      <w:proofErr w:type="spellEnd"/>
      <w:r w:rsidR="001D5E31" w:rsidRPr="00F53ADF">
        <w:rPr>
          <w:sz w:val="28"/>
          <w:szCs w:val="28"/>
        </w:rPr>
        <w:t>.</w:t>
      </w:r>
    </w:p>
    <w:p w14:paraId="123CB580" w14:textId="759E4489" w:rsidR="00864FC4" w:rsidRPr="00F53ADF" w:rsidRDefault="00864FC4">
      <w:pPr>
        <w:pStyle w:val="Nidungvnbn"/>
        <w:numPr>
          <w:ilvl w:val="0"/>
          <w:numId w:val="22"/>
        </w:numPr>
        <w:rPr>
          <w:sz w:val="28"/>
          <w:szCs w:val="28"/>
        </w:rPr>
      </w:pPr>
      <w:proofErr w:type="spellStart"/>
      <w:r w:rsidRPr="00086BFC">
        <w:rPr>
          <w:b/>
          <w:bCs/>
          <w:sz w:val="28"/>
          <w:szCs w:val="28"/>
        </w:rPr>
        <w:t>Đảm</w:t>
      </w:r>
      <w:proofErr w:type="spellEnd"/>
      <w:r w:rsidRPr="00086BFC">
        <w:rPr>
          <w:b/>
          <w:bCs/>
          <w:sz w:val="28"/>
          <w:szCs w:val="28"/>
        </w:rPr>
        <w:t xml:space="preserve"> </w:t>
      </w:r>
      <w:proofErr w:type="spellStart"/>
      <w:r w:rsidRPr="00086BFC">
        <w:rPr>
          <w:b/>
          <w:bCs/>
          <w:sz w:val="28"/>
          <w:szCs w:val="28"/>
        </w:rPr>
        <w:t>bảo</w:t>
      </w:r>
      <w:proofErr w:type="spellEnd"/>
      <w:r w:rsidRPr="00086BFC">
        <w:rPr>
          <w:b/>
          <w:bCs/>
          <w:sz w:val="28"/>
          <w:szCs w:val="28"/>
        </w:rPr>
        <w:t xml:space="preserve"> </w:t>
      </w:r>
      <w:proofErr w:type="spellStart"/>
      <w:r w:rsidRPr="00086BFC">
        <w:rPr>
          <w:b/>
          <w:bCs/>
          <w:sz w:val="28"/>
          <w:szCs w:val="28"/>
        </w:rPr>
        <w:t>tính</w:t>
      </w:r>
      <w:proofErr w:type="spellEnd"/>
      <w:r w:rsidRPr="00086BFC">
        <w:rPr>
          <w:b/>
          <w:bCs/>
          <w:sz w:val="28"/>
          <w:szCs w:val="28"/>
        </w:rPr>
        <w:t xml:space="preserve"> </w:t>
      </w:r>
      <w:proofErr w:type="spellStart"/>
      <w:r w:rsidRPr="00086BFC">
        <w:rPr>
          <w:b/>
          <w:bCs/>
          <w:sz w:val="28"/>
          <w:szCs w:val="28"/>
        </w:rPr>
        <w:t>khái</w:t>
      </w:r>
      <w:proofErr w:type="spellEnd"/>
      <w:r w:rsidRPr="00086BFC">
        <w:rPr>
          <w:b/>
          <w:bCs/>
          <w:sz w:val="28"/>
          <w:szCs w:val="28"/>
        </w:rPr>
        <w:t xml:space="preserve"> </w:t>
      </w:r>
      <w:proofErr w:type="spellStart"/>
      <w:r w:rsidRPr="00086BFC">
        <w:rPr>
          <w:b/>
          <w:bCs/>
          <w:sz w:val="28"/>
          <w:szCs w:val="28"/>
        </w:rPr>
        <w:t>quát</w:t>
      </w:r>
      <w:proofErr w:type="spellEnd"/>
      <w:r w:rsidRPr="00086BFC">
        <w:rPr>
          <w:b/>
          <w:bCs/>
          <w:sz w:val="28"/>
          <w:szCs w:val="28"/>
        </w:rPr>
        <w:t>:</w:t>
      </w:r>
      <w:r w:rsidR="00560424" w:rsidRPr="00F53ADF">
        <w:rPr>
          <w:sz w:val="28"/>
          <w:szCs w:val="28"/>
        </w:rPr>
        <w:t xml:space="preserve"> Continual Learning </w:t>
      </w:r>
      <w:proofErr w:type="spellStart"/>
      <w:r w:rsidR="00560424" w:rsidRPr="00F53ADF">
        <w:rPr>
          <w:sz w:val="28"/>
          <w:szCs w:val="28"/>
        </w:rPr>
        <w:t>giúp</w:t>
      </w:r>
      <w:proofErr w:type="spellEnd"/>
      <w:r w:rsidR="00560424" w:rsidRPr="00F53ADF">
        <w:rPr>
          <w:sz w:val="28"/>
          <w:szCs w:val="28"/>
        </w:rPr>
        <w:t xml:space="preserve"> </w:t>
      </w:r>
      <w:proofErr w:type="spellStart"/>
      <w:r w:rsidR="00560424" w:rsidRPr="00F53ADF">
        <w:rPr>
          <w:sz w:val="28"/>
          <w:szCs w:val="28"/>
        </w:rPr>
        <w:t>mô</w:t>
      </w:r>
      <w:proofErr w:type="spellEnd"/>
      <w:r w:rsidR="00560424" w:rsidRPr="00F53ADF">
        <w:rPr>
          <w:sz w:val="28"/>
          <w:szCs w:val="28"/>
        </w:rPr>
        <w:t xml:space="preserve"> </w:t>
      </w:r>
      <w:proofErr w:type="spellStart"/>
      <w:r w:rsidR="00560424" w:rsidRPr="00F53ADF">
        <w:rPr>
          <w:sz w:val="28"/>
          <w:szCs w:val="28"/>
        </w:rPr>
        <w:t>hình</w:t>
      </w:r>
      <w:proofErr w:type="spellEnd"/>
      <w:r w:rsidR="00560424" w:rsidRPr="00F53ADF">
        <w:rPr>
          <w:sz w:val="28"/>
          <w:szCs w:val="28"/>
        </w:rPr>
        <w:t xml:space="preserve"> </w:t>
      </w:r>
      <w:proofErr w:type="spellStart"/>
      <w:r w:rsidR="00560424" w:rsidRPr="00F53ADF">
        <w:rPr>
          <w:sz w:val="28"/>
          <w:szCs w:val="28"/>
        </w:rPr>
        <w:t>duy</w:t>
      </w:r>
      <w:proofErr w:type="spellEnd"/>
      <w:r w:rsidR="00560424" w:rsidRPr="00F53ADF">
        <w:rPr>
          <w:sz w:val="28"/>
          <w:szCs w:val="28"/>
        </w:rPr>
        <w:t xml:space="preserve"> </w:t>
      </w:r>
      <w:proofErr w:type="spellStart"/>
      <w:r w:rsidR="00560424" w:rsidRPr="00F53ADF">
        <w:rPr>
          <w:sz w:val="28"/>
          <w:szCs w:val="28"/>
        </w:rPr>
        <w:t>trì</w:t>
      </w:r>
      <w:proofErr w:type="spellEnd"/>
      <w:r w:rsidR="00560424" w:rsidRPr="00F53ADF">
        <w:rPr>
          <w:sz w:val="28"/>
          <w:szCs w:val="28"/>
        </w:rPr>
        <w:t xml:space="preserve"> </w:t>
      </w:r>
      <w:proofErr w:type="spellStart"/>
      <w:r w:rsidR="00560424" w:rsidRPr="00F53ADF">
        <w:rPr>
          <w:sz w:val="28"/>
          <w:szCs w:val="28"/>
        </w:rPr>
        <w:t>khả</w:t>
      </w:r>
      <w:proofErr w:type="spellEnd"/>
      <w:r w:rsidR="00560424" w:rsidRPr="00F53ADF">
        <w:rPr>
          <w:sz w:val="28"/>
          <w:szCs w:val="28"/>
        </w:rPr>
        <w:t xml:space="preserve"> </w:t>
      </w:r>
      <w:proofErr w:type="spellStart"/>
      <w:r w:rsidR="00560424" w:rsidRPr="00F53ADF">
        <w:rPr>
          <w:sz w:val="28"/>
          <w:szCs w:val="28"/>
        </w:rPr>
        <w:t>năng</w:t>
      </w:r>
      <w:proofErr w:type="spellEnd"/>
      <w:r w:rsidR="00560424" w:rsidRPr="00F53ADF">
        <w:rPr>
          <w:sz w:val="28"/>
          <w:szCs w:val="28"/>
        </w:rPr>
        <w:t xml:space="preserve"> </w:t>
      </w:r>
      <w:proofErr w:type="spellStart"/>
      <w:r w:rsidR="00560424" w:rsidRPr="00F53ADF">
        <w:rPr>
          <w:sz w:val="28"/>
          <w:szCs w:val="28"/>
        </w:rPr>
        <w:t>tổng</w:t>
      </w:r>
      <w:proofErr w:type="spellEnd"/>
      <w:r w:rsidR="00560424" w:rsidRPr="00F53ADF">
        <w:rPr>
          <w:sz w:val="28"/>
          <w:szCs w:val="28"/>
        </w:rPr>
        <w:t xml:space="preserve"> </w:t>
      </w:r>
      <w:proofErr w:type="spellStart"/>
      <w:r w:rsidR="00560424" w:rsidRPr="00F53ADF">
        <w:rPr>
          <w:sz w:val="28"/>
          <w:szCs w:val="28"/>
        </w:rPr>
        <w:t>quát</w:t>
      </w:r>
      <w:proofErr w:type="spellEnd"/>
      <w:r w:rsidR="00560424" w:rsidRPr="00F53ADF">
        <w:rPr>
          <w:sz w:val="28"/>
          <w:szCs w:val="28"/>
        </w:rPr>
        <w:t xml:space="preserve"> </w:t>
      </w:r>
      <w:proofErr w:type="spellStart"/>
      <w:r w:rsidR="00560424" w:rsidRPr="00F53ADF">
        <w:rPr>
          <w:sz w:val="28"/>
          <w:szCs w:val="28"/>
        </w:rPr>
        <w:t>đối</w:t>
      </w:r>
      <w:proofErr w:type="spellEnd"/>
      <w:r w:rsidR="00560424" w:rsidRPr="00F53ADF">
        <w:rPr>
          <w:sz w:val="28"/>
          <w:szCs w:val="28"/>
        </w:rPr>
        <w:t xml:space="preserve"> </w:t>
      </w:r>
      <w:proofErr w:type="spellStart"/>
      <w:r w:rsidR="00560424" w:rsidRPr="00F53ADF">
        <w:rPr>
          <w:sz w:val="28"/>
          <w:szCs w:val="28"/>
        </w:rPr>
        <w:t>với</w:t>
      </w:r>
      <w:proofErr w:type="spellEnd"/>
      <w:r w:rsidR="00560424" w:rsidRPr="00F53ADF">
        <w:rPr>
          <w:sz w:val="28"/>
          <w:szCs w:val="28"/>
        </w:rPr>
        <w:t xml:space="preserve"> </w:t>
      </w:r>
      <w:proofErr w:type="spellStart"/>
      <w:r w:rsidR="00560424" w:rsidRPr="00F53ADF">
        <w:rPr>
          <w:sz w:val="28"/>
          <w:szCs w:val="28"/>
        </w:rPr>
        <w:t>dữ</w:t>
      </w:r>
      <w:proofErr w:type="spellEnd"/>
      <w:r w:rsidR="00560424" w:rsidRPr="00F53ADF">
        <w:rPr>
          <w:sz w:val="28"/>
          <w:szCs w:val="28"/>
        </w:rPr>
        <w:t xml:space="preserve"> </w:t>
      </w:r>
      <w:proofErr w:type="spellStart"/>
      <w:r w:rsidR="00560424" w:rsidRPr="00F53ADF">
        <w:rPr>
          <w:sz w:val="28"/>
          <w:szCs w:val="28"/>
        </w:rPr>
        <w:t>liệu</w:t>
      </w:r>
      <w:proofErr w:type="spellEnd"/>
      <w:r w:rsidR="00560424" w:rsidRPr="00F53ADF">
        <w:rPr>
          <w:sz w:val="28"/>
          <w:szCs w:val="28"/>
        </w:rPr>
        <w:t xml:space="preserve"> </w:t>
      </w:r>
      <w:proofErr w:type="spellStart"/>
      <w:r w:rsidR="00560424" w:rsidRPr="00F53ADF">
        <w:rPr>
          <w:sz w:val="28"/>
          <w:szCs w:val="28"/>
        </w:rPr>
        <w:t>mới</w:t>
      </w:r>
      <w:proofErr w:type="spellEnd"/>
      <w:r w:rsidR="00560424" w:rsidRPr="00F53ADF">
        <w:rPr>
          <w:sz w:val="28"/>
          <w:szCs w:val="28"/>
        </w:rPr>
        <w:t xml:space="preserve"> </w:t>
      </w:r>
      <w:proofErr w:type="spellStart"/>
      <w:r w:rsidR="00560424" w:rsidRPr="00F53ADF">
        <w:rPr>
          <w:sz w:val="28"/>
          <w:szCs w:val="28"/>
        </w:rPr>
        <w:t>mà</w:t>
      </w:r>
      <w:proofErr w:type="spellEnd"/>
      <w:r w:rsidR="00560424" w:rsidRPr="00F53ADF">
        <w:rPr>
          <w:sz w:val="28"/>
          <w:szCs w:val="28"/>
        </w:rPr>
        <w:t xml:space="preserve"> </w:t>
      </w:r>
      <w:proofErr w:type="spellStart"/>
      <w:r w:rsidR="00560424" w:rsidRPr="00F53ADF">
        <w:rPr>
          <w:sz w:val="28"/>
          <w:szCs w:val="28"/>
        </w:rPr>
        <w:t>không</w:t>
      </w:r>
      <w:proofErr w:type="spellEnd"/>
      <w:r w:rsidR="00560424" w:rsidRPr="00F53ADF">
        <w:rPr>
          <w:sz w:val="28"/>
          <w:szCs w:val="28"/>
        </w:rPr>
        <w:t xml:space="preserve"> </w:t>
      </w:r>
      <w:proofErr w:type="spellStart"/>
      <w:r w:rsidR="00560424" w:rsidRPr="00F53ADF">
        <w:rPr>
          <w:sz w:val="28"/>
          <w:szCs w:val="28"/>
        </w:rPr>
        <w:t>làm</w:t>
      </w:r>
      <w:proofErr w:type="spellEnd"/>
      <w:r w:rsidR="00560424" w:rsidRPr="00F53ADF">
        <w:rPr>
          <w:sz w:val="28"/>
          <w:szCs w:val="28"/>
        </w:rPr>
        <w:t xml:space="preserve"> </w:t>
      </w:r>
      <w:proofErr w:type="spellStart"/>
      <w:r w:rsidR="00560424" w:rsidRPr="00F53ADF">
        <w:rPr>
          <w:sz w:val="28"/>
          <w:szCs w:val="28"/>
        </w:rPr>
        <w:t>giảm</w:t>
      </w:r>
      <w:proofErr w:type="spellEnd"/>
      <w:r w:rsidR="00560424" w:rsidRPr="00F53ADF">
        <w:rPr>
          <w:sz w:val="28"/>
          <w:szCs w:val="28"/>
        </w:rPr>
        <w:t xml:space="preserve"> </w:t>
      </w:r>
      <w:proofErr w:type="spellStart"/>
      <w:r w:rsidR="00560424" w:rsidRPr="00F53ADF">
        <w:rPr>
          <w:sz w:val="28"/>
          <w:szCs w:val="28"/>
        </w:rPr>
        <w:t>hiệu</w:t>
      </w:r>
      <w:proofErr w:type="spellEnd"/>
      <w:r w:rsidR="00560424" w:rsidRPr="00F53ADF">
        <w:rPr>
          <w:sz w:val="28"/>
          <w:szCs w:val="28"/>
        </w:rPr>
        <w:t xml:space="preserve"> </w:t>
      </w:r>
      <w:proofErr w:type="spellStart"/>
      <w:r w:rsidR="00560424" w:rsidRPr="00F53ADF">
        <w:rPr>
          <w:sz w:val="28"/>
          <w:szCs w:val="28"/>
        </w:rPr>
        <w:t>suất</w:t>
      </w:r>
      <w:proofErr w:type="spellEnd"/>
      <w:r w:rsidR="00560424" w:rsidRPr="00F53ADF">
        <w:rPr>
          <w:sz w:val="28"/>
          <w:szCs w:val="28"/>
        </w:rPr>
        <w:t xml:space="preserve"> </w:t>
      </w:r>
      <w:proofErr w:type="spellStart"/>
      <w:r w:rsidR="00560424" w:rsidRPr="00F53ADF">
        <w:rPr>
          <w:sz w:val="28"/>
          <w:szCs w:val="28"/>
        </w:rPr>
        <w:t>trên</w:t>
      </w:r>
      <w:proofErr w:type="spellEnd"/>
      <w:r w:rsidR="00560424" w:rsidRPr="00F53ADF">
        <w:rPr>
          <w:sz w:val="28"/>
          <w:szCs w:val="28"/>
        </w:rPr>
        <w:t xml:space="preserve"> </w:t>
      </w:r>
      <w:proofErr w:type="spellStart"/>
      <w:r w:rsidR="00560424" w:rsidRPr="00F53ADF">
        <w:rPr>
          <w:sz w:val="28"/>
          <w:szCs w:val="28"/>
        </w:rPr>
        <w:t>dữ</w:t>
      </w:r>
      <w:proofErr w:type="spellEnd"/>
      <w:r w:rsidR="00560424" w:rsidRPr="00F53ADF">
        <w:rPr>
          <w:sz w:val="28"/>
          <w:szCs w:val="28"/>
        </w:rPr>
        <w:t xml:space="preserve"> </w:t>
      </w:r>
      <w:proofErr w:type="spellStart"/>
      <w:r w:rsidR="00560424" w:rsidRPr="00F53ADF">
        <w:rPr>
          <w:sz w:val="28"/>
          <w:szCs w:val="28"/>
        </w:rPr>
        <w:t>liệu</w:t>
      </w:r>
      <w:proofErr w:type="spellEnd"/>
      <w:r w:rsidR="00560424" w:rsidRPr="00F53ADF">
        <w:rPr>
          <w:sz w:val="28"/>
          <w:szCs w:val="28"/>
        </w:rPr>
        <w:t xml:space="preserve"> </w:t>
      </w:r>
      <w:proofErr w:type="spellStart"/>
      <w:r w:rsidR="00560424" w:rsidRPr="00F53ADF">
        <w:rPr>
          <w:sz w:val="28"/>
          <w:szCs w:val="28"/>
        </w:rPr>
        <w:t>cũ</w:t>
      </w:r>
      <w:proofErr w:type="spellEnd"/>
      <w:r w:rsidR="00560424" w:rsidRPr="00F53ADF">
        <w:rPr>
          <w:sz w:val="28"/>
          <w:szCs w:val="28"/>
        </w:rPr>
        <w:t xml:space="preserve">, </w:t>
      </w:r>
      <w:proofErr w:type="spellStart"/>
      <w:r w:rsidR="00560424" w:rsidRPr="00F53ADF">
        <w:rPr>
          <w:sz w:val="28"/>
          <w:szCs w:val="28"/>
        </w:rPr>
        <w:t>đảm</w:t>
      </w:r>
      <w:proofErr w:type="spellEnd"/>
      <w:r w:rsidR="00560424" w:rsidRPr="00F53ADF">
        <w:rPr>
          <w:sz w:val="28"/>
          <w:szCs w:val="28"/>
        </w:rPr>
        <w:t xml:space="preserve"> </w:t>
      </w:r>
      <w:proofErr w:type="spellStart"/>
      <w:r w:rsidR="00560424" w:rsidRPr="00F53ADF">
        <w:rPr>
          <w:sz w:val="28"/>
          <w:szCs w:val="28"/>
        </w:rPr>
        <w:t>bảo</w:t>
      </w:r>
      <w:proofErr w:type="spellEnd"/>
      <w:r w:rsidR="00560424" w:rsidRPr="00F53ADF">
        <w:rPr>
          <w:sz w:val="28"/>
          <w:szCs w:val="28"/>
        </w:rPr>
        <w:t xml:space="preserve"> </w:t>
      </w:r>
      <w:proofErr w:type="spellStart"/>
      <w:r w:rsidR="00560424" w:rsidRPr="00F53ADF">
        <w:rPr>
          <w:sz w:val="28"/>
          <w:szCs w:val="28"/>
        </w:rPr>
        <w:t>tính</w:t>
      </w:r>
      <w:proofErr w:type="spellEnd"/>
      <w:r w:rsidR="00560424" w:rsidRPr="00F53ADF">
        <w:rPr>
          <w:sz w:val="28"/>
          <w:szCs w:val="28"/>
        </w:rPr>
        <w:t xml:space="preserve"> </w:t>
      </w:r>
      <w:proofErr w:type="spellStart"/>
      <w:r w:rsidR="00560424" w:rsidRPr="00F53ADF">
        <w:rPr>
          <w:sz w:val="28"/>
          <w:szCs w:val="28"/>
        </w:rPr>
        <w:t>tổng</w:t>
      </w:r>
      <w:proofErr w:type="spellEnd"/>
      <w:r w:rsidR="00560424" w:rsidRPr="00F53ADF">
        <w:rPr>
          <w:sz w:val="28"/>
          <w:szCs w:val="28"/>
        </w:rPr>
        <w:t xml:space="preserve"> </w:t>
      </w:r>
      <w:proofErr w:type="spellStart"/>
      <w:r w:rsidR="00560424" w:rsidRPr="00F53ADF">
        <w:rPr>
          <w:sz w:val="28"/>
          <w:szCs w:val="28"/>
        </w:rPr>
        <w:t>quát</w:t>
      </w:r>
      <w:proofErr w:type="spellEnd"/>
      <w:r w:rsidR="00560424" w:rsidRPr="00F53ADF">
        <w:rPr>
          <w:sz w:val="28"/>
          <w:szCs w:val="28"/>
        </w:rPr>
        <w:t xml:space="preserve"> </w:t>
      </w:r>
      <w:proofErr w:type="spellStart"/>
      <w:r w:rsidR="00560424" w:rsidRPr="00F53ADF">
        <w:rPr>
          <w:sz w:val="28"/>
          <w:szCs w:val="28"/>
        </w:rPr>
        <w:t>của</w:t>
      </w:r>
      <w:proofErr w:type="spellEnd"/>
      <w:r w:rsidR="00560424" w:rsidRPr="00F53ADF">
        <w:rPr>
          <w:sz w:val="28"/>
          <w:szCs w:val="28"/>
        </w:rPr>
        <w:t xml:space="preserve"> </w:t>
      </w:r>
      <w:proofErr w:type="spellStart"/>
      <w:r w:rsidR="00560424" w:rsidRPr="00F53ADF">
        <w:rPr>
          <w:sz w:val="28"/>
          <w:szCs w:val="28"/>
        </w:rPr>
        <w:t>mô</w:t>
      </w:r>
      <w:proofErr w:type="spellEnd"/>
      <w:r w:rsidR="00560424" w:rsidRPr="00F53ADF">
        <w:rPr>
          <w:sz w:val="28"/>
          <w:szCs w:val="28"/>
        </w:rPr>
        <w:t xml:space="preserve"> </w:t>
      </w:r>
      <w:proofErr w:type="spellStart"/>
      <w:r w:rsidR="00560424" w:rsidRPr="00F53ADF">
        <w:rPr>
          <w:sz w:val="28"/>
          <w:szCs w:val="28"/>
        </w:rPr>
        <w:t>hình</w:t>
      </w:r>
      <w:proofErr w:type="spellEnd"/>
      <w:r w:rsidR="00560424" w:rsidRPr="00F53ADF">
        <w:rPr>
          <w:sz w:val="28"/>
          <w:szCs w:val="28"/>
        </w:rPr>
        <w:t>.</w:t>
      </w:r>
    </w:p>
    <w:p w14:paraId="42A4A7DB" w14:textId="7CE4227E" w:rsidR="00864FC4" w:rsidRPr="00F53ADF" w:rsidRDefault="00864FC4">
      <w:pPr>
        <w:pStyle w:val="Nidungvnbn"/>
        <w:numPr>
          <w:ilvl w:val="0"/>
          <w:numId w:val="22"/>
        </w:numPr>
        <w:rPr>
          <w:sz w:val="28"/>
          <w:szCs w:val="28"/>
        </w:rPr>
      </w:pPr>
      <w:proofErr w:type="spellStart"/>
      <w:r w:rsidRPr="00086BFC">
        <w:rPr>
          <w:b/>
          <w:bCs/>
          <w:sz w:val="28"/>
          <w:szCs w:val="28"/>
        </w:rPr>
        <w:t>Chống</w:t>
      </w:r>
      <w:proofErr w:type="spellEnd"/>
      <w:r w:rsidRPr="00086BFC">
        <w:rPr>
          <w:b/>
          <w:bCs/>
          <w:sz w:val="28"/>
          <w:szCs w:val="28"/>
        </w:rPr>
        <w:t xml:space="preserve"> </w:t>
      </w:r>
      <w:proofErr w:type="spellStart"/>
      <w:r w:rsidRPr="00086BFC">
        <w:rPr>
          <w:b/>
          <w:bCs/>
          <w:sz w:val="28"/>
          <w:szCs w:val="28"/>
        </w:rPr>
        <w:t>lão</w:t>
      </w:r>
      <w:proofErr w:type="spellEnd"/>
      <w:r w:rsidRPr="00086BFC">
        <w:rPr>
          <w:b/>
          <w:bCs/>
          <w:sz w:val="28"/>
          <w:szCs w:val="28"/>
        </w:rPr>
        <w:t xml:space="preserve"> </w:t>
      </w:r>
      <w:proofErr w:type="spellStart"/>
      <w:r w:rsidRPr="00086BFC">
        <w:rPr>
          <w:b/>
          <w:bCs/>
          <w:sz w:val="28"/>
          <w:szCs w:val="28"/>
        </w:rPr>
        <w:t>hóa</w:t>
      </w:r>
      <w:proofErr w:type="spellEnd"/>
      <w:r w:rsidRPr="00086BFC">
        <w:rPr>
          <w:b/>
          <w:bCs/>
          <w:sz w:val="28"/>
          <w:szCs w:val="28"/>
        </w:rPr>
        <w:t xml:space="preserve"> </w:t>
      </w:r>
      <w:proofErr w:type="spellStart"/>
      <w:r w:rsidRPr="00086BFC">
        <w:rPr>
          <w:b/>
          <w:bCs/>
          <w:sz w:val="28"/>
          <w:szCs w:val="28"/>
        </w:rPr>
        <w:t>mô</w:t>
      </w:r>
      <w:proofErr w:type="spellEnd"/>
      <w:r w:rsidRPr="00086BFC">
        <w:rPr>
          <w:b/>
          <w:bCs/>
          <w:sz w:val="28"/>
          <w:szCs w:val="28"/>
        </w:rPr>
        <w:t xml:space="preserve"> </w:t>
      </w:r>
      <w:proofErr w:type="spellStart"/>
      <w:r w:rsidRPr="00086BFC">
        <w:rPr>
          <w:b/>
          <w:bCs/>
          <w:sz w:val="28"/>
          <w:szCs w:val="28"/>
        </w:rPr>
        <w:t>hình</w:t>
      </w:r>
      <w:proofErr w:type="spellEnd"/>
      <w:r w:rsidRPr="00086BFC">
        <w:rPr>
          <w:b/>
          <w:bCs/>
          <w:sz w:val="28"/>
          <w:szCs w:val="28"/>
        </w:rPr>
        <w:t>:</w:t>
      </w:r>
      <w:r w:rsidR="00CB5DB6" w:rsidRPr="00F53ADF">
        <w:rPr>
          <w:sz w:val="28"/>
          <w:szCs w:val="28"/>
        </w:rPr>
        <w:t xml:space="preserve"> </w:t>
      </w:r>
      <w:proofErr w:type="spellStart"/>
      <w:r w:rsidR="0091605B" w:rsidRPr="00F53ADF">
        <w:rPr>
          <w:sz w:val="28"/>
          <w:szCs w:val="28"/>
        </w:rPr>
        <w:t>Hạn</w:t>
      </w:r>
      <w:proofErr w:type="spellEnd"/>
      <w:r w:rsidR="0091605B" w:rsidRPr="00F53ADF">
        <w:rPr>
          <w:sz w:val="28"/>
          <w:szCs w:val="28"/>
        </w:rPr>
        <w:t xml:space="preserve"> </w:t>
      </w:r>
      <w:proofErr w:type="spellStart"/>
      <w:r w:rsidR="0091605B" w:rsidRPr="00F53ADF">
        <w:rPr>
          <w:sz w:val="28"/>
          <w:szCs w:val="28"/>
        </w:rPr>
        <w:t>chế</w:t>
      </w:r>
      <w:proofErr w:type="spellEnd"/>
      <w:r w:rsidR="0091605B" w:rsidRPr="00F53ADF">
        <w:rPr>
          <w:sz w:val="28"/>
          <w:szCs w:val="28"/>
        </w:rPr>
        <w:t xml:space="preserve"> </w:t>
      </w:r>
      <w:proofErr w:type="spellStart"/>
      <w:r w:rsidR="0091605B" w:rsidRPr="00F53ADF">
        <w:rPr>
          <w:sz w:val="28"/>
          <w:szCs w:val="28"/>
        </w:rPr>
        <w:t>hiện</w:t>
      </w:r>
      <w:proofErr w:type="spellEnd"/>
      <w:r w:rsidR="0091605B" w:rsidRPr="00F53ADF">
        <w:rPr>
          <w:sz w:val="28"/>
          <w:szCs w:val="28"/>
        </w:rPr>
        <w:t xml:space="preserve"> </w:t>
      </w:r>
      <w:proofErr w:type="spellStart"/>
      <w:r w:rsidR="0091605B" w:rsidRPr="00F53ADF">
        <w:rPr>
          <w:sz w:val="28"/>
          <w:szCs w:val="28"/>
        </w:rPr>
        <w:t>tượng</w:t>
      </w:r>
      <w:proofErr w:type="spellEnd"/>
      <w:r w:rsidR="0091605B" w:rsidRPr="00F53ADF">
        <w:rPr>
          <w:sz w:val="28"/>
          <w:szCs w:val="28"/>
        </w:rPr>
        <w:t xml:space="preserve"> </w:t>
      </w:r>
      <w:proofErr w:type="spellStart"/>
      <w:r w:rsidR="0091605B" w:rsidRPr="00F53ADF">
        <w:rPr>
          <w:sz w:val="28"/>
          <w:szCs w:val="28"/>
        </w:rPr>
        <w:t>lão</w:t>
      </w:r>
      <w:proofErr w:type="spellEnd"/>
      <w:r w:rsidR="0091605B" w:rsidRPr="00F53ADF">
        <w:rPr>
          <w:sz w:val="28"/>
          <w:szCs w:val="28"/>
        </w:rPr>
        <w:t xml:space="preserve"> </w:t>
      </w:r>
      <w:proofErr w:type="spellStart"/>
      <w:r w:rsidR="0091605B" w:rsidRPr="00F53ADF">
        <w:rPr>
          <w:sz w:val="28"/>
          <w:szCs w:val="28"/>
        </w:rPr>
        <w:t>hóa</w:t>
      </w:r>
      <w:proofErr w:type="spellEnd"/>
      <w:r w:rsidR="0091605B" w:rsidRPr="00F53ADF">
        <w:rPr>
          <w:sz w:val="28"/>
          <w:szCs w:val="28"/>
        </w:rPr>
        <w:t xml:space="preserve"> </w:t>
      </w:r>
      <w:proofErr w:type="spellStart"/>
      <w:r w:rsidR="0091605B" w:rsidRPr="00F53ADF">
        <w:rPr>
          <w:sz w:val="28"/>
          <w:szCs w:val="28"/>
        </w:rPr>
        <w:t>mô</w:t>
      </w:r>
      <w:proofErr w:type="spellEnd"/>
      <w:r w:rsidR="0091605B" w:rsidRPr="00F53ADF">
        <w:rPr>
          <w:sz w:val="28"/>
          <w:szCs w:val="28"/>
        </w:rPr>
        <w:t xml:space="preserve"> </w:t>
      </w:r>
      <w:proofErr w:type="spellStart"/>
      <w:r w:rsidR="0091605B" w:rsidRPr="00F53ADF">
        <w:rPr>
          <w:sz w:val="28"/>
          <w:szCs w:val="28"/>
        </w:rPr>
        <w:t>hình</w:t>
      </w:r>
      <w:proofErr w:type="spellEnd"/>
      <w:r w:rsidR="0091605B" w:rsidRPr="00F53ADF">
        <w:rPr>
          <w:sz w:val="28"/>
          <w:szCs w:val="28"/>
        </w:rPr>
        <w:t xml:space="preserve">, </w:t>
      </w:r>
      <w:proofErr w:type="spellStart"/>
      <w:r w:rsidR="0091605B" w:rsidRPr="00F53ADF">
        <w:rPr>
          <w:sz w:val="28"/>
          <w:szCs w:val="28"/>
        </w:rPr>
        <w:t>tức</w:t>
      </w:r>
      <w:proofErr w:type="spellEnd"/>
      <w:r w:rsidR="0091605B" w:rsidRPr="00F53ADF">
        <w:rPr>
          <w:sz w:val="28"/>
          <w:szCs w:val="28"/>
        </w:rPr>
        <w:t xml:space="preserve"> </w:t>
      </w:r>
      <w:proofErr w:type="spellStart"/>
      <w:r w:rsidR="0091605B" w:rsidRPr="00F53ADF">
        <w:rPr>
          <w:sz w:val="28"/>
          <w:szCs w:val="28"/>
        </w:rPr>
        <w:t>là</w:t>
      </w:r>
      <w:proofErr w:type="spellEnd"/>
      <w:r w:rsidR="0091605B" w:rsidRPr="00F53ADF">
        <w:rPr>
          <w:sz w:val="28"/>
          <w:szCs w:val="28"/>
        </w:rPr>
        <w:t xml:space="preserve"> </w:t>
      </w:r>
      <w:proofErr w:type="spellStart"/>
      <w:r w:rsidR="0091605B" w:rsidRPr="00F53ADF">
        <w:rPr>
          <w:sz w:val="28"/>
          <w:szCs w:val="28"/>
        </w:rPr>
        <w:t>sự</w:t>
      </w:r>
      <w:proofErr w:type="spellEnd"/>
      <w:r w:rsidR="0091605B" w:rsidRPr="00F53ADF">
        <w:rPr>
          <w:sz w:val="28"/>
          <w:szCs w:val="28"/>
        </w:rPr>
        <w:t xml:space="preserve"> </w:t>
      </w:r>
      <w:proofErr w:type="spellStart"/>
      <w:r w:rsidR="0091605B" w:rsidRPr="00F53ADF">
        <w:rPr>
          <w:sz w:val="28"/>
          <w:szCs w:val="28"/>
        </w:rPr>
        <w:t>suy</w:t>
      </w:r>
      <w:proofErr w:type="spellEnd"/>
      <w:r w:rsidR="0091605B" w:rsidRPr="00F53ADF">
        <w:rPr>
          <w:sz w:val="28"/>
          <w:szCs w:val="28"/>
        </w:rPr>
        <w:t xml:space="preserve"> </w:t>
      </w:r>
      <w:proofErr w:type="spellStart"/>
      <w:r w:rsidR="0091605B" w:rsidRPr="00F53ADF">
        <w:rPr>
          <w:sz w:val="28"/>
          <w:szCs w:val="28"/>
        </w:rPr>
        <w:t>giảm</w:t>
      </w:r>
      <w:proofErr w:type="spellEnd"/>
      <w:r w:rsidR="0091605B" w:rsidRPr="00F53ADF">
        <w:rPr>
          <w:sz w:val="28"/>
          <w:szCs w:val="28"/>
        </w:rPr>
        <w:t xml:space="preserve"> </w:t>
      </w:r>
      <w:proofErr w:type="spellStart"/>
      <w:r w:rsidR="0091605B" w:rsidRPr="00F53ADF">
        <w:rPr>
          <w:sz w:val="28"/>
          <w:szCs w:val="28"/>
        </w:rPr>
        <w:t>hiệu</w:t>
      </w:r>
      <w:proofErr w:type="spellEnd"/>
      <w:r w:rsidR="0091605B" w:rsidRPr="00F53ADF">
        <w:rPr>
          <w:sz w:val="28"/>
          <w:szCs w:val="28"/>
        </w:rPr>
        <w:t xml:space="preserve"> </w:t>
      </w:r>
      <w:proofErr w:type="spellStart"/>
      <w:r w:rsidR="0091605B" w:rsidRPr="00F53ADF">
        <w:rPr>
          <w:sz w:val="28"/>
          <w:szCs w:val="28"/>
        </w:rPr>
        <w:t>suất</w:t>
      </w:r>
      <w:proofErr w:type="spellEnd"/>
      <w:r w:rsidR="0091605B" w:rsidRPr="00F53ADF">
        <w:rPr>
          <w:sz w:val="28"/>
          <w:szCs w:val="28"/>
        </w:rPr>
        <w:t xml:space="preserve"> </w:t>
      </w:r>
      <w:proofErr w:type="spellStart"/>
      <w:r w:rsidR="0091605B" w:rsidRPr="00F53ADF">
        <w:rPr>
          <w:sz w:val="28"/>
          <w:szCs w:val="28"/>
        </w:rPr>
        <w:t>khi</w:t>
      </w:r>
      <w:proofErr w:type="spellEnd"/>
      <w:r w:rsidR="0091605B" w:rsidRPr="00F53ADF">
        <w:rPr>
          <w:sz w:val="28"/>
          <w:szCs w:val="28"/>
        </w:rPr>
        <w:t xml:space="preserve"> </w:t>
      </w:r>
      <w:proofErr w:type="spellStart"/>
      <w:r w:rsidR="0091605B" w:rsidRPr="00F53ADF">
        <w:rPr>
          <w:sz w:val="28"/>
          <w:szCs w:val="28"/>
        </w:rPr>
        <w:t>mô</w:t>
      </w:r>
      <w:proofErr w:type="spellEnd"/>
      <w:r w:rsidR="0091605B" w:rsidRPr="00F53ADF">
        <w:rPr>
          <w:sz w:val="28"/>
          <w:szCs w:val="28"/>
        </w:rPr>
        <w:t xml:space="preserve"> </w:t>
      </w:r>
      <w:proofErr w:type="spellStart"/>
      <w:r w:rsidR="0091605B" w:rsidRPr="00F53ADF">
        <w:rPr>
          <w:sz w:val="28"/>
          <w:szCs w:val="28"/>
        </w:rPr>
        <w:t>hình</w:t>
      </w:r>
      <w:proofErr w:type="spellEnd"/>
      <w:r w:rsidR="0091605B" w:rsidRPr="00F53ADF">
        <w:rPr>
          <w:sz w:val="28"/>
          <w:szCs w:val="28"/>
        </w:rPr>
        <w:t xml:space="preserve"> </w:t>
      </w:r>
      <w:proofErr w:type="spellStart"/>
      <w:r w:rsidR="0091605B" w:rsidRPr="00F53ADF">
        <w:rPr>
          <w:sz w:val="28"/>
          <w:szCs w:val="28"/>
        </w:rPr>
        <w:t>phải</w:t>
      </w:r>
      <w:proofErr w:type="spellEnd"/>
      <w:r w:rsidR="0091605B" w:rsidRPr="00F53ADF">
        <w:rPr>
          <w:sz w:val="28"/>
          <w:szCs w:val="28"/>
        </w:rPr>
        <w:t xml:space="preserve"> </w:t>
      </w:r>
      <w:proofErr w:type="spellStart"/>
      <w:r w:rsidR="0091605B" w:rsidRPr="00F53ADF">
        <w:rPr>
          <w:sz w:val="28"/>
          <w:szCs w:val="28"/>
        </w:rPr>
        <w:t>xử</w:t>
      </w:r>
      <w:proofErr w:type="spellEnd"/>
      <w:r w:rsidR="0091605B" w:rsidRPr="00F53ADF">
        <w:rPr>
          <w:sz w:val="28"/>
          <w:szCs w:val="28"/>
        </w:rPr>
        <w:t xml:space="preserve"> </w:t>
      </w:r>
      <w:proofErr w:type="spellStart"/>
      <w:r w:rsidR="0091605B" w:rsidRPr="00F53ADF">
        <w:rPr>
          <w:sz w:val="28"/>
          <w:szCs w:val="28"/>
        </w:rPr>
        <w:t>lý</w:t>
      </w:r>
      <w:proofErr w:type="spellEnd"/>
      <w:r w:rsidR="0091605B" w:rsidRPr="00F53ADF">
        <w:rPr>
          <w:sz w:val="28"/>
          <w:szCs w:val="28"/>
        </w:rPr>
        <w:t xml:space="preserve"> </w:t>
      </w:r>
      <w:proofErr w:type="spellStart"/>
      <w:r w:rsidR="0091605B" w:rsidRPr="00F53ADF">
        <w:rPr>
          <w:sz w:val="28"/>
          <w:szCs w:val="28"/>
        </w:rPr>
        <w:t>dữ</w:t>
      </w:r>
      <w:proofErr w:type="spellEnd"/>
      <w:r w:rsidR="0091605B" w:rsidRPr="00F53ADF">
        <w:rPr>
          <w:sz w:val="28"/>
          <w:szCs w:val="28"/>
        </w:rPr>
        <w:t xml:space="preserve"> </w:t>
      </w:r>
      <w:proofErr w:type="spellStart"/>
      <w:r w:rsidR="0091605B" w:rsidRPr="00F53ADF">
        <w:rPr>
          <w:sz w:val="28"/>
          <w:szCs w:val="28"/>
        </w:rPr>
        <w:t>liệu</w:t>
      </w:r>
      <w:proofErr w:type="spellEnd"/>
      <w:r w:rsidR="0091605B" w:rsidRPr="00F53ADF">
        <w:rPr>
          <w:sz w:val="28"/>
          <w:szCs w:val="28"/>
        </w:rPr>
        <w:t xml:space="preserve"> </w:t>
      </w:r>
      <w:proofErr w:type="spellStart"/>
      <w:r w:rsidR="0091605B" w:rsidRPr="00F53ADF">
        <w:rPr>
          <w:sz w:val="28"/>
          <w:szCs w:val="28"/>
        </w:rPr>
        <w:t>mới</w:t>
      </w:r>
      <w:proofErr w:type="spellEnd"/>
      <w:r w:rsidR="0091605B" w:rsidRPr="00F53ADF">
        <w:rPr>
          <w:sz w:val="28"/>
          <w:szCs w:val="28"/>
        </w:rPr>
        <w:t>.</w:t>
      </w:r>
    </w:p>
    <w:p w14:paraId="75CB6F14" w14:textId="70D95828" w:rsidR="00864FC4" w:rsidRPr="00F53ADF" w:rsidRDefault="00864FC4">
      <w:pPr>
        <w:pStyle w:val="Nidungvnbn"/>
        <w:numPr>
          <w:ilvl w:val="0"/>
          <w:numId w:val="22"/>
        </w:numPr>
        <w:rPr>
          <w:sz w:val="28"/>
          <w:szCs w:val="28"/>
        </w:rPr>
      </w:pPr>
      <w:proofErr w:type="spellStart"/>
      <w:r w:rsidRPr="00086BFC">
        <w:rPr>
          <w:b/>
          <w:bCs/>
          <w:sz w:val="28"/>
          <w:szCs w:val="28"/>
        </w:rPr>
        <w:t>Ứng</w:t>
      </w:r>
      <w:proofErr w:type="spellEnd"/>
      <w:r w:rsidRPr="00086BFC">
        <w:rPr>
          <w:b/>
          <w:bCs/>
          <w:sz w:val="28"/>
          <w:szCs w:val="28"/>
        </w:rPr>
        <w:t xml:space="preserve"> </w:t>
      </w:r>
      <w:proofErr w:type="spellStart"/>
      <w:r w:rsidRPr="00086BFC">
        <w:rPr>
          <w:b/>
          <w:bCs/>
          <w:sz w:val="28"/>
          <w:szCs w:val="28"/>
        </w:rPr>
        <w:t>dụng</w:t>
      </w:r>
      <w:proofErr w:type="spellEnd"/>
      <w:r w:rsidRPr="00086BFC">
        <w:rPr>
          <w:b/>
          <w:bCs/>
          <w:sz w:val="28"/>
          <w:szCs w:val="28"/>
        </w:rPr>
        <w:t xml:space="preserve"> </w:t>
      </w:r>
      <w:proofErr w:type="spellStart"/>
      <w:r w:rsidRPr="00086BFC">
        <w:rPr>
          <w:b/>
          <w:bCs/>
          <w:sz w:val="28"/>
          <w:szCs w:val="28"/>
        </w:rPr>
        <w:t>trong</w:t>
      </w:r>
      <w:proofErr w:type="spellEnd"/>
      <w:r w:rsidRPr="00086BFC">
        <w:rPr>
          <w:b/>
          <w:bCs/>
          <w:sz w:val="28"/>
          <w:szCs w:val="28"/>
        </w:rPr>
        <w:t xml:space="preserve"> </w:t>
      </w:r>
      <w:proofErr w:type="spellStart"/>
      <w:r w:rsidRPr="00086BFC">
        <w:rPr>
          <w:b/>
          <w:bCs/>
          <w:sz w:val="28"/>
          <w:szCs w:val="28"/>
        </w:rPr>
        <w:t>môi</w:t>
      </w:r>
      <w:proofErr w:type="spellEnd"/>
      <w:r w:rsidRPr="00086BFC">
        <w:rPr>
          <w:b/>
          <w:bCs/>
          <w:sz w:val="28"/>
          <w:szCs w:val="28"/>
        </w:rPr>
        <w:t xml:space="preserve"> </w:t>
      </w:r>
      <w:proofErr w:type="spellStart"/>
      <w:r w:rsidRPr="00086BFC">
        <w:rPr>
          <w:b/>
          <w:bCs/>
          <w:sz w:val="28"/>
          <w:szCs w:val="28"/>
        </w:rPr>
        <w:t>trường</w:t>
      </w:r>
      <w:proofErr w:type="spellEnd"/>
      <w:r w:rsidRPr="00086BFC">
        <w:rPr>
          <w:b/>
          <w:bCs/>
          <w:sz w:val="28"/>
          <w:szCs w:val="28"/>
        </w:rPr>
        <w:t xml:space="preserve"> </w:t>
      </w:r>
      <w:proofErr w:type="spellStart"/>
      <w:r w:rsidRPr="00086BFC">
        <w:rPr>
          <w:b/>
          <w:bCs/>
          <w:sz w:val="28"/>
          <w:szCs w:val="28"/>
        </w:rPr>
        <w:t>thực</w:t>
      </w:r>
      <w:proofErr w:type="spellEnd"/>
      <w:r w:rsidRPr="00086BFC">
        <w:rPr>
          <w:b/>
          <w:bCs/>
          <w:sz w:val="28"/>
          <w:szCs w:val="28"/>
        </w:rPr>
        <w:t xml:space="preserve"> </w:t>
      </w:r>
      <w:proofErr w:type="spellStart"/>
      <w:r w:rsidRPr="00086BFC">
        <w:rPr>
          <w:b/>
          <w:bCs/>
          <w:sz w:val="28"/>
          <w:szCs w:val="28"/>
        </w:rPr>
        <w:t>tế</w:t>
      </w:r>
      <w:proofErr w:type="spellEnd"/>
      <w:r w:rsidRPr="00086BFC">
        <w:rPr>
          <w:b/>
          <w:bCs/>
          <w:sz w:val="28"/>
          <w:szCs w:val="28"/>
        </w:rPr>
        <w:t>:</w:t>
      </w:r>
      <w:r w:rsidR="009668E6" w:rsidRPr="00F53ADF">
        <w:rPr>
          <w:sz w:val="28"/>
          <w:szCs w:val="28"/>
        </w:rPr>
        <w:t xml:space="preserve"> </w:t>
      </w:r>
      <w:proofErr w:type="spellStart"/>
      <w:r w:rsidR="009668E6" w:rsidRPr="00F53ADF">
        <w:rPr>
          <w:sz w:val="28"/>
          <w:szCs w:val="28"/>
        </w:rPr>
        <w:t>Thích</w:t>
      </w:r>
      <w:proofErr w:type="spellEnd"/>
      <w:r w:rsidR="009668E6" w:rsidRPr="00F53ADF">
        <w:rPr>
          <w:sz w:val="28"/>
          <w:szCs w:val="28"/>
        </w:rPr>
        <w:t xml:space="preserve"> </w:t>
      </w:r>
      <w:proofErr w:type="spellStart"/>
      <w:r w:rsidR="009668E6" w:rsidRPr="00F53ADF">
        <w:rPr>
          <w:sz w:val="28"/>
          <w:szCs w:val="28"/>
        </w:rPr>
        <w:t>ứng</w:t>
      </w:r>
      <w:proofErr w:type="spellEnd"/>
      <w:r w:rsidR="009668E6" w:rsidRPr="00F53ADF">
        <w:rPr>
          <w:sz w:val="28"/>
          <w:szCs w:val="28"/>
        </w:rPr>
        <w:t xml:space="preserve"> </w:t>
      </w:r>
      <w:proofErr w:type="spellStart"/>
      <w:r w:rsidR="009668E6" w:rsidRPr="00F53ADF">
        <w:rPr>
          <w:sz w:val="28"/>
          <w:szCs w:val="28"/>
        </w:rPr>
        <w:t>tốt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các</w:t>
      </w:r>
      <w:proofErr w:type="spellEnd"/>
      <w:r w:rsidR="009668E6" w:rsidRPr="00F53ADF">
        <w:rPr>
          <w:sz w:val="28"/>
          <w:szCs w:val="28"/>
        </w:rPr>
        <w:t xml:space="preserve"> </w:t>
      </w:r>
      <w:proofErr w:type="spellStart"/>
      <w:r w:rsidR="009668E6" w:rsidRPr="00F53ADF">
        <w:rPr>
          <w:sz w:val="28"/>
          <w:szCs w:val="28"/>
        </w:rPr>
        <w:t>ứng</w:t>
      </w:r>
      <w:proofErr w:type="spellEnd"/>
      <w:r w:rsidR="009668E6" w:rsidRPr="00F53ADF">
        <w:rPr>
          <w:sz w:val="28"/>
          <w:szCs w:val="28"/>
        </w:rPr>
        <w:t xml:space="preserve"> </w:t>
      </w:r>
      <w:proofErr w:type="spellStart"/>
      <w:r w:rsidR="009668E6" w:rsidRPr="00F53ADF">
        <w:rPr>
          <w:sz w:val="28"/>
          <w:szCs w:val="28"/>
        </w:rPr>
        <w:t>dụng</w:t>
      </w:r>
      <w:proofErr w:type="spellEnd"/>
      <w:r w:rsidR="009668E6" w:rsidRPr="00F53ADF">
        <w:rPr>
          <w:sz w:val="28"/>
          <w:szCs w:val="28"/>
        </w:rPr>
        <w:t xml:space="preserve"> </w:t>
      </w:r>
      <w:proofErr w:type="spellStart"/>
      <w:r w:rsidR="009668E6" w:rsidRPr="00F53ADF">
        <w:rPr>
          <w:sz w:val="28"/>
          <w:szCs w:val="28"/>
        </w:rPr>
        <w:t>thực</w:t>
      </w:r>
      <w:proofErr w:type="spellEnd"/>
      <w:r w:rsidR="009668E6" w:rsidRPr="00F53ADF">
        <w:rPr>
          <w:sz w:val="28"/>
          <w:szCs w:val="28"/>
        </w:rPr>
        <w:t xml:space="preserve"> </w:t>
      </w:r>
      <w:proofErr w:type="spellStart"/>
      <w:r w:rsidR="009668E6" w:rsidRPr="00F53ADF">
        <w:rPr>
          <w:sz w:val="28"/>
          <w:szCs w:val="28"/>
        </w:rPr>
        <w:t>tế</w:t>
      </w:r>
      <w:proofErr w:type="spellEnd"/>
      <w:r w:rsidR="009668E6" w:rsidRPr="00F53ADF">
        <w:rPr>
          <w:sz w:val="28"/>
          <w:szCs w:val="28"/>
        </w:rPr>
        <w:t xml:space="preserve">, </w:t>
      </w:r>
      <w:proofErr w:type="spellStart"/>
      <w:r w:rsidR="009668E6" w:rsidRPr="00F53ADF">
        <w:rPr>
          <w:sz w:val="28"/>
          <w:szCs w:val="28"/>
        </w:rPr>
        <w:t>nơi</w:t>
      </w:r>
      <w:proofErr w:type="spellEnd"/>
      <w:r w:rsidR="009668E6" w:rsidRPr="00F53ADF">
        <w:rPr>
          <w:sz w:val="28"/>
          <w:szCs w:val="28"/>
        </w:rPr>
        <w:t xml:space="preserve"> </w:t>
      </w:r>
      <w:proofErr w:type="spellStart"/>
      <w:r w:rsidR="009668E6" w:rsidRPr="00F53ADF">
        <w:rPr>
          <w:sz w:val="28"/>
          <w:szCs w:val="28"/>
        </w:rPr>
        <w:t>mô</w:t>
      </w:r>
      <w:proofErr w:type="spellEnd"/>
      <w:r w:rsidR="009668E6" w:rsidRPr="00F53ADF">
        <w:rPr>
          <w:sz w:val="28"/>
          <w:szCs w:val="28"/>
        </w:rPr>
        <w:t xml:space="preserve"> </w:t>
      </w:r>
      <w:proofErr w:type="spellStart"/>
      <w:r w:rsidR="009668E6" w:rsidRPr="00F53ADF">
        <w:rPr>
          <w:sz w:val="28"/>
          <w:szCs w:val="28"/>
        </w:rPr>
        <w:t>hình</w:t>
      </w:r>
      <w:proofErr w:type="spellEnd"/>
      <w:r w:rsidR="009668E6" w:rsidRPr="00F53ADF">
        <w:rPr>
          <w:sz w:val="28"/>
          <w:szCs w:val="28"/>
        </w:rPr>
        <w:t xml:space="preserve"> </w:t>
      </w:r>
      <w:proofErr w:type="spellStart"/>
      <w:r w:rsidR="009668E6" w:rsidRPr="00F53ADF">
        <w:rPr>
          <w:sz w:val="28"/>
          <w:szCs w:val="28"/>
        </w:rPr>
        <w:t>cần</w:t>
      </w:r>
      <w:proofErr w:type="spellEnd"/>
      <w:r w:rsidR="009668E6" w:rsidRPr="00F53ADF">
        <w:rPr>
          <w:sz w:val="28"/>
          <w:szCs w:val="28"/>
        </w:rPr>
        <w:t xml:space="preserve"> </w:t>
      </w:r>
      <w:proofErr w:type="spellStart"/>
      <w:r w:rsidR="009668E6" w:rsidRPr="00F53ADF">
        <w:rPr>
          <w:sz w:val="28"/>
          <w:szCs w:val="28"/>
        </w:rPr>
        <w:t>liên</w:t>
      </w:r>
      <w:proofErr w:type="spellEnd"/>
      <w:r w:rsidR="009668E6" w:rsidRPr="00F53ADF">
        <w:rPr>
          <w:sz w:val="28"/>
          <w:szCs w:val="28"/>
        </w:rPr>
        <w:t xml:space="preserve"> </w:t>
      </w:r>
      <w:proofErr w:type="spellStart"/>
      <w:r w:rsidR="009668E6" w:rsidRPr="00F53ADF">
        <w:rPr>
          <w:sz w:val="28"/>
          <w:szCs w:val="28"/>
        </w:rPr>
        <w:t>tục</w:t>
      </w:r>
      <w:proofErr w:type="spellEnd"/>
      <w:r w:rsidR="009668E6" w:rsidRPr="00F53ADF">
        <w:rPr>
          <w:sz w:val="28"/>
          <w:szCs w:val="28"/>
        </w:rPr>
        <w:t xml:space="preserve"> </w:t>
      </w:r>
      <w:proofErr w:type="spellStart"/>
      <w:r w:rsidR="009668E6" w:rsidRPr="00F53ADF">
        <w:rPr>
          <w:sz w:val="28"/>
          <w:szCs w:val="28"/>
        </w:rPr>
        <w:t>cập</w:t>
      </w:r>
      <w:proofErr w:type="spellEnd"/>
      <w:r w:rsidR="009668E6" w:rsidRPr="00F53ADF">
        <w:rPr>
          <w:sz w:val="28"/>
          <w:szCs w:val="28"/>
        </w:rPr>
        <w:t xml:space="preserve"> </w:t>
      </w:r>
      <w:proofErr w:type="spellStart"/>
      <w:r w:rsidR="009668E6" w:rsidRPr="00F53ADF">
        <w:rPr>
          <w:sz w:val="28"/>
          <w:szCs w:val="28"/>
        </w:rPr>
        <w:t>nhật</w:t>
      </w:r>
      <w:proofErr w:type="spellEnd"/>
      <w:r w:rsidR="009668E6" w:rsidRPr="00F53ADF">
        <w:rPr>
          <w:sz w:val="28"/>
          <w:szCs w:val="28"/>
        </w:rPr>
        <w:t xml:space="preserve"> </w:t>
      </w:r>
      <w:proofErr w:type="spellStart"/>
      <w:r w:rsidR="009668E6" w:rsidRPr="00F53ADF">
        <w:rPr>
          <w:sz w:val="28"/>
          <w:szCs w:val="28"/>
        </w:rPr>
        <w:t>để</w:t>
      </w:r>
      <w:proofErr w:type="spellEnd"/>
      <w:r w:rsidR="009668E6" w:rsidRPr="00F53ADF">
        <w:rPr>
          <w:sz w:val="28"/>
          <w:szCs w:val="28"/>
        </w:rPr>
        <w:t xml:space="preserve"> </w:t>
      </w:r>
      <w:proofErr w:type="spellStart"/>
      <w:r w:rsidR="009668E6" w:rsidRPr="00F53ADF">
        <w:rPr>
          <w:sz w:val="28"/>
          <w:szCs w:val="28"/>
        </w:rPr>
        <w:t>đối</w:t>
      </w:r>
      <w:proofErr w:type="spellEnd"/>
      <w:r w:rsidR="009668E6" w:rsidRPr="00F53ADF">
        <w:rPr>
          <w:sz w:val="28"/>
          <w:szCs w:val="28"/>
        </w:rPr>
        <w:t xml:space="preserve"> </w:t>
      </w:r>
      <w:proofErr w:type="spellStart"/>
      <w:r w:rsidR="009668E6" w:rsidRPr="00F53ADF">
        <w:rPr>
          <w:sz w:val="28"/>
          <w:szCs w:val="28"/>
        </w:rPr>
        <w:t>mặt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sự</w:t>
      </w:r>
      <w:proofErr w:type="spellEnd"/>
      <w:r w:rsidR="009668E6" w:rsidRPr="00F53ADF">
        <w:rPr>
          <w:sz w:val="28"/>
          <w:szCs w:val="28"/>
        </w:rPr>
        <w:t xml:space="preserve"> </w:t>
      </w:r>
      <w:proofErr w:type="spellStart"/>
      <w:r w:rsidR="009668E6" w:rsidRPr="00F53ADF">
        <w:rPr>
          <w:sz w:val="28"/>
          <w:szCs w:val="28"/>
        </w:rPr>
        <w:t>biến</w:t>
      </w:r>
      <w:proofErr w:type="spellEnd"/>
      <w:r w:rsidR="009668E6" w:rsidRPr="00F53ADF">
        <w:rPr>
          <w:sz w:val="28"/>
          <w:szCs w:val="28"/>
        </w:rPr>
        <w:t xml:space="preserve"> </w:t>
      </w:r>
      <w:proofErr w:type="spellStart"/>
      <w:r w:rsidR="009668E6" w:rsidRPr="00F53ADF">
        <w:rPr>
          <w:sz w:val="28"/>
          <w:szCs w:val="28"/>
        </w:rPr>
        <w:t>động</w:t>
      </w:r>
      <w:proofErr w:type="spellEnd"/>
      <w:r w:rsidR="009668E6" w:rsidRPr="00F53ADF">
        <w:rPr>
          <w:sz w:val="28"/>
          <w:szCs w:val="28"/>
        </w:rPr>
        <w:t xml:space="preserve"> </w:t>
      </w:r>
      <w:proofErr w:type="spellStart"/>
      <w:r w:rsidR="009668E6" w:rsidRPr="00F53ADF">
        <w:rPr>
          <w:sz w:val="28"/>
          <w:szCs w:val="28"/>
        </w:rPr>
        <w:t>và</w:t>
      </w:r>
      <w:proofErr w:type="spellEnd"/>
      <w:r w:rsidR="009668E6" w:rsidRPr="00F53ADF">
        <w:rPr>
          <w:sz w:val="28"/>
          <w:szCs w:val="28"/>
        </w:rPr>
        <w:t xml:space="preserve"> </w:t>
      </w:r>
      <w:proofErr w:type="spellStart"/>
      <w:r w:rsidR="009668E6" w:rsidRPr="00F53ADF">
        <w:rPr>
          <w:sz w:val="28"/>
          <w:szCs w:val="28"/>
        </w:rPr>
        <w:t>thay</w:t>
      </w:r>
      <w:proofErr w:type="spellEnd"/>
      <w:r w:rsidR="009668E6" w:rsidRPr="00F53ADF">
        <w:rPr>
          <w:sz w:val="28"/>
          <w:szCs w:val="28"/>
        </w:rPr>
        <w:t xml:space="preserve"> </w:t>
      </w:r>
      <w:proofErr w:type="spellStart"/>
      <w:r w:rsidR="009668E6" w:rsidRPr="00F53ADF">
        <w:rPr>
          <w:sz w:val="28"/>
          <w:szCs w:val="28"/>
        </w:rPr>
        <w:t>đổi</w:t>
      </w:r>
      <w:proofErr w:type="spellEnd"/>
      <w:r w:rsidR="009668E6" w:rsidRPr="00F53ADF">
        <w:rPr>
          <w:sz w:val="28"/>
          <w:szCs w:val="28"/>
        </w:rPr>
        <w:t xml:space="preserve"> </w:t>
      </w:r>
      <w:proofErr w:type="spellStart"/>
      <w:r w:rsidR="009668E6" w:rsidRPr="00F53ADF">
        <w:rPr>
          <w:sz w:val="28"/>
          <w:szCs w:val="28"/>
        </w:rPr>
        <w:t>của</w:t>
      </w:r>
      <w:proofErr w:type="spellEnd"/>
      <w:r w:rsidR="009668E6" w:rsidRPr="00F53ADF">
        <w:rPr>
          <w:sz w:val="28"/>
          <w:szCs w:val="28"/>
        </w:rPr>
        <w:t xml:space="preserve"> </w:t>
      </w:r>
      <w:proofErr w:type="spellStart"/>
      <w:r w:rsidR="009668E6" w:rsidRPr="00F53ADF">
        <w:rPr>
          <w:sz w:val="28"/>
          <w:szCs w:val="28"/>
        </w:rPr>
        <w:t>môi</w:t>
      </w:r>
      <w:proofErr w:type="spellEnd"/>
      <w:r w:rsidR="009668E6" w:rsidRPr="00F53ADF">
        <w:rPr>
          <w:sz w:val="28"/>
          <w:szCs w:val="28"/>
        </w:rPr>
        <w:t xml:space="preserve"> </w:t>
      </w:r>
      <w:proofErr w:type="spellStart"/>
      <w:r w:rsidR="009668E6" w:rsidRPr="00F53ADF">
        <w:rPr>
          <w:sz w:val="28"/>
          <w:szCs w:val="28"/>
        </w:rPr>
        <w:t>trường</w:t>
      </w:r>
      <w:proofErr w:type="spellEnd"/>
      <w:r w:rsidR="009668E6" w:rsidRPr="00F53ADF">
        <w:rPr>
          <w:sz w:val="28"/>
          <w:szCs w:val="28"/>
        </w:rPr>
        <w:t>.</w:t>
      </w:r>
    </w:p>
    <w:p w14:paraId="45EF0378" w14:textId="4733C565" w:rsidR="00864FC4" w:rsidRPr="00F53ADF" w:rsidRDefault="00864FC4">
      <w:pPr>
        <w:pStyle w:val="Nidungvnbn"/>
        <w:numPr>
          <w:ilvl w:val="0"/>
          <w:numId w:val="22"/>
        </w:numPr>
        <w:rPr>
          <w:sz w:val="28"/>
          <w:szCs w:val="28"/>
        </w:rPr>
      </w:pPr>
      <w:proofErr w:type="spellStart"/>
      <w:r w:rsidRPr="00086BFC">
        <w:rPr>
          <w:b/>
          <w:bCs/>
          <w:sz w:val="28"/>
          <w:szCs w:val="28"/>
        </w:rPr>
        <w:t>Khả</w:t>
      </w:r>
      <w:proofErr w:type="spellEnd"/>
      <w:r w:rsidRPr="00086BFC">
        <w:rPr>
          <w:b/>
          <w:bCs/>
          <w:sz w:val="28"/>
          <w:szCs w:val="28"/>
        </w:rPr>
        <w:t xml:space="preserve"> </w:t>
      </w:r>
      <w:proofErr w:type="spellStart"/>
      <w:r w:rsidRPr="00086BFC">
        <w:rPr>
          <w:b/>
          <w:bCs/>
          <w:sz w:val="28"/>
          <w:szCs w:val="28"/>
        </w:rPr>
        <w:t>năng</w:t>
      </w:r>
      <w:proofErr w:type="spellEnd"/>
      <w:r w:rsidRPr="00086BFC">
        <w:rPr>
          <w:b/>
          <w:bCs/>
          <w:sz w:val="28"/>
          <w:szCs w:val="28"/>
        </w:rPr>
        <w:t xml:space="preserve"> </w:t>
      </w:r>
      <w:proofErr w:type="spellStart"/>
      <w:r w:rsidRPr="00086BFC">
        <w:rPr>
          <w:b/>
          <w:bCs/>
          <w:sz w:val="28"/>
          <w:szCs w:val="28"/>
        </w:rPr>
        <w:t>đối</w:t>
      </w:r>
      <w:proofErr w:type="spellEnd"/>
      <w:r w:rsidRPr="00086BFC">
        <w:rPr>
          <w:b/>
          <w:bCs/>
          <w:sz w:val="28"/>
          <w:szCs w:val="28"/>
        </w:rPr>
        <w:t xml:space="preserve"> </w:t>
      </w:r>
      <w:proofErr w:type="spellStart"/>
      <w:r w:rsidRPr="00086BFC">
        <w:rPr>
          <w:b/>
          <w:bCs/>
          <w:sz w:val="28"/>
          <w:szCs w:val="28"/>
        </w:rPr>
        <w:t>mặt</w:t>
      </w:r>
      <w:proofErr w:type="spellEnd"/>
      <w:r w:rsidRPr="00086BFC">
        <w:rPr>
          <w:b/>
          <w:bCs/>
          <w:sz w:val="28"/>
          <w:szCs w:val="28"/>
        </w:rPr>
        <w:t xml:space="preserve"> </w:t>
      </w:r>
      <w:proofErr w:type="spellStart"/>
      <w:r w:rsidRPr="00086BFC">
        <w:rPr>
          <w:b/>
          <w:bCs/>
          <w:sz w:val="28"/>
          <w:szCs w:val="28"/>
        </w:rPr>
        <w:t>nhiệm</w:t>
      </w:r>
      <w:proofErr w:type="spellEnd"/>
      <w:r w:rsidRPr="00086BFC">
        <w:rPr>
          <w:b/>
          <w:bCs/>
          <w:sz w:val="28"/>
          <w:szCs w:val="28"/>
        </w:rPr>
        <w:t xml:space="preserve"> </w:t>
      </w:r>
      <w:proofErr w:type="spellStart"/>
      <w:r w:rsidRPr="00086BFC">
        <w:rPr>
          <w:b/>
          <w:bCs/>
          <w:sz w:val="28"/>
          <w:szCs w:val="28"/>
        </w:rPr>
        <w:t>vụ</w:t>
      </w:r>
      <w:proofErr w:type="spellEnd"/>
      <w:r w:rsidRPr="00086BFC">
        <w:rPr>
          <w:b/>
          <w:bCs/>
          <w:sz w:val="28"/>
          <w:szCs w:val="28"/>
        </w:rPr>
        <w:t xml:space="preserve"> </w:t>
      </w:r>
      <w:proofErr w:type="spellStart"/>
      <w:r w:rsidRPr="00086BFC">
        <w:rPr>
          <w:b/>
          <w:bCs/>
          <w:sz w:val="28"/>
          <w:szCs w:val="28"/>
        </w:rPr>
        <w:t>đa</w:t>
      </w:r>
      <w:proofErr w:type="spellEnd"/>
      <w:r w:rsidRPr="00086BFC">
        <w:rPr>
          <w:b/>
          <w:bCs/>
          <w:sz w:val="28"/>
          <w:szCs w:val="28"/>
        </w:rPr>
        <w:t xml:space="preserve"> </w:t>
      </w:r>
      <w:proofErr w:type="spellStart"/>
      <w:r w:rsidRPr="00086BFC">
        <w:rPr>
          <w:b/>
          <w:bCs/>
          <w:sz w:val="28"/>
          <w:szCs w:val="28"/>
        </w:rPr>
        <w:t>dạng</w:t>
      </w:r>
      <w:proofErr w:type="spellEnd"/>
      <w:r w:rsidRPr="00086BFC">
        <w:rPr>
          <w:b/>
          <w:bCs/>
          <w:sz w:val="28"/>
          <w:szCs w:val="28"/>
        </w:rPr>
        <w:t>:</w:t>
      </w:r>
      <w:r w:rsidR="009668E6" w:rsidRPr="00F53ADF">
        <w:rPr>
          <w:sz w:val="28"/>
          <w:szCs w:val="28"/>
        </w:rPr>
        <w:t xml:space="preserve"> Continual Learning </w:t>
      </w:r>
      <w:proofErr w:type="spellStart"/>
      <w:r w:rsidR="009668E6" w:rsidRPr="00F53ADF">
        <w:rPr>
          <w:sz w:val="28"/>
          <w:szCs w:val="28"/>
        </w:rPr>
        <w:t>giúp</w:t>
      </w:r>
      <w:proofErr w:type="spellEnd"/>
      <w:r w:rsidR="009668E6" w:rsidRPr="00F53ADF">
        <w:rPr>
          <w:sz w:val="28"/>
          <w:szCs w:val="28"/>
        </w:rPr>
        <w:t xml:space="preserve"> </w:t>
      </w:r>
      <w:proofErr w:type="spellStart"/>
      <w:r w:rsidR="009668E6" w:rsidRPr="00F53ADF">
        <w:rPr>
          <w:sz w:val="28"/>
          <w:szCs w:val="28"/>
        </w:rPr>
        <w:t>mô</w:t>
      </w:r>
      <w:proofErr w:type="spellEnd"/>
      <w:r w:rsidR="009668E6" w:rsidRPr="00F53ADF">
        <w:rPr>
          <w:sz w:val="28"/>
          <w:szCs w:val="28"/>
        </w:rPr>
        <w:t xml:space="preserve"> </w:t>
      </w:r>
      <w:proofErr w:type="spellStart"/>
      <w:r w:rsidR="009668E6" w:rsidRPr="00F53ADF">
        <w:rPr>
          <w:sz w:val="28"/>
          <w:szCs w:val="28"/>
        </w:rPr>
        <w:t>hình</w:t>
      </w:r>
      <w:proofErr w:type="spellEnd"/>
      <w:r w:rsidR="009668E6" w:rsidRPr="00F53ADF">
        <w:rPr>
          <w:sz w:val="28"/>
          <w:szCs w:val="28"/>
        </w:rPr>
        <w:t xml:space="preserve"> </w:t>
      </w:r>
      <w:proofErr w:type="spellStart"/>
      <w:r w:rsidR="009668E6" w:rsidRPr="00F53ADF">
        <w:rPr>
          <w:sz w:val="28"/>
          <w:szCs w:val="28"/>
        </w:rPr>
        <w:t>đối</w:t>
      </w:r>
      <w:proofErr w:type="spellEnd"/>
      <w:r w:rsidR="009668E6" w:rsidRPr="00F53ADF">
        <w:rPr>
          <w:sz w:val="28"/>
          <w:szCs w:val="28"/>
        </w:rPr>
        <w:t xml:space="preserve"> </w:t>
      </w:r>
      <w:proofErr w:type="spellStart"/>
      <w:r w:rsidR="009668E6" w:rsidRPr="00F53ADF">
        <w:rPr>
          <w:sz w:val="28"/>
          <w:szCs w:val="28"/>
        </w:rPr>
        <w:t>mặt</w:t>
      </w:r>
      <w:proofErr w:type="spellEnd"/>
      <w:r w:rsidR="009668E6" w:rsidRPr="00F53ADF">
        <w:rPr>
          <w:sz w:val="28"/>
          <w:szCs w:val="28"/>
        </w:rPr>
        <w:t xml:space="preserve"> </w:t>
      </w:r>
      <w:proofErr w:type="spellStart"/>
      <w:r w:rsidR="009668E6" w:rsidRPr="00F53ADF">
        <w:rPr>
          <w:sz w:val="28"/>
          <w:szCs w:val="28"/>
        </w:rPr>
        <w:t>với</w:t>
      </w:r>
      <w:proofErr w:type="spellEnd"/>
      <w:r w:rsidR="009668E6" w:rsidRPr="00F53ADF">
        <w:rPr>
          <w:sz w:val="28"/>
          <w:szCs w:val="28"/>
        </w:rPr>
        <w:t xml:space="preserve"> </w:t>
      </w:r>
      <w:proofErr w:type="spellStart"/>
      <w:r w:rsidR="009668E6" w:rsidRPr="00F53ADF">
        <w:rPr>
          <w:sz w:val="28"/>
          <w:szCs w:val="28"/>
        </w:rPr>
        <w:t>nhiều</w:t>
      </w:r>
      <w:proofErr w:type="spellEnd"/>
      <w:r w:rsidR="009668E6" w:rsidRPr="00F53ADF">
        <w:rPr>
          <w:sz w:val="28"/>
          <w:szCs w:val="28"/>
        </w:rPr>
        <w:t xml:space="preserve"> </w:t>
      </w:r>
      <w:proofErr w:type="spellStart"/>
      <w:r w:rsidR="009668E6" w:rsidRPr="00F53ADF">
        <w:rPr>
          <w:sz w:val="28"/>
          <w:szCs w:val="28"/>
        </w:rPr>
        <w:t>loại</w:t>
      </w:r>
      <w:proofErr w:type="spellEnd"/>
      <w:r w:rsidR="009668E6" w:rsidRPr="00F53ADF">
        <w:rPr>
          <w:sz w:val="28"/>
          <w:szCs w:val="28"/>
        </w:rPr>
        <w:t xml:space="preserve"> </w:t>
      </w:r>
      <w:proofErr w:type="spellStart"/>
      <w:r w:rsidR="009668E6" w:rsidRPr="00F53ADF">
        <w:rPr>
          <w:sz w:val="28"/>
          <w:szCs w:val="28"/>
        </w:rPr>
        <w:t>nhiệm</w:t>
      </w:r>
      <w:proofErr w:type="spellEnd"/>
      <w:r w:rsidR="009668E6" w:rsidRPr="00F53ADF">
        <w:rPr>
          <w:sz w:val="28"/>
          <w:szCs w:val="28"/>
        </w:rPr>
        <w:t xml:space="preserve"> </w:t>
      </w:r>
      <w:proofErr w:type="spellStart"/>
      <w:r w:rsidR="009668E6" w:rsidRPr="00F53ADF">
        <w:rPr>
          <w:sz w:val="28"/>
          <w:szCs w:val="28"/>
        </w:rPr>
        <w:t>vụ</w:t>
      </w:r>
      <w:proofErr w:type="spellEnd"/>
      <w:r w:rsidR="009668E6" w:rsidRPr="00F53ADF">
        <w:rPr>
          <w:sz w:val="28"/>
          <w:szCs w:val="28"/>
        </w:rPr>
        <w:t xml:space="preserve"> </w:t>
      </w:r>
      <w:proofErr w:type="spellStart"/>
      <w:r w:rsidR="009668E6" w:rsidRPr="00F53ADF">
        <w:rPr>
          <w:sz w:val="28"/>
          <w:szCs w:val="28"/>
        </w:rPr>
        <w:t>và</w:t>
      </w:r>
      <w:proofErr w:type="spellEnd"/>
      <w:r w:rsidR="009668E6" w:rsidRPr="00F53ADF">
        <w:rPr>
          <w:sz w:val="28"/>
          <w:szCs w:val="28"/>
        </w:rPr>
        <w:t xml:space="preserve"> </w:t>
      </w:r>
      <w:proofErr w:type="spellStart"/>
      <w:r w:rsidR="009668E6" w:rsidRPr="00F53ADF">
        <w:rPr>
          <w:sz w:val="28"/>
          <w:szCs w:val="28"/>
        </w:rPr>
        <w:t>tình</w:t>
      </w:r>
      <w:proofErr w:type="spellEnd"/>
      <w:r w:rsidR="009668E6" w:rsidRPr="00F53ADF">
        <w:rPr>
          <w:sz w:val="28"/>
          <w:szCs w:val="28"/>
        </w:rPr>
        <w:t xml:space="preserve"> </w:t>
      </w:r>
      <w:proofErr w:type="spellStart"/>
      <w:r w:rsidR="009668E6" w:rsidRPr="00F53ADF">
        <w:rPr>
          <w:sz w:val="28"/>
          <w:szCs w:val="28"/>
        </w:rPr>
        <w:t>huống</w:t>
      </w:r>
      <w:proofErr w:type="spellEnd"/>
      <w:r w:rsidR="009668E6" w:rsidRPr="00F53ADF">
        <w:rPr>
          <w:sz w:val="28"/>
          <w:szCs w:val="28"/>
        </w:rPr>
        <w:t xml:space="preserve"> </w:t>
      </w:r>
      <w:proofErr w:type="spellStart"/>
      <w:r w:rsidR="009668E6" w:rsidRPr="00F53ADF">
        <w:rPr>
          <w:sz w:val="28"/>
          <w:szCs w:val="28"/>
        </w:rPr>
        <w:t>khác</w:t>
      </w:r>
      <w:proofErr w:type="spellEnd"/>
      <w:r w:rsidR="009668E6" w:rsidRPr="00F53ADF">
        <w:rPr>
          <w:sz w:val="28"/>
          <w:szCs w:val="28"/>
        </w:rPr>
        <w:t xml:space="preserve"> </w:t>
      </w:r>
      <w:proofErr w:type="spellStart"/>
      <w:r w:rsidR="009668E6" w:rsidRPr="00F53ADF">
        <w:rPr>
          <w:sz w:val="28"/>
          <w:szCs w:val="28"/>
        </w:rPr>
        <w:t>nhau</w:t>
      </w:r>
      <w:proofErr w:type="spellEnd"/>
      <w:r w:rsidR="009668E6" w:rsidRPr="00F53ADF">
        <w:rPr>
          <w:sz w:val="28"/>
          <w:szCs w:val="28"/>
        </w:rPr>
        <w:t xml:space="preserve"> </w:t>
      </w:r>
      <w:proofErr w:type="spellStart"/>
      <w:r w:rsidR="009668E6" w:rsidRPr="00F53ADF">
        <w:rPr>
          <w:sz w:val="28"/>
          <w:szCs w:val="28"/>
        </w:rPr>
        <w:t>mà</w:t>
      </w:r>
      <w:proofErr w:type="spellEnd"/>
      <w:r w:rsidR="009668E6" w:rsidRPr="00F53ADF">
        <w:rPr>
          <w:sz w:val="28"/>
          <w:szCs w:val="28"/>
        </w:rPr>
        <w:t xml:space="preserve"> </w:t>
      </w:r>
      <w:proofErr w:type="spellStart"/>
      <w:r w:rsidR="009668E6" w:rsidRPr="00F53ADF">
        <w:rPr>
          <w:sz w:val="28"/>
          <w:szCs w:val="28"/>
        </w:rPr>
        <w:t>không</w:t>
      </w:r>
      <w:proofErr w:type="spellEnd"/>
      <w:r w:rsidR="009668E6" w:rsidRPr="00F53ADF">
        <w:rPr>
          <w:sz w:val="28"/>
          <w:szCs w:val="28"/>
        </w:rPr>
        <w:t xml:space="preserve"> </w:t>
      </w:r>
      <w:proofErr w:type="spellStart"/>
      <w:r w:rsidR="009668E6" w:rsidRPr="00F53ADF">
        <w:rPr>
          <w:sz w:val="28"/>
          <w:szCs w:val="28"/>
        </w:rPr>
        <w:t>cần</w:t>
      </w:r>
      <w:proofErr w:type="spellEnd"/>
      <w:r w:rsidR="009668E6" w:rsidRPr="00F53ADF">
        <w:rPr>
          <w:sz w:val="28"/>
          <w:szCs w:val="28"/>
        </w:rPr>
        <w:t xml:space="preserve"> </w:t>
      </w:r>
      <w:proofErr w:type="spellStart"/>
      <w:r w:rsidR="009668E6" w:rsidRPr="00F53ADF">
        <w:rPr>
          <w:sz w:val="28"/>
          <w:szCs w:val="28"/>
        </w:rPr>
        <w:t>kiến</w:t>
      </w:r>
      <w:proofErr w:type="spellEnd"/>
      <w:r w:rsidR="009668E6" w:rsidRPr="00F53ADF">
        <w:rPr>
          <w:sz w:val="28"/>
          <w:szCs w:val="28"/>
        </w:rPr>
        <w:t xml:space="preserve"> </w:t>
      </w:r>
      <w:proofErr w:type="spellStart"/>
      <w:r w:rsidR="009668E6" w:rsidRPr="00F53ADF">
        <w:rPr>
          <w:sz w:val="28"/>
          <w:szCs w:val="28"/>
        </w:rPr>
        <w:t>thức</w:t>
      </w:r>
      <w:proofErr w:type="spellEnd"/>
      <w:r w:rsidR="009668E6" w:rsidRPr="00F53ADF">
        <w:rPr>
          <w:sz w:val="28"/>
          <w:szCs w:val="28"/>
        </w:rPr>
        <w:t xml:space="preserve"> </w:t>
      </w:r>
      <w:proofErr w:type="spellStart"/>
      <w:r w:rsidR="009668E6" w:rsidRPr="00F53ADF">
        <w:rPr>
          <w:sz w:val="28"/>
          <w:szCs w:val="28"/>
        </w:rPr>
        <w:t>trước</w:t>
      </w:r>
      <w:proofErr w:type="spellEnd"/>
      <w:r w:rsidR="009668E6" w:rsidRPr="00F53ADF">
        <w:rPr>
          <w:sz w:val="28"/>
          <w:szCs w:val="28"/>
        </w:rPr>
        <w:t xml:space="preserve"> </w:t>
      </w:r>
      <w:proofErr w:type="spellStart"/>
      <w:r w:rsidR="009668E6" w:rsidRPr="00F53ADF">
        <w:rPr>
          <w:sz w:val="28"/>
          <w:szCs w:val="28"/>
        </w:rPr>
        <w:t>đó</w:t>
      </w:r>
      <w:proofErr w:type="spellEnd"/>
      <w:r w:rsidR="009668E6" w:rsidRPr="00F53ADF">
        <w:rPr>
          <w:sz w:val="28"/>
          <w:szCs w:val="28"/>
        </w:rPr>
        <w:t>.</w:t>
      </w:r>
    </w:p>
    <w:p w14:paraId="5CF38B99" w14:textId="28EB458D" w:rsidR="00274846" w:rsidRPr="00F53ADF" w:rsidRDefault="00274846">
      <w:pPr>
        <w:pStyle w:val="Nidungvnbn"/>
        <w:numPr>
          <w:ilvl w:val="0"/>
          <w:numId w:val="20"/>
        </w:numPr>
        <w:ind w:left="709"/>
        <w:rPr>
          <w:b/>
          <w:bCs/>
          <w:sz w:val="28"/>
          <w:szCs w:val="28"/>
          <w:lang w:val="vi-VN"/>
        </w:rPr>
      </w:pPr>
      <w:r w:rsidRPr="00F53ADF">
        <w:rPr>
          <w:b/>
          <w:bCs/>
          <w:sz w:val="28"/>
          <w:szCs w:val="28"/>
          <w:lang w:val="vi-VN"/>
        </w:rPr>
        <w:lastRenderedPageBreak/>
        <w:t>Nhược điểm của continual learning</w:t>
      </w:r>
    </w:p>
    <w:p w14:paraId="01B85AE4" w14:textId="3196E9C0" w:rsidR="000E0DC5" w:rsidRPr="00F53ADF" w:rsidRDefault="000E0DC5">
      <w:pPr>
        <w:pStyle w:val="Nidungvnbn"/>
        <w:numPr>
          <w:ilvl w:val="0"/>
          <w:numId w:val="22"/>
        </w:numPr>
        <w:jc w:val="left"/>
        <w:rPr>
          <w:sz w:val="28"/>
          <w:szCs w:val="28"/>
        </w:rPr>
      </w:pPr>
      <w:r w:rsidRPr="00F53ADF">
        <w:rPr>
          <w:sz w:val="28"/>
          <w:szCs w:val="28"/>
        </w:rPr>
        <w:t xml:space="preserve">Khi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sai</w:t>
      </w:r>
      <w:proofErr w:type="spellEnd"/>
      <w:r w:rsidRPr="00F53ADF">
        <w:rPr>
          <w:sz w:val="28"/>
          <w:szCs w:val="28"/>
        </w:rPr>
        <w:t xml:space="preserve"> </w:t>
      </w:r>
      <w:proofErr w:type="spellStart"/>
      <w:r w:rsidRPr="00F53ADF">
        <w:rPr>
          <w:sz w:val="28"/>
          <w:szCs w:val="28"/>
        </w:rPr>
        <w:t>vấn</w:t>
      </w:r>
      <w:proofErr w:type="spellEnd"/>
      <w:r w:rsidRPr="00F53ADF">
        <w:rPr>
          <w:sz w:val="28"/>
          <w:szCs w:val="28"/>
        </w:rPr>
        <w:t xml:space="preserve"> </w:t>
      </w:r>
      <w:proofErr w:type="spellStart"/>
      <w:r w:rsidRPr="00F53ADF">
        <w:rPr>
          <w:sz w:val="28"/>
          <w:szCs w:val="28"/>
        </w:rPr>
        <w:t>đề</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sẽ</w:t>
      </w:r>
      <w:proofErr w:type="spellEnd"/>
      <w:r w:rsidRPr="00F53ADF">
        <w:rPr>
          <w:sz w:val="28"/>
          <w:szCs w:val="28"/>
        </w:rPr>
        <w:t xml:space="preserve"> </w:t>
      </w:r>
      <w:proofErr w:type="spellStart"/>
      <w:r w:rsidRPr="00F53ADF">
        <w:rPr>
          <w:sz w:val="28"/>
          <w:szCs w:val="28"/>
        </w:rPr>
        <w:t>khó</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chương</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phục</w:t>
      </w:r>
      <w:proofErr w:type="spellEnd"/>
      <w:r w:rsidRPr="00F53ADF">
        <w:rPr>
          <w:sz w:val="28"/>
          <w:szCs w:val="28"/>
        </w:rPr>
        <w:t xml:space="preserve"> </w:t>
      </w:r>
      <w:proofErr w:type="spellStart"/>
      <w:r w:rsidRPr="00F53ADF">
        <w:rPr>
          <w:sz w:val="28"/>
          <w:szCs w:val="28"/>
        </w:rPr>
        <w:t>vụ</w:t>
      </w:r>
      <w:proofErr w:type="spellEnd"/>
      <w:r w:rsidRPr="00F53ADF">
        <w:rPr>
          <w:sz w:val="28"/>
          <w:szCs w:val="28"/>
        </w:rPr>
        <w:t xml:space="preserve"> </w:t>
      </w:r>
      <w:proofErr w:type="spellStart"/>
      <w:r w:rsidRPr="00F53ADF">
        <w:rPr>
          <w:sz w:val="28"/>
          <w:szCs w:val="28"/>
        </w:rPr>
        <w:t>đúng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w:t>
      </w:r>
    </w:p>
    <w:p w14:paraId="18838179" w14:textId="5FC5934E" w:rsidR="000E0DC5" w:rsidRPr="00F53ADF" w:rsidRDefault="000E0DC5">
      <w:pPr>
        <w:pStyle w:val="Nidungvnbn"/>
        <w:numPr>
          <w:ilvl w:val="0"/>
          <w:numId w:val="22"/>
        </w:numPr>
        <w:jc w:val="left"/>
        <w:rPr>
          <w:sz w:val="28"/>
          <w:szCs w:val="28"/>
        </w:rPr>
      </w:pPr>
      <w:r w:rsidRPr="00F53ADF">
        <w:rPr>
          <w:sz w:val="28"/>
          <w:szCs w:val="28"/>
        </w:rPr>
        <w:t xml:space="preserve">Thu </w:t>
      </w:r>
      <w:proofErr w:type="spellStart"/>
      <w:r w:rsidRPr="00F53ADF">
        <w:rPr>
          <w:sz w:val="28"/>
          <w:szCs w:val="28"/>
        </w:rPr>
        <w:t>thập</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thiết</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yêu</w:t>
      </w:r>
      <w:proofErr w:type="spellEnd"/>
      <w:r w:rsidRPr="00F53ADF">
        <w:rPr>
          <w:sz w:val="28"/>
          <w:szCs w:val="28"/>
        </w:rPr>
        <w:t xml:space="preserve"> </w:t>
      </w:r>
      <w:proofErr w:type="spellStart"/>
      <w:r w:rsidRPr="00F53ADF">
        <w:rPr>
          <w:sz w:val="28"/>
          <w:szCs w:val="28"/>
        </w:rPr>
        <w:t>cầu</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chất</w:t>
      </w:r>
      <w:proofErr w:type="spellEnd"/>
      <w:r w:rsidRPr="00F53ADF">
        <w:rPr>
          <w:sz w:val="28"/>
          <w:szCs w:val="28"/>
        </w:rPr>
        <w:t xml:space="preserve"> </w:t>
      </w:r>
      <w:proofErr w:type="spellStart"/>
      <w:r w:rsidRPr="00F53ADF">
        <w:rPr>
          <w:sz w:val="28"/>
          <w:szCs w:val="28"/>
        </w:rPr>
        <w:t>lượng</w:t>
      </w:r>
      <w:proofErr w:type="spellEnd"/>
      <w:r w:rsidRPr="00F53ADF">
        <w:rPr>
          <w:sz w:val="28"/>
          <w:szCs w:val="28"/>
        </w:rPr>
        <w:t xml:space="preserve"> </w:t>
      </w:r>
      <w:proofErr w:type="spellStart"/>
      <w:r w:rsidRPr="00F53ADF">
        <w:rPr>
          <w:sz w:val="28"/>
          <w:szCs w:val="28"/>
        </w:rPr>
        <w:t>cao</w:t>
      </w:r>
      <w:proofErr w:type="spellEnd"/>
      <w:r w:rsidRPr="00F53ADF">
        <w:rPr>
          <w:sz w:val="28"/>
          <w:szCs w:val="28"/>
        </w:rPr>
        <w:t>.</w:t>
      </w:r>
    </w:p>
    <w:p w14:paraId="64D7EDDD" w14:textId="0BA3CAF4" w:rsidR="00274846" w:rsidRPr="00F53ADF" w:rsidRDefault="000E0DC5">
      <w:pPr>
        <w:pStyle w:val="Nidungvnbn"/>
        <w:numPr>
          <w:ilvl w:val="0"/>
          <w:numId w:val="22"/>
        </w:numPr>
        <w:jc w:val="left"/>
        <w:rPr>
          <w:sz w:val="28"/>
          <w:szCs w:val="28"/>
        </w:rPr>
      </w:pPr>
      <w:proofErr w:type="spellStart"/>
      <w:r w:rsidRPr="00F53ADF">
        <w:rPr>
          <w:sz w:val="28"/>
          <w:szCs w:val="28"/>
        </w:rPr>
        <w:t>Duy</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thay</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trở</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lỗi</w:t>
      </w:r>
      <w:proofErr w:type="spellEnd"/>
      <w:r w:rsidRPr="00F53ADF">
        <w:rPr>
          <w:sz w:val="28"/>
          <w:szCs w:val="28"/>
        </w:rPr>
        <w:t xml:space="preserve"> </w:t>
      </w:r>
      <w:proofErr w:type="spellStart"/>
      <w:r w:rsidRPr="00F53ADF">
        <w:rPr>
          <w:sz w:val="28"/>
          <w:szCs w:val="28"/>
        </w:rPr>
        <w:t>thời</w:t>
      </w:r>
      <w:proofErr w:type="spellEnd"/>
      <w:r w:rsidRPr="00F53ADF">
        <w:rPr>
          <w:sz w:val="28"/>
          <w:szCs w:val="28"/>
        </w:rPr>
        <w:t xml:space="preserve"> </w:t>
      </w:r>
      <w:proofErr w:type="spellStart"/>
      <w:r w:rsidRPr="00F53ADF">
        <w:rPr>
          <w:sz w:val="28"/>
          <w:szCs w:val="28"/>
        </w:rPr>
        <w:t>nên</w:t>
      </w:r>
      <w:proofErr w:type="spellEnd"/>
      <w:r w:rsidRPr="00F53ADF">
        <w:rPr>
          <w:sz w:val="28"/>
          <w:szCs w:val="28"/>
        </w:rPr>
        <w:t xml:space="preserve"> </w:t>
      </w:r>
      <w:proofErr w:type="spellStart"/>
      <w:r w:rsidRPr="00F53ADF">
        <w:rPr>
          <w:sz w:val="28"/>
          <w:szCs w:val="28"/>
        </w:rPr>
        <w:t>cần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can </w:t>
      </w:r>
      <w:proofErr w:type="spellStart"/>
      <w:r w:rsidRPr="00F53ADF">
        <w:rPr>
          <w:sz w:val="28"/>
          <w:szCs w:val="28"/>
        </w:rPr>
        <w:t>thiệp</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con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trì</w:t>
      </w:r>
      <w:proofErr w:type="spellEnd"/>
      <w:r w:rsidRPr="00F53ADF">
        <w:rPr>
          <w:sz w:val="28"/>
          <w:szCs w:val="28"/>
        </w:rPr>
        <w:t xml:space="preserve">, </w:t>
      </w:r>
      <w:proofErr w:type="spellStart"/>
      <w:r w:rsidRPr="00F53ADF">
        <w:rPr>
          <w:sz w:val="28"/>
          <w:szCs w:val="28"/>
        </w:rPr>
        <w:t>quản</w:t>
      </w:r>
      <w:proofErr w:type="spellEnd"/>
      <w:r w:rsidRPr="00F53ADF">
        <w:rPr>
          <w:sz w:val="28"/>
          <w:szCs w:val="28"/>
        </w:rPr>
        <w:t xml:space="preserve"> </w:t>
      </w:r>
      <w:proofErr w:type="spellStart"/>
      <w:r w:rsidRPr="00F53ADF">
        <w:rPr>
          <w:sz w:val="28"/>
          <w:szCs w:val="28"/>
        </w:rPr>
        <w:t>lý</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điều</w:t>
      </w:r>
      <w:proofErr w:type="spellEnd"/>
      <w:r w:rsidRPr="00F53ADF">
        <w:rPr>
          <w:sz w:val="28"/>
          <w:szCs w:val="28"/>
        </w:rPr>
        <w:t xml:space="preserve"> </w:t>
      </w:r>
      <w:proofErr w:type="spellStart"/>
      <w:r w:rsidRPr="00F53ADF">
        <w:rPr>
          <w:sz w:val="28"/>
          <w:szCs w:val="28"/>
        </w:rPr>
        <w:t>chỉnh</w:t>
      </w:r>
      <w:proofErr w:type="spellEnd"/>
      <w:r w:rsidRPr="00F53ADF">
        <w:rPr>
          <w:sz w:val="28"/>
          <w:szCs w:val="28"/>
        </w:rPr>
        <w:t xml:space="preserve"> </w:t>
      </w:r>
      <w:proofErr w:type="spellStart"/>
      <w:r w:rsidRPr="00F53ADF">
        <w:rPr>
          <w:sz w:val="28"/>
          <w:szCs w:val="28"/>
        </w:rPr>
        <w:t>hướng</w:t>
      </w:r>
      <w:proofErr w:type="spellEnd"/>
      <w:r w:rsidRPr="00F53ADF">
        <w:rPr>
          <w:sz w:val="28"/>
          <w:szCs w:val="28"/>
        </w:rPr>
        <w:t xml:space="preserve"> </w:t>
      </w:r>
      <w:proofErr w:type="spellStart"/>
      <w:r w:rsidRPr="00F53ADF">
        <w:rPr>
          <w:sz w:val="28"/>
          <w:szCs w:val="28"/>
        </w:rPr>
        <w:t>đi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mang</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ý </w:t>
      </w:r>
      <w:proofErr w:type="spellStart"/>
      <w:r w:rsidRPr="00F53ADF">
        <w:rPr>
          <w:sz w:val="28"/>
          <w:szCs w:val="28"/>
        </w:rPr>
        <w:t>nghĩa</w:t>
      </w:r>
      <w:proofErr w:type="spellEnd"/>
      <w:r w:rsidRPr="00F53ADF">
        <w:rPr>
          <w:sz w:val="28"/>
          <w:szCs w:val="28"/>
        </w:rPr>
        <w:t>.</w:t>
      </w:r>
    </w:p>
    <w:p w14:paraId="7DFA5EEA" w14:textId="3F20E73B" w:rsidR="00274846" w:rsidRPr="00F53ADF" w:rsidRDefault="00274846">
      <w:pPr>
        <w:pStyle w:val="Nidungvnbn"/>
        <w:numPr>
          <w:ilvl w:val="0"/>
          <w:numId w:val="20"/>
        </w:numPr>
        <w:ind w:left="709"/>
        <w:rPr>
          <w:b/>
          <w:bCs/>
          <w:sz w:val="28"/>
          <w:szCs w:val="28"/>
          <w:lang w:val="vi-VN"/>
        </w:rPr>
      </w:pPr>
      <w:r w:rsidRPr="00F53ADF">
        <w:rPr>
          <w:b/>
          <w:bCs/>
          <w:sz w:val="28"/>
          <w:szCs w:val="28"/>
          <w:lang w:val="vi-VN"/>
        </w:rPr>
        <w:t>Ứng dụng của Continual learning</w:t>
      </w:r>
    </w:p>
    <w:p w14:paraId="605C870E" w14:textId="57821E94" w:rsidR="00931B7E" w:rsidRPr="00F53ADF" w:rsidRDefault="00931B7E">
      <w:pPr>
        <w:pStyle w:val="Nidungvnbn"/>
        <w:numPr>
          <w:ilvl w:val="0"/>
          <w:numId w:val="22"/>
        </w:numPr>
        <w:rPr>
          <w:b/>
          <w:bCs/>
          <w:sz w:val="28"/>
          <w:szCs w:val="28"/>
        </w:rPr>
      </w:pPr>
      <w:proofErr w:type="spellStart"/>
      <w:r w:rsidRPr="00F53ADF">
        <w:rPr>
          <w:b/>
          <w:bCs/>
          <w:sz w:val="28"/>
          <w:szCs w:val="28"/>
        </w:rPr>
        <w:t>Hệ</w:t>
      </w:r>
      <w:proofErr w:type="spellEnd"/>
      <w:r w:rsidRPr="00F53ADF">
        <w:rPr>
          <w:b/>
          <w:bCs/>
          <w:sz w:val="28"/>
          <w:szCs w:val="28"/>
        </w:rPr>
        <w:t xml:space="preserve"> </w:t>
      </w:r>
      <w:proofErr w:type="spellStart"/>
      <w:r w:rsidRPr="00F53ADF">
        <w:rPr>
          <w:b/>
          <w:bCs/>
          <w:sz w:val="28"/>
          <w:szCs w:val="28"/>
        </w:rPr>
        <w:t>thống</w:t>
      </w:r>
      <w:proofErr w:type="spellEnd"/>
      <w:r w:rsidRPr="00F53ADF">
        <w:rPr>
          <w:b/>
          <w:bCs/>
          <w:sz w:val="28"/>
          <w:szCs w:val="28"/>
        </w:rPr>
        <w:t xml:space="preserve"> </w:t>
      </w:r>
      <w:proofErr w:type="spellStart"/>
      <w:r w:rsidRPr="00F53ADF">
        <w:rPr>
          <w:b/>
          <w:bCs/>
          <w:sz w:val="28"/>
          <w:szCs w:val="28"/>
        </w:rPr>
        <w:t>dự</w:t>
      </w:r>
      <w:proofErr w:type="spellEnd"/>
      <w:r w:rsidRPr="00F53ADF">
        <w:rPr>
          <w:b/>
          <w:bCs/>
          <w:sz w:val="28"/>
          <w:szCs w:val="28"/>
        </w:rPr>
        <w:t xml:space="preserve"> </w:t>
      </w:r>
      <w:proofErr w:type="spellStart"/>
      <w:r w:rsidRPr="00F53ADF">
        <w:rPr>
          <w:b/>
          <w:bCs/>
          <w:sz w:val="28"/>
          <w:szCs w:val="28"/>
        </w:rPr>
        <w:t>đoán</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w:t>
      </w: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quyền</w:t>
      </w:r>
      <w:proofErr w:type="spellEnd"/>
      <w:r w:rsidRPr="00F53ADF">
        <w:rPr>
          <w:b/>
          <w:bCs/>
          <w:sz w:val="28"/>
          <w:szCs w:val="28"/>
        </w:rPr>
        <w:t xml:space="preserve"> </w:t>
      </w:r>
      <w:proofErr w:type="spellStart"/>
      <w:r w:rsidRPr="00F53ADF">
        <w:rPr>
          <w:b/>
          <w:bCs/>
          <w:sz w:val="28"/>
          <w:szCs w:val="28"/>
        </w:rPr>
        <w:t>liên</w:t>
      </w:r>
      <w:proofErr w:type="spellEnd"/>
      <w:r w:rsidRPr="00F53ADF">
        <w:rPr>
          <w:b/>
          <w:bCs/>
          <w:sz w:val="28"/>
          <w:szCs w:val="28"/>
        </w:rPr>
        <w:t xml:space="preserve"> </w:t>
      </w:r>
      <w:proofErr w:type="spellStart"/>
      <w:r w:rsidRPr="00F53ADF">
        <w:rPr>
          <w:b/>
          <w:bCs/>
          <w:sz w:val="28"/>
          <w:szCs w:val="28"/>
        </w:rPr>
        <w:t>tục</w:t>
      </w:r>
      <w:proofErr w:type="spellEnd"/>
      <w:r w:rsidRPr="00F53ADF">
        <w:rPr>
          <w:b/>
          <w:bCs/>
          <w:sz w:val="28"/>
          <w:szCs w:val="28"/>
        </w:rPr>
        <w:t>:</w:t>
      </w:r>
    </w:p>
    <w:p w14:paraId="19033400" w14:textId="3B9282BE" w:rsidR="00E15009" w:rsidRPr="00F53ADF" w:rsidRDefault="00E15009">
      <w:pPr>
        <w:pStyle w:val="Nidungvnbn"/>
        <w:numPr>
          <w:ilvl w:val="1"/>
          <w:numId w:val="22"/>
        </w:numPr>
        <w:rPr>
          <w:sz w:val="28"/>
          <w:szCs w:val="28"/>
        </w:rPr>
      </w:pPr>
      <w:proofErr w:type="spellStart"/>
      <w:r w:rsidRPr="00F53ADF">
        <w:rPr>
          <w:b/>
          <w:bCs/>
          <w:sz w:val="28"/>
          <w:szCs w:val="28"/>
        </w:rPr>
        <w:t>Dự</w:t>
      </w:r>
      <w:proofErr w:type="spellEnd"/>
      <w:r w:rsidRPr="00F53ADF">
        <w:rPr>
          <w:b/>
          <w:bCs/>
          <w:sz w:val="28"/>
          <w:szCs w:val="28"/>
        </w:rPr>
        <w:t xml:space="preserve"> </w:t>
      </w:r>
      <w:proofErr w:type="spellStart"/>
      <w:r w:rsidRPr="00F53ADF">
        <w:rPr>
          <w:b/>
          <w:bCs/>
          <w:sz w:val="28"/>
          <w:szCs w:val="28"/>
        </w:rPr>
        <w:t>báo</w:t>
      </w:r>
      <w:proofErr w:type="spellEnd"/>
      <w:r w:rsidRPr="00F53ADF">
        <w:rPr>
          <w:b/>
          <w:bCs/>
          <w:sz w:val="28"/>
          <w:szCs w:val="28"/>
        </w:rPr>
        <w:t xml:space="preserve"> </w:t>
      </w:r>
      <w:proofErr w:type="spellStart"/>
      <w:r w:rsidRPr="00F53ADF">
        <w:rPr>
          <w:b/>
          <w:bCs/>
          <w:sz w:val="28"/>
          <w:szCs w:val="28"/>
        </w:rPr>
        <w:t>thị</w:t>
      </w:r>
      <w:proofErr w:type="spellEnd"/>
      <w:r w:rsidRPr="00F53ADF">
        <w:rPr>
          <w:b/>
          <w:bCs/>
          <w:sz w:val="28"/>
          <w:szCs w:val="28"/>
        </w:rPr>
        <w:t xml:space="preserve"> </w:t>
      </w:r>
      <w:proofErr w:type="spellStart"/>
      <w:r w:rsidRPr="00F53ADF">
        <w:rPr>
          <w:b/>
          <w:bCs/>
          <w:sz w:val="28"/>
          <w:szCs w:val="28"/>
        </w:rPr>
        <w:t>trường</w:t>
      </w:r>
      <w:proofErr w:type="spellEnd"/>
      <w:r w:rsidRPr="00F53ADF">
        <w:rPr>
          <w:b/>
          <w:bCs/>
          <w:sz w:val="28"/>
          <w:szCs w:val="28"/>
        </w:rPr>
        <w:t>:</w:t>
      </w:r>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dự</w:t>
      </w:r>
      <w:proofErr w:type="spellEnd"/>
      <w:r w:rsidRPr="00F53ADF">
        <w:rPr>
          <w:sz w:val="28"/>
          <w:szCs w:val="28"/>
        </w:rPr>
        <w:t xml:space="preserve"> </w:t>
      </w:r>
      <w:proofErr w:type="spellStart"/>
      <w:r w:rsidRPr="00F53ADF">
        <w:rPr>
          <w:sz w:val="28"/>
          <w:szCs w:val="28"/>
        </w:rPr>
        <w:t>đoán</w:t>
      </w:r>
      <w:proofErr w:type="spellEnd"/>
      <w:r w:rsidRPr="00F53ADF">
        <w:rPr>
          <w:sz w:val="28"/>
          <w:szCs w:val="28"/>
        </w:rPr>
        <w:t xml:space="preserve"> </w:t>
      </w:r>
      <w:proofErr w:type="spellStart"/>
      <w:r w:rsidRPr="00F53ADF">
        <w:rPr>
          <w:sz w:val="28"/>
          <w:szCs w:val="28"/>
        </w:rPr>
        <w:t>thị</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tài</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doanh</w:t>
      </w:r>
      <w:proofErr w:type="spellEnd"/>
      <w:r w:rsidRPr="00F53ADF">
        <w:rPr>
          <w:sz w:val="28"/>
          <w:szCs w:val="28"/>
        </w:rPr>
        <w:t xml:space="preserve"> </w:t>
      </w:r>
      <w:proofErr w:type="spellStart"/>
      <w:r w:rsidRPr="00F53ADF">
        <w:rPr>
          <w:sz w:val="28"/>
          <w:szCs w:val="28"/>
        </w:rPr>
        <w:t>nghiệp</w:t>
      </w:r>
      <w:proofErr w:type="spellEnd"/>
      <w:r w:rsidRPr="00F53ADF">
        <w:rPr>
          <w:sz w:val="28"/>
          <w:szCs w:val="28"/>
        </w:rPr>
        <w:t xml:space="preserve">, continual learning </w:t>
      </w:r>
      <w:proofErr w:type="spellStart"/>
      <w:r w:rsidRPr="00F53ADF">
        <w:rPr>
          <w:sz w:val="28"/>
          <w:szCs w:val="28"/>
        </w:rPr>
        <w:t>giúp</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thị</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w:t>
      </w:r>
    </w:p>
    <w:p w14:paraId="58379EA8" w14:textId="0EDA2DE1" w:rsidR="0045775B" w:rsidRPr="00F53ADF" w:rsidRDefault="0045775B">
      <w:pPr>
        <w:pStyle w:val="Nidungvnbn"/>
        <w:numPr>
          <w:ilvl w:val="1"/>
          <w:numId w:val="22"/>
        </w:numPr>
        <w:rPr>
          <w:sz w:val="28"/>
          <w:szCs w:val="28"/>
        </w:rPr>
      </w:pP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loại</w:t>
      </w:r>
      <w:proofErr w:type="spellEnd"/>
      <w:r w:rsidRPr="00F53ADF">
        <w:rPr>
          <w:b/>
          <w:bCs/>
          <w:sz w:val="28"/>
          <w:szCs w:val="28"/>
        </w:rPr>
        <w:t xml:space="preserve"> </w:t>
      </w:r>
      <w:proofErr w:type="spellStart"/>
      <w:r w:rsidRPr="00F53ADF">
        <w:rPr>
          <w:b/>
          <w:bCs/>
          <w:sz w:val="28"/>
          <w:szCs w:val="28"/>
        </w:rPr>
        <w:t>hình</w:t>
      </w:r>
      <w:proofErr w:type="spellEnd"/>
      <w:r w:rsidRPr="00F53ADF">
        <w:rPr>
          <w:b/>
          <w:bCs/>
          <w:sz w:val="28"/>
          <w:szCs w:val="28"/>
        </w:rPr>
        <w:t xml:space="preserve"> </w:t>
      </w:r>
      <w:proofErr w:type="spellStart"/>
      <w:r w:rsidRPr="00F53ADF">
        <w:rPr>
          <w:b/>
          <w:bCs/>
          <w:sz w:val="28"/>
          <w:szCs w:val="28"/>
        </w:rPr>
        <w:t>ảnh</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video:</w:t>
      </w:r>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ứng</w:t>
      </w:r>
      <w:proofErr w:type="spellEnd"/>
      <w:r w:rsidRPr="00F53ADF">
        <w:rPr>
          <w:sz w:val="28"/>
          <w:szCs w:val="28"/>
        </w:rPr>
        <w:t xml:space="preserve"> </w:t>
      </w:r>
      <w:proofErr w:type="spellStart"/>
      <w:r w:rsidRPr="00F53ADF">
        <w:rPr>
          <w:sz w:val="28"/>
          <w:szCs w:val="28"/>
        </w:rPr>
        <w:t>dụng</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giám</w:t>
      </w:r>
      <w:proofErr w:type="spellEnd"/>
      <w:r w:rsidRPr="00F53ADF">
        <w:rPr>
          <w:sz w:val="28"/>
          <w:szCs w:val="28"/>
        </w:rPr>
        <w:t xml:space="preserve"> </w:t>
      </w:r>
      <w:proofErr w:type="spellStart"/>
      <w:r w:rsidRPr="00F53ADF">
        <w:rPr>
          <w:sz w:val="28"/>
          <w:szCs w:val="28"/>
        </w:rPr>
        <w:t>sát</w:t>
      </w:r>
      <w:proofErr w:type="spellEnd"/>
      <w:r w:rsidRPr="00F53ADF">
        <w:rPr>
          <w:sz w:val="28"/>
          <w:szCs w:val="28"/>
        </w:rPr>
        <w:t xml:space="preserve"> </w:t>
      </w:r>
      <w:proofErr w:type="spellStart"/>
      <w:r w:rsidRPr="00F53ADF">
        <w:rPr>
          <w:sz w:val="28"/>
          <w:szCs w:val="28"/>
        </w:rPr>
        <w:t>an</w:t>
      </w:r>
      <w:proofErr w:type="spellEnd"/>
      <w:r w:rsidRPr="00F53ADF">
        <w:rPr>
          <w:sz w:val="28"/>
          <w:szCs w:val="28"/>
        </w:rPr>
        <w:t xml:space="preserve"> </w:t>
      </w:r>
      <w:proofErr w:type="spellStart"/>
      <w:r w:rsidRPr="00F53ADF">
        <w:rPr>
          <w:sz w:val="28"/>
          <w:szCs w:val="28"/>
        </w:rPr>
        <w:t>ninh</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nhận</w:t>
      </w:r>
      <w:proofErr w:type="spellEnd"/>
      <w:r w:rsidRPr="00F53ADF">
        <w:rPr>
          <w:sz w:val="28"/>
          <w:szCs w:val="28"/>
        </w:rPr>
        <w:t xml:space="preserve"> </w:t>
      </w:r>
      <w:proofErr w:type="spellStart"/>
      <w:r w:rsidRPr="00F53ADF">
        <w:rPr>
          <w:sz w:val="28"/>
          <w:szCs w:val="28"/>
        </w:rPr>
        <w:t>diện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tượng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đổi</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w:t>
      </w:r>
    </w:p>
    <w:p w14:paraId="19194DF2" w14:textId="4B3CF5C0" w:rsidR="00A34096" w:rsidRPr="00F53ADF" w:rsidRDefault="00A34096">
      <w:pPr>
        <w:pStyle w:val="Nidungvnbn"/>
        <w:numPr>
          <w:ilvl w:val="0"/>
          <w:numId w:val="22"/>
        </w:numPr>
        <w:rPr>
          <w:sz w:val="28"/>
          <w:szCs w:val="28"/>
        </w:rPr>
      </w:pPr>
      <w:proofErr w:type="spellStart"/>
      <w:r w:rsidRPr="00F53ADF">
        <w:rPr>
          <w:b/>
          <w:bCs/>
          <w:sz w:val="28"/>
          <w:szCs w:val="28"/>
        </w:rPr>
        <w:t>Xử</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ngôn</w:t>
      </w:r>
      <w:proofErr w:type="spellEnd"/>
      <w:r w:rsidRPr="00F53ADF">
        <w:rPr>
          <w:b/>
          <w:bCs/>
          <w:sz w:val="28"/>
          <w:szCs w:val="28"/>
        </w:rPr>
        <w:t xml:space="preserve"> </w:t>
      </w:r>
      <w:proofErr w:type="spellStart"/>
      <w:r w:rsidRPr="00F53ADF">
        <w:rPr>
          <w:b/>
          <w:bCs/>
          <w:sz w:val="28"/>
          <w:szCs w:val="28"/>
        </w:rPr>
        <w:t>ngữ</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nhiên</w:t>
      </w:r>
      <w:proofErr w:type="spellEnd"/>
      <w:r w:rsidRPr="00F53ADF">
        <w:rPr>
          <w:b/>
          <w:bCs/>
          <w:sz w:val="28"/>
          <w:szCs w:val="28"/>
        </w:rPr>
        <w:t>:</w:t>
      </w:r>
    </w:p>
    <w:p w14:paraId="03B0E884" w14:textId="15821B5B" w:rsidR="00A34096" w:rsidRPr="00F53ADF" w:rsidRDefault="00863A55">
      <w:pPr>
        <w:pStyle w:val="Nidungvnbn"/>
        <w:numPr>
          <w:ilvl w:val="1"/>
          <w:numId w:val="22"/>
        </w:numPr>
        <w:rPr>
          <w:sz w:val="28"/>
          <w:szCs w:val="28"/>
        </w:rPr>
      </w:pPr>
      <w:r w:rsidRPr="00F53ADF">
        <w:rPr>
          <w:b/>
          <w:bCs/>
          <w:sz w:val="28"/>
          <w:szCs w:val="28"/>
        </w:rPr>
        <w:t xml:space="preserve">Chatbots </w:t>
      </w:r>
      <w:proofErr w:type="spellStart"/>
      <w:r w:rsidRPr="00F53ADF">
        <w:rPr>
          <w:b/>
          <w:bCs/>
          <w:sz w:val="28"/>
          <w:szCs w:val="28"/>
        </w:rPr>
        <w:t>thông</w:t>
      </w:r>
      <w:proofErr w:type="spellEnd"/>
      <w:r w:rsidRPr="00F53ADF">
        <w:rPr>
          <w:b/>
          <w:bCs/>
          <w:sz w:val="28"/>
          <w:szCs w:val="28"/>
        </w:rPr>
        <w:t xml:space="preserve"> </w:t>
      </w:r>
      <w:proofErr w:type="spellStart"/>
      <w:r w:rsidRPr="00F53ADF">
        <w:rPr>
          <w:b/>
          <w:bCs/>
          <w:sz w:val="28"/>
          <w:szCs w:val="28"/>
        </w:rPr>
        <w:t>minh</w:t>
      </w:r>
      <w:proofErr w:type="spellEnd"/>
      <w:r w:rsidRPr="00F53ADF">
        <w:rPr>
          <w:b/>
          <w:bCs/>
          <w:sz w:val="28"/>
          <w:szCs w:val="28"/>
        </w:rPr>
        <w:t>:</w:t>
      </w:r>
      <w:r w:rsidRPr="00F53ADF">
        <w:rPr>
          <w:sz w:val="28"/>
          <w:szCs w:val="28"/>
        </w:rPr>
        <w:t xml:space="preserve"> Chatbots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trải</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ngôn</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cải</w:t>
      </w:r>
      <w:proofErr w:type="spellEnd"/>
      <w:r w:rsidRPr="00F53ADF">
        <w:rPr>
          <w:sz w:val="28"/>
          <w:szCs w:val="28"/>
        </w:rPr>
        <w:t xml:space="preserve"> </w:t>
      </w:r>
      <w:proofErr w:type="spellStart"/>
      <w:r w:rsidRPr="00F53ADF">
        <w:rPr>
          <w:sz w:val="28"/>
          <w:szCs w:val="28"/>
        </w:rPr>
        <w:t>thiện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tương</w:t>
      </w:r>
      <w:proofErr w:type="spellEnd"/>
      <w:r w:rsidRPr="00F53ADF">
        <w:rPr>
          <w:sz w:val="28"/>
          <w:szCs w:val="28"/>
        </w:rPr>
        <w:t xml:space="preserve"> </w:t>
      </w:r>
      <w:proofErr w:type="spellStart"/>
      <w:r w:rsidRPr="00F53ADF">
        <w:rPr>
          <w:sz w:val="28"/>
          <w:szCs w:val="28"/>
        </w:rPr>
        <w:t>tác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người</w:t>
      </w:r>
      <w:proofErr w:type="spellEnd"/>
      <w:r w:rsidRPr="00F53ADF">
        <w:rPr>
          <w:sz w:val="28"/>
          <w:szCs w:val="28"/>
        </w:rPr>
        <w:t xml:space="preserve"> </w:t>
      </w:r>
      <w:proofErr w:type="spellStart"/>
      <w:r w:rsidRPr="00F53ADF">
        <w:rPr>
          <w:sz w:val="28"/>
          <w:szCs w:val="28"/>
        </w:rPr>
        <w:t>dùng</w:t>
      </w:r>
      <w:proofErr w:type="spellEnd"/>
      <w:r w:rsidRPr="00F53ADF">
        <w:rPr>
          <w:sz w:val="28"/>
          <w:szCs w:val="28"/>
        </w:rPr>
        <w:t>.</w:t>
      </w:r>
    </w:p>
    <w:p w14:paraId="739AFE48" w14:textId="513C806B" w:rsidR="00863A55" w:rsidRPr="00F53ADF" w:rsidRDefault="00863A55">
      <w:pPr>
        <w:pStyle w:val="Nidungvnbn"/>
        <w:numPr>
          <w:ilvl w:val="1"/>
          <w:numId w:val="22"/>
        </w:numPr>
        <w:rPr>
          <w:sz w:val="28"/>
          <w:szCs w:val="28"/>
        </w:rPr>
      </w:pPr>
      <w:proofErr w:type="spellStart"/>
      <w:r w:rsidRPr="00F53ADF">
        <w:rPr>
          <w:b/>
          <w:bCs/>
          <w:sz w:val="28"/>
          <w:szCs w:val="28"/>
        </w:rPr>
        <w:t>Phân</w:t>
      </w:r>
      <w:proofErr w:type="spellEnd"/>
      <w:r w:rsidRPr="00F53ADF">
        <w:rPr>
          <w:b/>
          <w:bCs/>
          <w:sz w:val="28"/>
          <w:szCs w:val="28"/>
        </w:rPr>
        <w:t xml:space="preserve"> </w:t>
      </w:r>
      <w:proofErr w:type="spellStart"/>
      <w:r w:rsidRPr="00F53ADF">
        <w:rPr>
          <w:b/>
          <w:bCs/>
          <w:sz w:val="28"/>
          <w:szCs w:val="28"/>
        </w:rPr>
        <w:t>loại</w:t>
      </w:r>
      <w:proofErr w:type="spellEnd"/>
      <w:r w:rsidRPr="00F53ADF">
        <w:rPr>
          <w:b/>
          <w:bCs/>
          <w:sz w:val="28"/>
          <w:szCs w:val="28"/>
        </w:rPr>
        <w:t xml:space="preserve"> </w:t>
      </w:r>
      <w:proofErr w:type="spellStart"/>
      <w:r w:rsidRPr="00F53ADF">
        <w:rPr>
          <w:b/>
          <w:bCs/>
          <w:sz w:val="28"/>
          <w:szCs w:val="28"/>
        </w:rPr>
        <w:t>văn</w:t>
      </w:r>
      <w:proofErr w:type="spellEnd"/>
      <w:r w:rsidRPr="00F53ADF">
        <w:rPr>
          <w:b/>
          <w:bCs/>
          <w:sz w:val="28"/>
          <w:szCs w:val="28"/>
        </w:rPr>
        <w:t xml:space="preserve"> </w:t>
      </w:r>
      <w:proofErr w:type="spellStart"/>
      <w:r w:rsidRPr="00F53ADF">
        <w:rPr>
          <w:b/>
          <w:bCs/>
          <w:sz w:val="28"/>
          <w:szCs w:val="28"/>
        </w:rPr>
        <w:t>bản</w:t>
      </w:r>
      <w:proofErr w:type="spellEnd"/>
      <w:r w:rsidRPr="00F53ADF">
        <w:rPr>
          <w:b/>
          <w:bCs/>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hệ</w:t>
      </w:r>
      <w:proofErr w:type="spellEnd"/>
      <w:r w:rsidRPr="00F53ADF">
        <w:rPr>
          <w:sz w:val="28"/>
          <w:szCs w:val="28"/>
        </w:rPr>
        <w:t xml:space="preserve"> </w:t>
      </w:r>
      <w:proofErr w:type="spellStart"/>
      <w:r w:rsidRPr="00F53ADF">
        <w:rPr>
          <w:sz w:val="28"/>
          <w:szCs w:val="28"/>
        </w:rPr>
        <w:t>thống</w:t>
      </w:r>
      <w:proofErr w:type="spellEnd"/>
      <w:r w:rsidRPr="00F53ADF">
        <w:rPr>
          <w:sz w:val="28"/>
          <w:szCs w:val="28"/>
        </w:rPr>
        <w:t xml:space="preserve"> </w:t>
      </w:r>
      <w:proofErr w:type="spellStart"/>
      <w:r w:rsidRPr="00F53ADF">
        <w:rPr>
          <w:sz w:val="28"/>
          <w:szCs w:val="28"/>
        </w:rPr>
        <w:t>phân</w:t>
      </w:r>
      <w:proofErr w:type="spellEnd"/>
      <w:r w:rsidRPr="00F53ADF">
        <w:rPr>
          <w:sz w:val="28"/>
          <w:szCs w:val="28"/>
        </w:rPr>
        <w:t xml:space="preserve"> </w:t>
      </w:r>
      <w:proofErr w:type="spellStart"/>
      <w:r w:rsidRPr="00F53ADF">
        <w:rPr>
          <w:sz w:val="28"/>
          <w:szCs w:val="28"/>
        </w:rPr>
        <w:t>loại</w:t>
      </w:r>
      <w:proofErr w:type="spellEnd"/>
      <w:r w:rsidRPr="00F53ADF">
        <w:rPr>
          <w:sz w:val="28"/>
          <w:szCs w:val="28"/>
        </w:rPr>
        <w:t xml:space="preserve"> </w:t>
      </w:r>
      <w:proofErr w:type="spellStart"/>
      <w:r w:rsidRPr="00F53ADF">
        <w:rPr>
          <w:sz w:val="28"/>
          <w:szCs w:val="28"/>
        </w:rPr>
        <w:t>văn</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ngữ</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76CC3A66" w14:textId="4AC7EF55" w:rsidR="00430C3F" w:rsidRPr="00F53ADF" w:rsidRDefault="00430C3F">
      <w:pPr>
        <w:pStyle w:val="Nidungvnbn"/>
        <w:numPr>
          <w:ilvl w:val="0"/>
          <w:numId w:val="22"/>
        </w:numPr>
        <w:rPr>
          <w:b/>
          <w:bCs/>
          <w:sz w:val="28"/>
          <w:szCs w:val="28"/>
        </w:rPr>
      </w:pPr>
      <w:r w:rsidRPr="00F53ADF">
        <w:rPr>
          <w:b/>
          <w:bCs/>
          <w:sz w:val="28"/>
          <w:szCs w:val="28"/>
        </w:rPr>
        <w:t xml:space="preserve">Ô </w:t>
      </w:r>
      <w:proofErr w:type="spellStart"/>
      <w:r w:rsidRPr="00F53ADF">
        <w:rPr>
          <w:b/>
          <w:bCs/>
          <w:sz w:val="28"/>
          <w:szCs w:val="28"/>
        </w:rPr>
        <w:t>tô</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Robot:</w:t>
      </w:r>
    </w:p>
    <w:p w14:paraId="65926D94" w14:textId="57B7FA14" w:rsidR="00430C3F" w:rsidRPr="00F53ADF" w:rsidRDefault="00430C3F">
      <w:pPr>
        <w:pStyle w:val="Nidungvnbn"/>
        <w:numPr>
          <w:ilvl w:val="1"/>
          <w:numId w:val="22"/>
        </w:numPr>
        <w:rPr>
          <w:sz w:val="28"/>
          <w:szCs w:val="28"/>
        </w:rPr>
      </w:pPr>
      <w:proofErr w:type="spellStart"/>
      <w:r w:rsidRPr="00F53ADF">
        <w:rPr>
          <w:b/>
          <w:bCs/>
          <w:sz w:val="28"/>
          <w:szCs w:val="28"/>
        </w:rPr>
        <w:lastRenderedPageBreak/>
        <w:t>Hệ</w:t>
      </w:r>
      <w:proofErr w:type="spellEnd"/>
      <w:r w:rsidRPr="00F53ADF">
        <w:rPr>
          <w:b/>
          <w:bCs/>
          <w:sz w:val="28"/>
          <w:szCs w:val="28"/>
        </w:rPr>
        <w:t xml:space="preserve"> </w:t>
      </w:r>
      <w:proofErr w:type="spellStart"/>
      <w:r w:rsidRPr="00F53ADF">
        <w:rPr>
          <w:b/>
          <w:bCs/>
          <w:sz w:val="28"/>
          <w:szCs w:val="28"/>
        </w:rPr>
        <w:t>thống</w:t>
      </w:r>
      <w:proofErr w:type="spellEnd"/>
      <w:r w:rsidRPr="00F53ADF">
        <w:rPr>
          <w:b/>
          <w:bCs/>
          <w:sz w:val="28"/>
          <w:szCs w:val="28"/>
        </w:rPr>
        <w:t xml:space="preserve"> </w:t>
      </w:r>
      <w:proofErr w:type="spellStart"/>
      <w:r w:rsidRPr="00F53ADF">
        <w:rPr>
          <w:b/>
          <w:bCs/>
          <w:sz w:val="28"/>
          <w:szCs w:val="28"/>
        </w:rPr>
        <w:t>lái</w:t>
      </w:r>
      <w:proofErr w:type="spellEnd"/>
      <w:r w:rsidRPr="00F53ADF">
        <w:rPr>
          <w:b/>
          <w:bCs/>
          <w:sz w:val="28"/>
          <w:szCs w:val="28"/>
        </w:rPr>
        <w:t xml:space="preserve"> </w:t>
      </w:r>
      <w:proofErr w:type="spellStart"/>
      <w:r w:rsidRPr="00F53ADF">
        <w:rPr>
          <w:b/>
          <w:bCs/>
          <w:sz w:val="28"/>
          <w:szCs w:val="28"/>
        </w:rPr>
        <w:t>xe</w:t>
      </w:r>
      <w:proofErr w:type="spellEnd"/>
      <w:r w:rsidRPr="00F53ADF">
        <w:rPr>
          <w:b/>
          <w:bCs/>
          <w:sz w:val="28"/>
          <w:szCs w:val="28"/>
        </w:rPr>
        <w:t xml:space="preserve"> </w:t>
      </w:r>
      <w:proofErr w:type="spellStart"/>
      <w:r w:rsidRPr="00F53ADF">
        <w:rPr>
          <w:b/>
          <w:bCs/>
          <w:sz w:val="28"/>
          <w:szCs w:val="28"/>
        </w:rPr>
        <w:t>tự</w:t>
      </w:r>
      <w:proofErr w:type="spellEnd"/>
      <w:r w:rsidRPr="00F53ADF">
        <w:rPr>
          <w:b/>
          <w:bCs/>
          <w:sz w:val="28"/>
          <w:szCs w:val="28"/>
        </w:rPr>
        <w:t xml:space="preserve"> </w:t>
      </w:r>
      <w:proofErr w:type="spellStart"/>
      <w:r w:rsidRPr="00F53ADF">
        <w:rPr>
          <w:b/>
          <w:bCs/>
          <w:sz w:val="28"/>
          <w:szCs w:val="28"/>
        </w:rPr>
        <w:t>động</w:t>
      </w:r>
      <w:proofErr w:type="spellEnd"/>
      <w:r w:rsidRPr="00F53ADF">
        <w:rPr>
          <w:b/>
          <w:bCs/>
          <w:sz w:val="28"/>
          <w:szCs w:val="28"/>
        </w:rPr>
        <w:t>:</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lái</w:t>
      </w:r>
      <w:proofErr w:type="spellEnd"/>
      <w:r w:rsidRPr="00F53ADF">
        <w:rPr>
          <w:sz w:val="28"/>
          <w:szCs w:val="28"/>
        </w:rPr>
        <w:t xml:space="preserve"> </w:t>
      </w:r>
      <w:proofErr w:type="spellStart"/>
      <w:r w:rsidRPr="00F53ADF">
        <w:rPr>
          <w:sz w:val="28"/>
          <w:szCs w:val="28"/>
        </w:rPr>
        <w:t>xe</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cải</w:t>
      </w:r>
      <w:proofErr w:type="spellEnd"/>
      <w:r w:rsidRPr="00F53ADF">
        <w:rPr>
          <w:sz w:val="28"/>
          <w:szCs w:val="28"/>
        </w:rPr>
        <w:t xml:space="preserve"> </w:t>
      </w:r>
      <w:proofErr w:type="spellStart"/>
      <w:r w:rsidRPr="00F53ADF">
        <w:rPr>
          <w:sz w:val="28"/>
          <w:szCs w:val="28"/>
        </w:rPr>
        <w:t>thiện</w:t>
      </w:r>
      <w:proofErr w:type="spellEnd"/>
      <w:r w:rsidRPr="00F53ADF">
        <w:rPr>
          <w:sz w:val="28"/>
          <w:szCs w:val="28"/>
        </w:rPr>
        <w:t xml:space="preserve"> </w:t>
      </w:r>
      <w:proofErr w:type="spellStart"/>
      <w:r w:rsidRPr="00F53ADF">
        <w:rPr>
          <w:sz w:val="28"/>
          <w:szCs w:val="28"/>
        </w:rPr>
        <w:t>khả</w:t>
      </w:r>
      <w:proofErr w:type="spellEnd"/>
      <w:r w:rsidRPr="00F53ADF">
        <w:rPr>
          <w:sz w:val="28"/>
          <w:szCs w:val="28"/>
        </w:rPr>
        <w:t xml:space="preserve"> </w:t>
      </w:r>
      <w:proofErr w:type="spellStart"/>
      <w:r w:rsidRPr="00F53ADF">
        <w:rPr>
          <w:sz w:val="28"/>
          <w:szCs w:val="28"/>
        </w:rPr>
        <w:t>năng</w:t>
      </w:r>
      <w:proofErr w:type="spellEnd"/>
      <w:r w:rsidRPr="00F53ADF">
        <w:rPr>
          <w:sz w:val="28"/>
          <w:szCs w:val="28"/>
        </w:rPr>
        <w:t xml:space="preserve">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phó</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tình</w:t>
      </w:r>
      <w:proofErr w:type="spellEnd"/>
      <w:r w:rsidRPr="00F53ADF">
        <w:rPr>
          <w:sz w:val="28"/>
          <w:szCs w:val="28"/>
        </w:rPr>
        <w:t xml:space="preserve"> </w:t>
      </w:r>
      <w:proofErr w:type="spellStart"/>
      <w:r w:rsidRPr="00F53ADF">
        <w:rPr>
          <w:sz w:val="28"/>
          <w:szCs w:val="28"/>
        </w:rPr>
        <w:t>huống</w:t>
      </w:r>
      <w:proofErr w:type="spellEnd"/>
      <w:r w:rsidRPr="00F53ADF">
        <w:rPr>
          <w:sz w:val="28"/>
          <w:szCs w:val="28"/>
        </w:rPr>
        <w:t xml:space="preserve"> </w:t>
      </w:r>
      <w:proofErr w:type="spellStart"/>
      <w:r w:rsidRPr="00F53ADF">
        <w:rPr>
          <w:sz w:val="28"/>
          <w:szCs w:val="28"/>
        </w:rPr>
        <w:t>giao</w:t>
      </w:r>
      <w:proofErr w:type="spellEnd"/>
      <w:r w:rsidRPr="00F53ADF">
        <w:rPr>
          <w:sz w:val="28"/>
          <w:szCs w:val="28"/>
        </w:rPr>
        <w:t xml:space="preserve"> </w:t>
      </w:r>
      <w:proofErr w:type="spellStart"/>
      <w:r w:rsidRPr="00F53ADF">
        <w:rPr>
          <w:sz w:val="28"/>
          <w:szCs w:val="28"/>
        </w:rPr>
        <w:t>thông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biến</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đường</w:t>
      </w:r>
      <w:proofErr w:type="spellEnd"/>
      <w:r w:rsidRPr="00F53ADF">
        <w:rPr>
          <w:sz w:val="28"/>
          <w:szCs w:val="28"/>
        </w:rPr>
        <w:t>.</w:t>
      </w:r>
    </w:p>
    <w:p w14:paraId="28D23ADF" w14:textId="1C143CE8" w:rsidR="005E2AA6" w:rsidRPr="00F53ADF" w:rsidRDefault="005E2AA6">
      <w:pPr>
        <w:pStyle w:val="Nidungvnbn"/>
        <w:numPr>
          <w:ilvl w:val="0"/>
          <w:numId w:val="22"/>
        </w:numPr>
        <w:rPr>
          <w:sz w:val="28"/>
          <w:szCs w:val="28"/>
        </w:rPr>
      </w:pPr>
      <w:proofErr w:type="spellStart"/>
      <w:r w:rsidRPr="00F53ADF">
        <w:rPr>
          <w:b/>
          <w:bCs/>
          <w:sz w:val="28"/>
          <w:szCs w:val="28"/>
        </w:rPr>
        <w:t>Quản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dữ</w:t>
      </w:r>
      <w:proofErr w:type="spellEnd"/>
      <w:r w:rsidRPr="00F53ADF">
        <w:rPr>
          <w:b/>
          <w:bCs/>
          <w:sz w:val="28"/>
          <w:szCs w:val="28"/>
        </w:rPr>
        <w:t xml:space="preserve"> </w:t>
      </w:r>
      <w:proofErr w:type="spellStart"/>
      <w:r w:rsidRPr="00F53ADF">
        <w:rPr>
          <w:b/>
          <w:bCs/>
          <w:sz w:val="28"/>
          <w:szCs w:val="28"/>
        </w:rPr>
        <w:t>liệu</w:t>
      </w:r>
      <w:proofErr w:type="spellEnd"/>
      <w:r w:rsidRPr="00F53ADF">
        <w:rPr>
          <w:b/>
          <w:bCs/>
          <w:sz w:val="28"/>
          <w:szCs w:val="28"/>
        </w:rPr>
        <w:t xml:space="preserve"> </w:t>
      </w:r>
      <w:proofErr w:type="spellStart"/>
      <w:r w:rsidRPr="00F53ADF">
        <w:rPr>
          <w:b/>
          <w:bCs/>
          <w:sz w:val="28"/>
          <w:szCs w:val="28"/>
        </w:rPr>
        <w:t>và</w:t>
      </w:r>
      <w:proofErr w:type="spellEnd"/>
      <w:r w:rsidRPr="00F53ADF">
        <w:rPr>
          <w:b/>
          <w:bCs/>
          <w:sz w:val="28"/>
          <w:szCs w:val="28"/>
        </w:rPr>
        <w:t xml:space="preserve"> an </w:t>
      </w:r>
      <w:proofErr w:type="spellStart"/>
      <w:r w:rsidRPr="00F53ADF">
        <w:rPr>
          <w:b/>
          <w:bCs/>
          <w:sz w:val="28"/>
          <w:szCs w:val="28"/>
        </w:rPr>
        <w:t>toàn</w:t>
      </w:r>
      <w:proofErr w:type="spellEnd"/>
      <w:r w:rsidRPr="00F53ADF">
        <w:rPr>
          <w:b/>
          <w:bCs/>
          <w:sz w:val="28"/>
          <w:szCs w:val="28"/>
        </w:rPr>
        <w:t xml:space="preserve"> </w:t>
      </w:r>
      <w:proofErr w:type="spellStart"/>
      <w:r w:rsidRPr="00F53ADF">
        <w:rPr>
          <w:b/>
          <w:bCs/>
          <w:sz w:val="28"/>
          <w:szCs w:val="28"/>
        </w:rPr>
        <w:t>thông</w:t>
      </w:r>
      <w:proofErr w:type="spellEnd"/>
      <w:r w:rsidRPr="00F53ADF">
        <w:rPr>
          <w:b/>
          <w:bCs/>
          <w:sz w:val="28"/>
          <w:szCs w:val="28"/>
        </w:rPr>
        <w:t xml:space="preserve"> tin:</w:t>
      </w:r>
    </w:p>
    <w:p w14:paraId="4A9F945A" w14:textId="5BCC10C7" w:rsidR="005E2AA6" w:rsidRPr="00F53ADF" w:rsidRDefault="005E2AA6">
      <w:pPr>
        <w:pStyle w:val="Nidungvnbn"/>
        <w:numPr>
          <w:ilvl w:val="1"/>
          <w:numId w:val="22"/>
        </w:numPr>
        <w:rPr>
          <w:sz w:val="28"/>
          <w:szCs w:val="28"/>
        </w:rPr>
      </w:pPr>
      <w:proofErr w:type="spellStart"/>
      <w:r w:rsidRPr="00F53ADF">
        <w:rPr>
          <w:b/>
          <w:bCs/>
          <w:sz w:val="28"/>
          <w:szCs w:val="28"/>
        </w:rPr>
        <w:t>Phát</w:t>
      </w:r>
      <w:proofErr w:type="spellEnd"/>
      <w:r w:rsidRPr="00F53ADF">
        <w:rPr>
          <w:b/>
          <w:bCs/>
          <w:sz w:val="28"/>
          <w:szCs w:val="28"/>
        </w:rPr>
        <w:t xml:space="preserve"> </w:t>
      </w:r>
      <w:proofErr w:type="spellStart"/>
      <w:r w:rsidRPr="00F53ADF">
        <w:rPr>
          <w:b/>
          <w:bCs/>
          <w:sz w:val="28"/>
          <w:szCs w:val="28"/>
        </w:rPr>
        <w:t>hiện</w:t>
      </w:r>
      <w:proofErr w:type="spellEnd"/>
      <w:r w:rsidRPr="00F53ADF">
        <w:rPr>
          <w:b/>
          <w:bCs/>
          <w:sz w:val="28"/>
          <w:szCs w:val="28"/>
        </w:rPr>
        <w:t xml:space="preserve"> </w:t>
      </w:r>
      <w:proofErr w:type="spellStart"/>
      <w:r w:rsidRPr="00F53ADF">
        <w:rPr>
          <w:b/>
          <w:bCs/>
          <w:sz w:val="28"/>
          <w:szCs w:val="28"/>
        </w:rPr>
        <w:t>đối</w:t>
      </w:r>
      <w:proofErr w:type="spellEnd"/>
      <w:r w:rsidRPr="00F53ADF">
        <w:rPr>
          <w:b/>
          <w:bCs/>
          <w:sz w:val="28"/>
          <w:szCs w:val="28"/>
        </w:rPr>
        <w:t xml:space="preserve"> </w:t>
      </w:r>
      <w:proofErr w:type="spellStart"/>
      <w:r w:rsidRPr="00F53ADF">
        <w:rPr>
          <w:b/>
          <w:bCs/>
          <w:sz w:val="28"/>
          <w:szCs w:val="28"/>
        </w:rPr>
        <w:t>tượng</w:t>
      </w:r>
      <w:proofErr w:type="spellEnd"/>
      <w:r w:rsidRPr="00F53ADF">
        <w:rPr>
          <w:b/>
          <w:bCs/>
          <w:sz w:val="28"/>
          <w:szCs w:val="28"/>
        </w:rPr>
        <w:t xml:space="preserve"> </w:t>
      </w:r>
      <w:proofErr w:type="spellStart"/>
      <w:r w:rsidRPr="00F53ADF">
        <w:rPr>
          <w:b/>
          <w:bCs/>
          <w:sz w:val="28"/>
          <w:szCs w:val="28"/>
        </w:rPr>
        <w:t>độc</w:t>
      </w:r>
      <w:proofErr w:type="spellEnd"/>
      <w:r w:rsidRPr="00F53ADF">
        <w:rPr>
          <w:b/>
          <w:bCs/>
          <w:sz w:val="28"/>
          <w:szCs w:val="28"/>
        </w:rPr>
        <w:t xml:space="preserve"> </w:t>
      </w:r>
      <w:proofErr w:type="spellStart"/>
      <w:r w:rsidRPr="00F53ADF">
        <w:rPr>
          <w:b/>
          <w:bCs/>
          <w:sz w:val="28"/>
          <w:szCs w:val="28"/>
        </w:rPr>
        <w:t>hại</w:t>
      </w:r>
      <w:proofErr w:type="spellEnd"/>
      <w:r w:rsidRPr="00F53ADF">
        <w:rPr>
          <w:b/>
          <w:bCs/>
          <w:sz w:val="28"/>
          <w:szCs w:val="28"/>
        </w:rPr>
        <w:t>:</w:t>
      </w:r>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từ</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mẫu</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phát</w:t>
      </w:r>
      <w:proofErr w:type="spellEnd"/>
      <w:r w:rsidRPr="00F53ADF">
        <w:rPr>
          <w:sz w:val="28"/>
          <w:szCs w:val="28"/>
        </w:rPr>
        <w:t xml:space="preserve"> </w:t>
      </w:r>
      <w:proofErr w:type="spellStart"/>
      <w:r w:rsidRPr="00F53ADF">
        <w:rPr>
          <w:sz w:val="28"/>
          <w:szCs w:val="28"/>
        </w:rPr>
        <w:t>hiện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ngăn</w:t>
      </w:r>
      <w:proofErr w:type="spellEnd"/>
      <w:r w:rsidRPr="00F53ADF">
        <w:rPr>
          <w:sz w:val="28"/>
          <w:szCs w:val="28"/>
        </w:rPr>
        <w:t xml:space="preserve"> </w:t>
      </w:r>
      <w:proofErr w:type="spellStart"/>
      <w:r w:rsidRPr="00F53ADF">
        <w:rPr>
          <w:sz w:val="28"/>
          <w:szCs w:val="28"/>
        </w:rPr>
        <w:t>chặn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hành</w:t>
      </w:r>
      <w:proofErr w:type="spellEnd"/>
      <w:r w:rsidRPr="00F53ADF">
        <w:rPr>
          <w:sz w:val="28"/>
          <w:szCs w:val="28"/>
        </w:rPr>
        <w:t xml:space="preserve"> vi </w:t>
      </w:r>
      <w:proofErr w:type="spellStart"/>
      <w:r w:rsidRPr="00F53ADF">
        <w:rPr>
          <w:sz w:val="28"/>
          <w:szCs w:val="28"/>
        </w:rPr>
        <w:t>độc</w:t>
      </w:r>
      <w:proofErr w:type="spellEnd"/>
      <w:r w:rsidRPr="00F53ADF">
        <w:rPr>
          <w:sz w:val="28"/>
          <w:szCs w:val="28"/>
        </w:rPr>
        <w:t xml:space="preserve"> </w:t>
      </w:r>
      <w:proofErr w:type="spellStart"/>
      <w:r w:rsidRPr="00F53ADF">
        <w:rPr>
          <w:sz w:val="28"/>
          <w:szCs w:val="28"/>
        </w:rPr>
        <w:t>hại</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tấn</w:t>
      </w:r>
      <w:proofErr w:type="spellEnd"/>
      <w:r w:rsidRPr="00F53ADF">
        <w:rPr>
          <w:sz w:val="28"/>
          <w:szCs w:val="28"/>
        </w:rPr>
        <w:t xml:space="preserve"> </w:t>
      </w:r>
      <w:proofErr w:type="spellStart"/>
      <w:r w:rsidRPr="00F53ADF">
        <w:rPr>
          <w:sz w:val="28"/>
          <w:szCs w:val="28"/>
        </w:rPr>
        <w:t>công</w:t>
      </w:r>
      <w:proofErr w:type="spellEnd"/>
      <w:r w:rsidRPr="00F53ADF">
        <w:rPr>
          <w:sz w:val="28"/>
          <w:szCs w:val="28"/>
        </w:rPr>
        <w:t xml:space="preserve"> </w:t>
      </w:r>
      <w:proofErr w:type="spellStart"/>
      <w:r w:rsidRPr="00F53ADF">
        <w:rPr>
          <w:sz w:val="28"/>
          <w:szCs w:val="28"/>
        </w:rPr>
        <w:t>mạng</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7D0B7486" w14:textId="7659875F" w:rsidR="005E2AA6" w:rsidRPr="00F53ADF" w:rsidRDefault="005E2AA6">
      <w:pPr>
        <w:pStyle w:val="Nidungvnbn"/>
        <w:numPr>
          <w:ilvl w:val="1"/>
          <w:numId w:val="22"/>
        </w:numPr>
        <w:rPr>
          <w:sz w:val="28"/>
          <w:szCs w:val="28"/>
        </w:rPr>
      </w:pPr>
      <w:proofErr w:type="spellStart"/>
      <w:r w:rsidRPr="00F53ADF">
        <w:rPr>
          <w:b/>
          <w:bCs/>
          <w:sz w:val="28"/>
          <w:szCs w:val="28"/>
        </w:rPr>
        <w:t>Quản</w:t>
      </w:r>
      <w:proofErr w:type="spellEnd"/>
      <w:r w:rsidRPr="00F53ADF">
        <w:rPr>
          <w:b/>
          <w:bCs/>
          <w:sz w:val="28"/>
          <w:szCs w:val="28"/>
        </w:rPr>
        <w:t xml:space="preserve"> </w:t>
      </w:r>
      <w:proofErr w:type="spellStart"/>
      <w:r w:rsidRPr="00F53ADF">
        <w:rPr>
          <w:b/>
          <w:bCs/>
          <w:sz w:val="28"/>
          <w:szCs w:val="28"/>
        </w:rPr>
        <w:t>lý</w:t>
      </w:r>
      <w:proofErr w:type="spellEnd"/>
      <w:r w:rsidRPr="00F53ADF">
        <w:rPr>
          <w:b/>
          <w:bCs/>
          <w:sz w:val="28"/>
          <w:szCs w:val="28"/>
        </w:rPr>
        <w:t xml:space="preserve"> </w:t>
      </w:r>
      <w:proofErr w:type="spellStart"/>
      <w:r w:rsidRPr="00F53ADF">
        <w:rPr>
          <w:b/>
          <w:bCs/>
          <w:sz w:val="28"/>
          <w:szCs w:val="28"/>
        </w:rPr>
        <w:t>rủi</w:t>
      </w:r>
      <w:proofErr w:type="spellEnd"/>
      <w:r w:rsidRPr="00F53ADF">
        <w:rPr>
          <w:b/>
          <w:bCs/>
          <w:sz w:val="28"/>
          <w:szCs w:val="28"/>
        </w:rPr>
        <w:t xml:space="preserve"> </w:t>
      </w:r>
      <w:proofErr w:type="spellStart"/>
      <w:r w:rsidRPr="00F53ADF">
        <w:rPr>
          <w:b/>
          <w:bCs/>
          <w:sz w:val="28"/>
          <w:szCs w:val="28"/>
        </w:rPr>
        <w:t>ro</w:t>
      </w:r>
      <w:proofErr w:type="spellEnd"/>
      <w:r w:rsidRPr="00F53ADF">
        <w:rPr>
          <w:b/>
          <w:bCs/>
          <w:sz w:val="28"/>
          <w:szCs w:val="28"/>
        </w:rPr>
        <w:t xml:space="preserve"> an </w:t>
      </w:r>
      <w:proofErr w:type="spellStart"/>
      <w:r w:rsidRPr="00F53ADF">
        <w:rPr>
          <w:b/>
          <w:bCs/>
          <w:sz w:val="28"/>
          <w:szCs w:val="28"/>
        </w:rPr>
        <w:t>toàn</w:t>
      </w:r>
      <w:proofErr w:type="spellEnd"/>
      <w:r w:rsidRPr="00F53ADF">
        <w:rPr>
          <w:b/>
          <w:bCs/>
          <w:sz w:val="28"/>
          <w:szCs w:val="28"/>
        </w:rPr>
        <w:t xml:space="preserve"> </w:t>
      </w:r>
      <w:proofErr w:type="spellStart"/>
      <w:r w:rsidRPr="00F53ADF">
        <w:rPr>
          <w:b/>
          <w:bCs/>
          <w:sz w:val="28"/>
          <w:szCs w:val="28"/>
        </w:rPr>
        <w:t>thông</w:t>
      </w:r>
      <w:proofErr w:type="spellEnd"/>
      <w:r w:rsidRPr="00F53ADF">
        <w:rPr>
          <w:b/>
          <w:bCs/>
          <w:sz w:val="28"/>
          <w:szCs w:val="28"/>
        </w:rPr>
        <w:t xml:space="preserve"> tin:</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hệ</w:t>
      </w:r>
      <w:proofErr w:type="spellEnd"/>
      <w:r w:rsidRPr="00F53ADF">
        <w:rPr>
          <w:sz w:val="28"/>
          <w:szCs w:val="28"/>
        </w:rPr>
        <w:t xml:space="preserve"> </w:t>
      </w:r>
      <w:proofErr w:type="spellStart"/>
      <w:r w:rsidRPr="00F53ADF">
        <w:rPr>
          <w:sz w:val="28"/>
          <w:szCs w:val="28"/>
        </w:rPr>
        <w:t>thống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kiến</w:t>
      </w:r>
      <w:proofErr w:type="spellEnd"/>
      <w:r w:rsidRPr="00F53ADF">
        <w:rPr>
          <w:sz w:val="28"/>
          <w:szCs w:val="28"/>
        </w:rPr>
        <w:t xml:space="preserve"> </w:t>
      </w:r>
      <w:proofErr w:type="spellStart"/>
      <w:r w:rsidRPr="00F53ADF">
        <w:rPr>
          <w:sz w:val="28"/>
          <w:szCs w:val="28"/>
        </w:rPr>
        <w:t>thức</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an </w:t>
      </w:r>
      <w:proofErr w:type="spellStart"/>
      <w:r w:rsidRPr="00F53ADF">
        <w:rPr>
          <w:sz w:val="28"/>
          <w:szCs w:val="28"/>
        </w:rPr>
        <w:t>toàn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biện</w:t>
      </w:r>
      <w:proofErr w:type="spellEnd"/>
      <w:r w:rsidRPr="00F53ADF">
        <w:rPr>
          <w:sz w:val="28"/>
          <w:szCs w:val="28"/>
        </w:rPr>
        <w:t xml:space="preserve"> </w:t>
      </w:r>
      <w:proofErr w:type="spellStart"/>
      <w:r w:rsidRPr="00F53ADF">
        <w:rPr>
          <w:sz w:val="28"/>
          <w:szCs w:val="28"/>
        </w:rPr>
        <w:t>pháp</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mật</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w:t>
      </w:r>
    </w:p>
    <w:p w14:paraId="5DFC8B76" w14:textId="0C7C5951" w:rsidR="001867C3" w:rsidRPr="00F53ADF" w:rsidRDefault="001867C3" w:rsidP="006D7616">
      <w:pPr>
        <w:pStyle w:val="Heading3"/>
        <w:numPr>
          <w:ilvl w:val="1"/>
          <w:numId w:val="45"/>
        </w:numPr>
      </w:pPr>
      <w:bookmarkStart w:id="30" w:name="_Toc154263628"/>
      <w:r w:rsidRPr="00F53ADF">
        <w:rPr>
          <w:lang w:val="vi-VN"/>
        </w:rPr>
        <w:t>Test Production:</w:t>
      </w:r>
      <w:bookmarkEnd w:id="30"/>
    </w:p>
    <w:p w14:paraId="38E81B5B" w14:textId="144549FE" w:rsidR="00274846" w:rsidRPr="00F53ADF" w:rsidRDefault="00274846">
      <w:pPr>
        <w:pStyle w:val="Nidungvnbn"/>
        <w:numPr>
          <w:ilvl w:val="0"/>
          <w:numId w:val="23"/>
        </w:numPr>
        <w:rPr>
          <w:b/>
          <w:bCs/>
          <w:sz w:val="28"/>
          <w:szCs w:val="28"/>
          <w:lang w:val="vi-VN"/>
        </w:rPr>
      </w:pPr>
      <w:r w:rsidRPr="00F53ADF">
        <w:rPr>
          <w:b/>
          <w:bCs/>
          <w:sz w:val="28"/>
          <w:szCs w:val="28"/>
          <w:lang w:val="vi-VN"/>
        </w:rPr>
        <w:t>Các loại Test</w:t>
      </w:r>
    </w:p>
    <w:p w14:paraId="7ECF6FB6" w14:textId="77777777" w:rsidR="00274846" w:rsidRPr="00F53ADF" w:rsidRDefault="00274846" w:rsidP="00274846">
      <w:pPr>
        <w:pStyle w:val="Nidungvnbn"/>
        <w:rPr>
          <w:sz w:val="28"/>
          <w:szCs w:val="28"/>
          <w:lang w:val="vi-VN"/>
        </w:rPr>
      </w:pPr>
      <w:r w:rsidRPr="00F53ADF">
        <w:rPr>
          <w:sz w:val="28"/>
          <w:szCs w:val="28"/>
          <w:lang w:val="vi-VN"/>
        </w:rPr>
        <w:t>Trong quá trình phát triển mô hình, có 5 loại test chính được sử dụng trong các giai đoạn khác nhau:</w:t>
      </w:r>
    </w:p>
    <w:p w14:paraId="76FDA24F"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 xml:space="preserve">Unit test: </w:t>
      </w:r>
    </w:p>
    <w:p w14:paraId="7B48A103" w14:textId="47FB5CDA" w:rsidR="00274846" w:rsidRPr="00F53ADF" w:rsidRDefault="00274846">
      <w:pPr>
        <w:pStyle w:val="Nidungvnbn"/>
        <w:numPr>
          <w:ilvl w:val="0"/>
          <w:numId w:val="24"/>
        </w:numPr>
        <w:rPr>
          <w:sz w:val="28"/>
          <w:szCs w:val="28"/>
          <w:lang w:val="vi-VN"/>
        </w:rPr>
      </w:pPr>
      <w:r w:rsidRPr="00F53ADF">
        <w:rPr>
          <w:sz w:val="28"/>
          <w:szCs w:val="28"/>
          <w:lang w:val="vi-VN"/>
        </w:rPr>
        <w:t>Mục tiêu: Unit test trên các thành phần nhỏ và mỗi thành phần có 1 nhiệm vụ nhất định.</w:t>
      </w:r>
    </w:p>
    <w:p w14:paraId="2C55FB15" w14:textId="1125E37A" w:rsidR="00274846" w:rsidRPr="00F53ADF" w:rsidRDefault="00274846">
      <w:pPr>
        <w:pStyle w:val="Nidungvnbn"/>
        <w:numPr>
          <w:ilvl w:val="0"/>
          <w:numId w:val="24"/>
        </w:numPr>
        <w:rPr>
          <w:sz w:val="28"/>
          <w:szCs w:val="28"/>
          <w:lang w:val="vi-VN"/>
        </w:rPr>
      </w:pPr>
      <w:r w:rsidRPr="00F53ADF">
        <w:rPr>
          <w:sz w:val="28"/>
          <w:szCs w:val="28"/>
          <w:lang w:val="vi-VN"/>
        </w:rPr>
        <w:t>Ví dụ: Kiểm thử trên các hàm.</w:t>
      </w:r>
    </w:p>
    <w:p w14:paraId="798E2C5E"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Intergration Test:</w:t>
      </w:r>
    </w:p>
    <w:p w14:paraId="5E4906E3" w14:textId="34025069" w:rsidR="00274846" w:rsidRPr="00F53ADF" w:rsidRDefault="00274846">
      <w:pPr>
        <w:pStyle w:val="Nidungvnbn"/>
        <w:numPr>
          <w:ilvl w:val="0"/>
          <w:numId w:val="25"/>
        </w:numPr>
        <w:rPr>
          <w:sz w:val="28"/>
          <w:szCs w:val="28"/>
          <w:lang w:val="vi-VN"/>
        </w:rPr>
      </w:pPr>
      <w:r w:rsidRPr="00F53ADF">
        <w:rPr>
          <w:sz w:val="28"/>
          <w:szCs w:val="28"/>
          <w:lang w:val="vi-VN"/>
        </w:rPr>
        <w:t>Mục tiêu: Kiểm thử sự kết hợp giữa các thành phần.</w:t>
      </w:r>
    </w:p>
    <w:p w14:paraId="329A0C4E" w14:textId="57D3A29C" w:rsidR="00274846" w:rsidRPr="00F53ADF" w:rsidRDefault="00274846">
      <w:pPr>
        <w:pStyle w:val="Nidungvnbn"/>
        <w:numPr>
          <w:ilvl w:val="0"/>
          <w:numId w:val="25"/>
        </w:numPr>
        <w:rPr>
          <w:sz w:val="28"/>
          <w:szCs w:val="28"/>
          <w:lang w:val="vi-VN"/>
        </w:rPr>
      </w:pPr>
      <w:r w:rsidRPr="00F53ADF">
        <w:rPr>
          <w:sz w:val="28"/>
          <w:szCs w:val="28"/>
          <w:lang w:val="vi-VN"/>
        </w:rPr>
        <w:t>Ví dụ: Kiểm thử giữa các mô hình với nhau.</w:t>
      </w:r>
    </w:p>
    <w:p w14:paraId="5AD6DE02"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System Test:</w:t>
      </w:r>
    </w:p>
    <w:p w14:paraId="000FCC1F" w14:textId="07B9C878" w:rsidR="00274846" w:rsidRPr="00F53ADF" w:rsidRDefault="00274846">
      <w:pPr>
        <w:pStyle w:val="Nidungvnbn"/>
        <w:numPr>
          <w:ilvl w:val="0"/>
          <w:numId w:val="26"/>
        </w:numPr>
        <w:rPr>
          <w:sz w:val="28"/>
          <w:szCs w:val="28"/>
          <w:lang w:val="vi-VN"/>
        </w:rPr>
      </w:pPr>
      <w:r w:rsidRPr="00F53ADF">
        <w:rPr>
          <w:sz w:val="28"/>
          <w:szCs w:val="28"/>
          <w:lang w:val="vi-VN"/>
        </w:rPr>
        <w:t>Mục tiêu: Kiểm thử hệ thống đảm bảo đầu ra đúng với đầu vào.</w:t>
      </w:r>
    </w:p>
    <w:p w14:paraId="7916691F" w14:textId="7D4C5A4A" w:rsidR="00274846" w:rsidRPr="00F53ADF" w:rsidRDefault="00274846">
      <w:pPr>
        <w:pStyle w:val="Nidungvnbn"/>
        <w:numPr>
          <w:ilvl w:val="0"/>
          <w:numId w:val="26"/>
        </w:numPr>
        <w:rPr>
          <w:sz w:val="28"/>
          <w:szCs w:val="28"/>
          <w:lang w:val="vi-VN"/>
        </w:rPr>
      </w:pPr>
      <w:r w:rsidRPr="00F53ADF">
        <w:rPr>
          <w:sz w:val="28"/>
          <w:szCs w:val="28"/>
          <w:lang w:val="vi-VN"/>
        </w:rPr>
        <w:t>Ví dụ: Áp dụng trên toàn bộ hệ thống để kiểm tra tất cả chức năng.</w:t>
      </w:r>
    </w:p>
    <w:p w14:paraId="6BCBBC60"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lastRenderedPageBreak/>
        <w:t>Acceptance test:</w:t>
      </w:r>
    </w:p>
    <w:p w14:paraId="0206AEEE" w14:textId="1639C58C" w:rsidR="00274846" w:rsidRPr="00F53ADF" w:rsidRDefault="00274846">
      <w:pPr>
        <w:pStyle w:val="Nidungvnbn"/>
        <w:numPr>
          <w:ilvl w:val="0"/>
          <w:numId w:val="27"/>
        </w:numPr>
        <w:rPr>
          <w:sz w:val="28"/>
          <w:szCs w:val="28"/>
          <w:lang w:val="vi-VN"/>
        </w:rPr>
      </w:pPr>
      <w:r w:rsidRPr="00F53ADF">
        <w:rPr>
          <w:sz w:val="28"/>
          <w:szCs w:val="28"/>
          <w:lang w:val="vi-VN"/>
        </w:rPr>
        <w:t>Mục tiêu: Xác nhận rằng các yêu cầu của khách hàng đã được đáp ứng.</w:t>
      </w:r>
    </w:p>
    <w:p w14:paraId="5571A445" w14:textId="0E635079" w:rsidR="00274846" w:rsidRPr="00F53ADF" w:rsidRDefault="00274846">
      <w:pPr>
        <w:pStyle w:val="Nidungvnbn"/>
        <w:numPr>
          <w:ilvl w:val="0"/>
          <w:numId w:val="27"/>
        </w:numPr>
        <w:rPr>
          <w:sz w:val="28"/>
          <w:szCs w:val="28"/>
          <w:lang w:val="vi-VN"/>
        </w:rPr>
      </w:pPr>
      <w:r w:rsidRPr="00F53ADF">
        <w:rPr>
          <w:sz w:val="28"/>
          <w:szCs w:val="28"/>
          <w:lang w:val="vi-VN"/>
        </w:rPr>
        <w:t>Ví dụ: Đảm bảo rằng hệ thống đáp ứng đúng yêu cầu mong đợi của người dùng.</w:t>
      </w:r>
    </w:p>
    <w:p w14:paraId="03B7D3AC" w14:textId="77777777" w:rsidR="00274846" w:rsidRPr="00F53ADF" w:rsidRDefault="00274846">
      <w:pPr>
        <w:pStyle w:val="Nidungvnbn"/>
        <w:numPr>
          <w:ilvl w:val="0"/>
          <w:numId w:val="2"/>
        </w:numPr>
        <w:rPr>
          <w:b/>
          <w:bCs/>
          <w:sz w:val="28"/>
          <w:szCs w:val="28"/>
          <w:lang w:val="vi-VN"/>
        </w:rPr>
      </w:pPr>
      <w:r w:rsidRPr="00F53ADF">
        <w:rPr>
          <w:b/>
          <w:bCs/>
          <w:sz w:val="28"/>
          <w:szCs w:val="28"/>
          <w:lang w:val="vi-VN"/>
        </w:rPr>
        <w:t>Regression Test:</w:t>
      </w:r>
    </w:p>
    <w:p w14:paraId="3E40277B" w14:textId="4F2964CF" w:rsidR="00274846" w:rsidRPr="00F53ADF" w:rsidRDefault="00274846">
      <w:pPr>
        <w:pStyle w:val="Nidungvnbn"/>
        <w:numPr>
          <w:ilvl w:val="0"/>
          <w:numId w:val="28"/>
        </w:numPr>
        <w:rPr>
          <w:sz w:val="28"/>
          <w:szCs w:val="28"/>
        </w:rPr>
      </w:pPr>
      <w:proofErr w:type="spellStart"/>
      <w:r w:rsidRPr="00F53ADF">
        <w:rPr>
          <w:sz w:val="28"/>
          <w:szCs w:val="28"/>
        </w:rPr>
        <w:t>Mục</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lỗi</w:t>
      </w:r>
      <w:proofErr w:type="spellEnd"/>
      <w:r w:rsidRPr="00F53ADF">
        <w:rPr>
          <w:sz w:val="28"/>
          <w:szCs w:val="28"/>
        </w:rPr>
        <w:t xml:space="preserve"> </w:t>
      </w:r>
      <w:proofErr w:type="spellStart"/>
      <w:r w:rsidRPr="00F53ADF">
        <w:rPr>
          <w:sz w:val="28"/>
          <w:szCs w:val="28"/>
        </w:rPr>
        <w:t>trước</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xảy</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nữa</w:t>
      </w:r>
      <w:proofErr w:type="spellEnd"/>
      <w:r w:rsidRPr="00F53ADF">
        <w:rPr>
          <w:sz w:val="28"/>
          <w:szCs w:val="28"/>
        </w:rPr>
        <w:t>.</w:t>
      </w:r>
    </w:p>
    <w:p w14:paraId="5407505A" w14:textId="528254BD" w:rsidR="00274846" w:rsidRPr="00F53ADF" w:rsidRDefault="00274846">
      <w:pPr>
        <w:pStyle w:val="Nidungvnbn"/>
        <w:numPr>
          <w:ilvl w:val="0"/>
          <w:numId w:val="28"/>
        </w:numPr>
        <w:rPr>
          <w:sz w:val="28"/>
          <w:szCs w:val="28"/>
          <w:lang w:val="vi-VN"/>
        </w:rPr>
      </w:pP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sửa</w:t>
      </w:r>
      <w:proofErr w:type="spellEnd"/>
      <w:r w:rsidRPr="00F53ADF">
        <w:rPr>
          <w:sz w:val="28"/>
          <w:szCs w:val="28"/>
          <w:lang w:val="vi-VN"/>
        </w:rPr>
        <w:t xml:space="preserve"> chữa thì sẽ không gây ra lỗi trước đó.</w:t>
      </w:r>
    </w:p>
    <w:p w14:paraId="302007BB" w14:textId="49E43A65" w:rsidR="0022003B" w:rsidRPr="00F53ADF" w:rsidRDefault="0022003B" w:rsidP="0022003B">
      <w:pPr>
        <w:pStyle w:val="Nidungvnbn"/>
        <w:rPr>
          <w:sz w:val="28"/>
          <w:szCs w:val="28"/>
          <w:lang w:val="vi-VN"/>
        </w:rPr>
      </w:pPr>
      <w:r w:rsidRPr="00F53ADF">
        <w:rPr>
          <w:sz w:val="28"/>
          <w:szCs w:val="28"/>
        </w:rPr>
        <w:t xml:space="preserve">"Test production"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lĩnh</w:t>
      </w:r>
      <w:proofErr w:type="spellEnd"/>
      <w:r w:rsidRPr="00F53ADF">
        <w:rPr>
          <w:sz w:val="28"/>
          <w:szCs w:val="28"/>
        </w:rPr>
        <w:t xml:space="preserve"> </w:t>
      </w:r>
      <w:proofErr w:type="spellStart"/>
      <w:r w:rsidRPr="00F53ADF">
        <w:rPr>
          <w:sz w:val="28"/>
          <w:szCs w:val="28"/>
        </w:rPr>
        <w:t>vực</w:t>
      </w:r>
      <w:proofErr w:type="spellEnd"/>
      <w:r w:rsidRPr="00F53ADF">
        <w:rPr>
          <w:sz w:val="28"/>
          <w:szCs w:val="28"/>
        </w:rPr>
        <w:t xml:space="preserve"> machine learning (ML)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hiểu</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quá</w:t>
      </w:r>
      <w:proofErr w:type="spellEnd"/>
      <w:r w:rsidRPr="00F53ADF">
        <w:rPr>
          <w:sz w:val="28"/>
          <w:szCs w:val="28"/>
        </w:rPr>
        <w:t xml:space="preserve"> </w:t>
      </w:r>
      <w:proofErr w:type="spellStart"/>
      <w:r w:rsidRPr="00F53ADF">
        <w:rPr>
          <w:sz w:val="28"/>
          <w:szCs w:val="28"/>
        </w:rPr>
        <w:t>trình</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ML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nó</w:t>
      </w:r>
      <w:proofErr w:type="spellEnd"/>
      <w:r w:rsidRPr="00F53ADF">
        <w:rPr>
          <w:sz w:val="28"/>
          <w:szCs w:val="28"/>
        </w:rPr>
        <w:t xml:space="preserve"> </w:t>
      </w:r>
      <w:proofErr w:type="spellStart"/>
      <w:r w:rsidRPr="00F53ADF">
        <w:rPr>
          <w:sz w:val="28"/>
          <w:szCs w:val="28"/>
        </w:rPr>
        <w:t>đã</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triển</w:t>
      </w:r>
      <w:proofErr w:type="spellEnd"/>
      <w:r w:rsidRPr="00F53ADF">
        <w:rPr>
          <w:sz w:val="28"/>
          <w:szCs w:val="28"/>
        </w:rPr>
        <w:t xml:space="preserve"> </w:t>
      </w:r>
      <w:proofErr w:type="spellStart"/>
      <w:r w:rsidRPr="00F53ADF">
        <w:rPr>
          <w:sz w:val="28"/>
          <w:szCs w:val="28"/>
        </w:rPr>
        <w:t>khai</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sản</w:t>
      </w:r>
      <w:proofErr w:type="spellEnd"/>
      <w:r w:rsidRPr="00F53ADF">
        <w:rPr>
          <w:sz w:val="28"/>
          <w:szCs w:val="28"/>
        </w:rPr>
        <w:t xml:space="preserve"> </w:t>
      </w:r>
      <w:proofErr w:type="spellStart"/>
      <w:r w:rsidRPr="00F53ADF">
        <w:rPr>
          <w:sz w:val="28"/>
          <w:szCs w:val="28"/>
        </w:rPr>
        <w:t>xuất</w:t>
      </w:r>
      <w:proofErr w:type="spellEnd"/>
      <w:r w:rsidRPr="00F53ADF">
        <w:rPr>
          <w:sz w:val="28"/>
          <w:szCs w:val="28"/>
        </w:rPr>
        <w:t xml:space="preserve">. </w:t>
      </w:r>
      <w:proofErr w:type="spellStart"/>
      <w:r w:rsidRPr="00F53ADF">
        <w:rPr>
          <w:sz w:val="28"/>
          <w:szCs w:val="28"/>
        </w:rPr>
        <w:t>Đây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bước</w:t>
      </w:r>
      <w:proofErr w:type="spellEnd"/>
      <w:r w:rsidRPr="00F53ADF">
        <w:rPr>
          <w:sz w:val="28"/>
          <w:szCs w:val="28"/>
        </w:rPr>
        <w:t xml:space="preserve"> </w:t>
      </w:r>
      <w:proofErr w:type="spellStart"/>
      <w:r w:rsidRPr="00F53ADF">
        <w:rPr>
          <w:sz w:val="28"/>
          <w:szCs w:val="28"/>
        </w:rPr>
        <w:t>quan</w:t>
      </w:r>
      <w:proofErr w:type="spellEnd"/>
      <w:r w:rsidRPr="00F53ADF">
        <w:rPr>
          <w:sz w:val="28"/>
          <w:szCs w:val="28"/>
        </w:rPr>
        <w:t xml:space="preserve"> </w:t>
      </w:r>
      <w:proofErr w:type="spellStart"/>
      <w:r w:rsidRPr="00F53ADF">
        <w:rPr>
          <w:sz w:val="28"/>
          <w:szCs w:val="28"/>
        </w:rPr>
        <w:t>trọng</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rằng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đúng</w:t>
      </w:r>
      <w:proofErr w:type="spellEnd"/>
      <w:r w:rsidRPr="00F53ADF">
        <w:rPr>
          <w:sz w:val="28"/>
          <w:szCs w:val="28"/>
        </w:rPr>
        <w:t xml:space="preserve"> </w:t>
      </w:r>
      <w:proofErr w:type="spellStart"/>
      <w:r w:rsidRPr="00F53ADF">
        <w:rPr>
          <w:sz w:val="28"/>
          <w:szCs w:val="28"/>
        </w:rPr>
        <w:t>đắn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môi</w:t>
      </w:r>
      <w:proofErr w:type="spellEnd"/>
      <w:r w:rsidRPr="00F53ADF">
        <w:rPr>
          <w:sz w:val="28"/>
          <w:szCs w:val="28"/>
        </w:rPr>
        <w:t xml:space="preserve"> </w:t>
      </w:r>
      <w:proofErr w:type="spellStart"/>
      <w:r w:rsidRPr="00F53ADF">
        <w:rPr>
          <w:sz w:val="28"/>
          <w:szCs w:val="28"/>
        </w:rPr>
        <w:t>trường</w:t>
      </w:r>
      <w:proofErr w:type="spellEnd"/>
      <w:r w:rsidRPr="00F53ADF">
        <w:rPr>
          <w:sz w:val="28"/>
          <w:szCs w:val="28"/>
        </w:rPr>
        <w:t xml:space="preserve"> </w:t>
      </w:r>
      <w:proofErr w:type="spellStart"/>
      <w:r w:rsidRPr="00F53ADF">
        <w:rPr>
          <w:sz w:val="28"/>
          <w:szCs w:val="28"/>
        </w:rPr>
        <w:t>thực</w:t>
      </w:r>
      <w:proofErr w:type="spellEnd"/>
      <w:r w:rsidRPr="00F53ADF">
        <w:rPr>
          <w:sz w:val="28"/>
          <w:szCs w:val="28"/>
        </w:rPr>
        <w:t xml:space="preserve"> </w:t>
      </w:r>
      <w:proofErr w:type="spellStart"/>
      <w:r w:rsidRPr="00F53ADF">
        <w:rPr>
          <w:sz w:val="28"/>
          <w:szCs w:val="28"/>
        </w:rPr>
        <w:t>tế</w:t>
      </w:r>
      <w:proofErr w:type="spellEnd"/>
      <w:r w:rsidRPr="00F53ADF">
        <w:rPr>
          <w:sz w:val="28"/>
          <w:szCs w:val="28"/>
        </w:rPr>
        <w:t xml:space="preserve">. Test Product </w:t>
      </w:r>
      <w:proofErr w:type="spellStart"/>
      <w:r w:rsidRPr="00F53ADF">
        <w:rPr>
          <w:sz w:val="28"/>
          <w:szCs w:val="28"/>
        </w:rPr>
        <w:t>đối</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Machine learning </w:t>
      </w:r>
      <w:proofErr w:type="spellStart"/>
      <w:r w:rsidRPr="00F53ADF">
        <w:rPr>
          <w:sz w:val="28"/>
          <w:szCs w:val="28"/>
        </w:rPr>
        <w:t>thường</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chia </w:t>
      </w:r>
      <w:proofErr w:type="spellStart"/>
      <w:r w:rsidRPr="00F53ADF">
        <w:rPr>
          <w:sz w:val="28"/>
          <w:szCs w:val="28"/>
        </w:rPr>
        <w:t>làm</w:t>
      </w:r>
      <w:proofErr w:type="spellEnd"/>
      <w:r w:rsidRPr="00F53ADF">
        <w:rPr>
          <w:sz w:val="28"/>
          <w:szCs w:val="28"/>
        </w:rPr>
        <w:t xml:space="preserve"> 2 </w:t>
      </w:r>
      <w:proofErr w:type="spellStart"/>
      <w:r w:rsidRPr="00F53ADF">
        <w:rPr>
          <w:sz w:val="28"/>
          <w:szCs w:val="28"/>
        </w:rPr>
        <w:t>phần</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Testing </w:t>
      </w:r>
      <w:proofErr w:type="spellStart"/>
      <w:r w:rsidRPr="00F53ADF">
        <w:rPr>
          <w:sz w:val="28"/>
          <w:szCs w:val="28"/>
        </w:rPr>
        <w:t>và</w:t>
      </w:r>
      <w:proofErr w:type="spellEnd"/>
      <w:r w:rsidRPr="00F53ADF">
        <w:rPr>
          <w:sz w:val="28"/>
          <w:szCs w:val="28"/>
        </w:rPr>
        <w:t xml:space="preserve"> Evaluation.</w:t>
      </w:r>
    </w:p>
    <w:p w14:paraId="2D6EA089" w14:textId="756D3BA7" w:rsidR="00274846" w:rsidRPr="00F53ADF" w:rsidRDefault="00274846">
      <w:pPr>
        <w:pStyle w:val="Nidungvnbn"/>
        <w:numPr>
          <w:ilvl w:val="0"/>
          <w:numId w:val="23"/>
        </w:numPr>
        <w:rPr>
          <w:b/>
          <w:bCs/>
          <w:sz w:val="28"/>
          <w:szCs w:val="28"/>
          <w:lang w:val="vi-VN"/>
        </w:rPr>
      </w:pPr>
      <w:r w:rsidRPr="00F53ADF">
        <w:rPr>
          <w:b/>
          <w:bCs/>
          <w:sz w:val="28"/>
          <w:szCs w:val="28"/>
          <w:lang w:val="vi-VN"/>
        </w:rPr>
        <w:t>So sánh Evaluation và Testing Production</w:t>
      </w:r>
    </w:p>
    <w:p w14:paraId="0F6E1CE3" w14:textId="0DFD9C8E" w:rsidR="00D02A9B" w:rsidRPr="00F53ADF" w:rsidRDefault="00D02A9B">
      <w:pPr>
        <w:pStyle w:val="Nidungvnbn"/>
        <w:numPr>
          <w:ilvl w:val="1"/>
          <w:numId w:val="23"/>
        </w:numPr>
        <w:rPr>
          <w:b/>
          <w:bCs/>
          <w:sz w:val="28"/>
          <w:szCs w:val="28"/>
          <w:lang w:val="vi-VN"/>
        </w:rPr>
      </w:pPr>
      <w:r w:rsidRPr="00F53ADF">
        <w:rPr>
          <w:b/>
          <w:bCs/>
          <w:sz w:val="28"/>
          <w:szCs w:val="28"/>
        </w:rPr>
        <w:t>Evaluation</w:t>
      </w:r>
      <w:r w:rsidR="008E5B6D" w:rsidRPr="00F53ADF">
        <w:rPr>
          <w:b/>
          <w:bCs/>
          <w:sz w:val="28"/>
          <w:szCs w:val="28"/>
        </w:rPr>
        <w:t xml:space="preserve"> Production:</w:t>
      </w:r>
    </w:p>
    <w:p w14:paraId="1BD5AE89" w14:textId="77777777" w:rsidR="00FB6164" w:rsidRPr="00F53ADF" w:rsidRDefault="00FB6164" w:rsidP="00FB6164">
      <w:pPr>
        <w:pStyle w:val="Nidungvnbn"/>
        <w:ind w:left="1800" w:firstLine="0"/>
        <w:rPr>
          <w:sz w:val="28"/>
          <w:szCs w:val="28"/>
        </w:rPr>
      </w:pPr>
      <w:r w:rsidRPr="00F53ADF">
        <w:rPr>
          <w:sz w:val="28"/>
          <w:szCs w:val="28"/>
        </w:rPr>
        <w:t xml:space="preserve">-  Hay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gọi</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đặc</w:t>
      </w:r>
      <w:proofErr w:type="spellEnd"/>
      <w:r w:rsidRPr="00F53ADF">
        <w:rPr>
          <w:sz w:val="28"/>
          <w:szCs w:val="28"/>
        </w:rPr>
        <w:t xml:space="preserve"> </w:t>
      </w:r>
      <w:proofErr w:type="spellStart"/>
      <w:r w:rsidRPr="00F53ADF">
        <w:rPr>
          <w:sz w:val="28"/>
          <w:szCs w:val="28"/>
        </w:rPr>
        <w:t>điểm</w:t>
      </w:r>
      <w:proofErr w:type="spellEnd"/>
      <w:r w:rsidRPr="00F53ADF">
        <w:rPr>
          <w:sz w:val="28"/>
          <w:szCs w:val="28"/>
        </w:rPr>
        <w:t xml:space="preserve"> </w:t>
      </w:r>
      <w:proofErr w:type="spellStart"/>
      <w:r w:rsidRPr="00F53ADF">
        <w:rPr>
          <w:sz w:val="28"/>
          <w:szCs w:val="28"/>
        </w:rPr>
        <w:t>như</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w:t>
      </w:r>
    </w:p>
    <w:p w14:paraId="6F9580D4" w14:textId="77777777" w:rsidR="00FB6164" w:rsidRPr="00F53ADF" w:rsidRDefault="00FB6164">
      <w:pPr>
        <w:pStyle w:val="Nidungvnbn"/>
        <w:numPr>
          <w:ilvl w:val="0"/>
          <w:numId w:val="36"/>
        </w:numPr>
        <w:rPr>
          <w:sz w:val="28"/>
          <w:szCs w:val="28"/>
        </w:rPr>
      </w:pPr>
      <w:proofErr w:type="spellStart"/>
      <w:r w:rsidRPr="00F53ADF">
        <w:rPr>
          <w:sz w:val="28"/>
          <w:szCs w:val="28"/>
        </w:rPr>
        <w:t>Tập</w:t>
      </w:r>
      <w:proofErr w:type="spellEnd"/>
      <w:r w:rsidRPr="00F53ADF">
        <w:rPr>
          <w:sz w:val="28"/>
          <w:szCs w:val="28"/>
        </w:rPr>
        <w:t xml:space="preserve"> </w:t>
      </w:r>
      <w:proofErr w:type="spellStart"/>
      <w:r w:rsidRPr="00F53ADF">
        <w:rPr>
          <w:sz w:val="28"/>
          <w:szCs w:val="28"/>
        </w:rPr>
        <w:t>trung</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chương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số</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hay </w:t>
      </w:r>
      <w:proofErr w:type="spellStart"/>
      <w:r w:rsidRPr="00F53ADF">
        <w:rPr>
          <w:sz w:val="28"/>
          <w:szCs w:val="28"/>
        </w:rPr>
        <w:t>đường</w:t>
      </w:r>
      <w:proofErr w:type="spellEnd"/>
      <w:r w:rsidRPr="00F53ADF">
        <w:rPr>
          <w:sz w:val="28"/>
          <w:szCs w:val="28"/>
        </w:rPr>
        <w:t xml:space="preserve"> </w:t>
      </w:r>
      <w:proofErr w:type="spellStart"/>
      <w:r w:rsidRPr="00F53ADF">
        <w:rPr>
          <w:sz w:val="28"/>
          <w:szCs w:val="28"/>
        </w:rPr>
        <w:t>cong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suất</w:t>
      </w:r>
      <w:proofErr w:type="spellEnd"/>
      <w:r w:rsidRPr="00F53ADF">
        <w:rPr>
          <w:sz w:val="28"/>
          <w:szCs w:val="28"/>
        </w:rPr>
        <w:t xml:space="preserve"> </w:t>
      </w:r>
      <w:proofErr w:type="spellStart"/>
      <w:r w:rsidRPr="00F53ADF">
        <w:rPr>
          <w:sz w:val="28"/>
          <w:szCs w:val="28"/>
        </w:rPr>
        <w:t>hoặc</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ví</w:t>
      </w:r>
      <w:proofErr w:type="spellEnd"/>
      <w:r w:rsidRPr="00F53ADF">
        <w:rPr>
          <w:sz w:val="28"/>
          <w:szCs w:val="28"/>
        </w:rPr>
        <w:t xml:space="preserve"> </w:t>
      </w:r>
      <w:proofErr w:type="spellStart"/>
      <w:r w:rsidRPr="00F53ADF">
        <w:rPr>
          <w:sz w:val="28"/>
          <w:szCs w:val="28"/>
        </w:rPr>
        <w:t>dụ</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dự</w:t>
      </w:r>
      <w:proofErr w:type="spellEnd"/>
      <w:r w:rsidRPr="00F53ADF">
        <w:rPr>
          <w:sz w:val="28"/>
          <w:szCs w:val="28"/>
        </w:rPr>
        <w:t xml:space="preserve"> </w:t>
      </w:r>
      <w:proofErr w:type="spellStart"/>
      <w:r w:rsidRPr="00F53ADF">
        <w:rPr>
          <w:sz w:val="28"/>
          <w:szCs w:val="28"/>
        </w:rPr>
        <w:t>đoán</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chính</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5C2D4FC2" w14:textId="73F39979" w:rsidR="00FB6164" w:rsidRPr="00F53ADF" w:rsidRDefault="00FB6164">
      <w:pPr>
        <w:pStyle w:val="Nidungvnbn"/>
        <w:numPr>
          <w:ilvl w:val="0"/>
          <w:numId w:val="36"/>
        </w:numPr>
        <w:rPr>
          <w:sz w:val="28"/>
          <w:szCs w:val="28"/>
        </w:rPr>
      </w:pP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cách</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tốt</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theo</w:t>
      </w:r>
      <w:proofErr w:type="spellEnd"/>
      <w:r w:rsidRPr="00F53ADF">
        <w:rPr>
          <w:sz w:val="28"/>
          <w:szCs w:val="28"/>
        </w:rPr>
        <w:t xml:space="preserve"> </w:t>
      </w:r>
      <w:proofErr w:type="spellStart"/>
      <w:r w:rsidRPr="00F53ADF">
        <w:rPr>
          <w:sz w:val="28"/>
          <w:szCs w:val="28"/>
        </w:rPr>
        <w:t>dõi</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phiên</w:t>
      </w:r>
      <w:proofErr w:type="spellEnd"/>
      <w:r w:rsidRPr="00F53ADF">
        <w:rPr>
          <w:sz w:val="28"/>
          <w:szCs w:val="28"/>
        </w:rPr>
        <w:t xml:space="preserve"> </w:t>
      </w:r>
      <w:proofErr w:type="spellStart"/>
      <w:r w:rsidRPr="00F53ADF">
        <w:rPr>
          <w:sz w:val="28"/>
          <w:szCs w:val="28"/>
        </w:rPr>
        <w:t>bản</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7A8F20EA" w14:textId="75CE34DC" w:rsidR="0020520D" w:rsidRPr="00F53ADF" w:rsidRDefault="00FB6164">
      <w:pPr>
        <w:pStyle w:val="Nidungvnbn"/>
        <w:numPr>
          <w:ilvl w:val="1"/>
          <w:numId w:val="23"/>
        </w:numPr>
        <w:rPr>
          <w:b/>
          <w:bCs/>
          <w:sz w:val="28"/>
          <w:szCs w:val="28"/>
          <w:lang w:val="vi-VN"/>
        </w:rPr>
      </w:pPr>
      <w:r w:rsidRPr="00F53ADF">
        <w:rPr>
          <w:b/>
          <w:bCs/>
          <w:sz w:val="28"/>
          <w:szCs w:val="28"/>
        </w:rPr>
        <w:t>Testing Product</w:t>
      </w:r>
      <w:r w:rsidR="00BE2D9D" w:rsidRPr="00F53ADF">
        <w:rPr>
          <w:b/>
          <w:bCs/>
          <w:sz w:val="28"/>
          <w:szCs w:val="28"/>
        </w:rPr>
        <w:t>ion:</w:t>
      </w:r>
    </w:p>
    <w:p w14:paraId="173D6E5E" w14:textId="6BBECE18" w:rsidR="0020520D" w:rsidRPr="00F53ADF" w:rsidRDefault="0020520D" w:rsidP="0020520D">
      <w:pPr>
        <w:pStyle w:val="Nidungvnbn"/>
        <w:ind w:left="1800" w:firstLine="0"/>
        <w:rPr>
          <w:sz w:val="28"/>
          <w:szCs w:val="28"/>
        </w:rPr>
      </w:pPr>
      <w:r w:rsidRPr="00F53ADF">
        <w:rPr>
          <w:sz w:val="28"/>
          <w:szCs w:val="28"/>
        </w:rPr>
        <w:lastRenderedPageBreak/>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với</w:t>
      </w:r>
      <w:proofErr w:type="spellEnd"/>
      <w:r w:rsidRPr="00F53ADF">
        <w:rPr>
          <w:sz w:val="28"/>
          <w:szCs w:val="28"/>
        </w:rPr>
        <w:t xml:space="preserve"> evaluation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thì</w:t>
      </w:r>
      <w:proofErr w:type="spellEnd"/>
      <w:r w:rsidRPr="00F53ADF">
        <w:rPr>
          <w:sz w:val="28"/>
          <w:szCs w:val="28"/>
        </w:rPr>
        <w:t xml:space="preserve"> testing </w:t>
      </w:r>
      <w:proofErr w:type="gramStart"/>
      <w:r w:rsidRPr="00F53ADF">
        <w:rPr>
          <w:sz w:val="28"/>
          <w:szCs w:val="28"/>
        </w:rPr>
        <w:t xml:space="preserve">( </w:t>
      </w:r>
      <w:proofErr w:type="spellStart"/>
      <w:r w:rsidRPr="00F53ADF">
        <w:rPr>
          <w:sz w:val="28"/>
          <w:szCs w:val="28"/>
        </w:rPr>
        <w:t>kiểm</w:t>
      </w:r>
      <w:proofErr w:type="spellEnd"/>
      <w:proofErr w:type="gramEnd"/>
      <w:r w:rsidRPr="00F53ADF">
        <w:rPr>
          <w:sz w:val="28"/>
          <w:szCs w:val="28"/>
        </w:rPr>
        <w:t xml:space="preserve">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còn</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đảm</w:t>
      </w:r>
      <w:proofErr w:type="spellEnd"/>
      <w:r w:rsidRPr="00F53ADF">
        <w:rPr>
          <w:sz w:val="28"/>
          <w:szCs w:val="28"/>
        </w:rPr>
        <w:t xml:space="preserve"> </w:t>
      </w:r>
      <w:proofErr w:type="spellStart"/>
      <w:r w:rsidRPr="00F53ADF">
        <w:rPr>
          <w:sz w:val="28"/>
          <w:szCs w:val="28"/>
        </w:rPr>
        <w:t>bảo</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là</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phận</w:t>
      </w:r>
      <w:proofErr w:type="spellEnd"/>
      <w:r w:rsidRPr="00F53ADF">
        <w:rPr>
          <w:sz w:val="28"/>
          <w:szCs w:val="28"/>
        </w:rPr>
        <w:t xml:space="preserve"> </w:t>
      </w:r>
      <w:proofErr w:type="spellStart"/>
      <w:r w:rsidRPr="00F53ADF">
        <w:rPr>
          <w:sz w:val="28"/>
          <w:szCs w:val="28"/>
        </w:rPr>
        <w:t>tổng</w:t>
      </w:r>
      <w:proofErr w:type="spellEnd"/>
      <w:r w:rsidRPr="00F53ADF">
        <w:rPr>
          <w:sz w:val="28"/>
          <w:szCs w:val="28"/>
        </w:rPr>
        <w:t xml:space="preserve"> </w:t>
      </w:r>
      <w:proofErr w:type="spellStart"/>
      <w:r w:rsidRPr="00F53ADF">
        <w:rPr>
          <w:sz w:val="28"/>
          <w:szCs w:val="28"/>
        </w:rPr>
        <w:t>hợp</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hoạt</w:t>
      </w:r>
      <w:proofErr w:type="spellEnd"/>
      <w:r w:rsidRPr="00F53ADF">
        <w:rPr>
          <w:sz w:val="28"/>
          <w:szCs w:val="28"/>
        </w:rPr>
        <w:t xml:space="preserve"> </w:t>
      </w:r>
      <w:proofErr w:type="spellStart"/>
      <w:r w:rsidRPr="00F53ADF">
        <w:rPr>
          <w:sz w:val="28"/>
          <w:szCs w:val="28"/>
        </w:rPr>
        <w:t>động</w:t>
      </w:r>
      <w:proofErr w:type="spellEnd"/>
      <w:r w:rsidRPr="00F53ADF">
        <w:rPr>
          <w:sz w:val="28"/>
          <w:szCs w:val="28"/>
        </w:rPr>
        <w:t xml:space="preserve"> </w:t>
      </w:r>
      <w:proofErr w:type="spellStart"/>
      <w:r w:rsidRPr="00F53ADF">
        <w:rPr>
          <w:sz w:val="28"/>
          <w:szCs w:val="28"/>
        </w:rPr>
        <w:t>hiệu</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đạt</w:t>
      </w:r>
      <w:proofErr w:type="spellEnd"/>
      <w:r w:rsidRPr="00F53ADF">
        <w:rPr>
          <w:sz w:val="28"/>
          <w:szCs w:val="28"/>
        </w:rPr>
        <w:t xml:space="preserve"> </w:t>
      </w:r>
      <w:proofErr w:type="spellStart"/>
      <w:r w:rsidRPr="00F53ADF">
        <w:rPr>
          <w:sz w:val="28"/>
          <w:szCs w:val="28"/>
        </w:rPr>
        <w:t>được</w:t>
      </w:r>
      <w:proofErr w:type="spellEnd"/>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mong</w:t>
      </w:r>
      <w:proofErr w:type="spellEnd"/>
      <w:r w:rsidRPr="00F53ADF">
        <w:rPr>
          <w:sz w:val="28"/>
          <w:szCs w:val="28"/>
        </w:rPr>
        <w:t xml:space="preserve"> </w:t>
      </w:r>
      <w:proofErr w:type="spellStart"/>
      <w:r w:rsidRPr="00F53ADF">
        <w:rPr>
          <w:sz w:val="28"/>
          <w:szCs w:val="28"/>
        </w:rPr>
        <w:t>muốn</w:t>
      </w:r>
      <w:proofErr w:type="spellEnd"/>
      <w:r w:rsidRPr="00F53ADF">
        <w:rPr>
          <w:sz w:val="28"/>
          <w:szCs w:val="28"/>
        </w:rPr>
        <w:t xml:space="preserve"> </w:t>
      </w:r>
      <w:proofErr w:type="spellStart"/>
      <w:r w:rsidRPr="00F53ADF">
        <w:rPr>
          <w:sz w:val="28"/>
          <w:szCs w:val="28"/>
        </w:rPr>
        <w:t>bằng</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chỉ</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sai</w:t>
      </w:r>
      <w:proofErr w:type="spellEnd"/>
      <w:r w:rsidRPr="00F53ADF">
        <w:rPr>
          <w:sz w:val="28"/>
          <w:szCs w:val="28"/>
        </w:rPr>
        <w:t xml:space="preserve"> </w:t>
      </w:r>
      <w:proofErr w:type="spellStart"/>
      <w:r w:rsidRPr="00F53ADF">
        <w:rPr>
          <w:sz w:val="28"/>
          <w:szCs w:val="28"/>
        </w:rPr>
        <w:t>sót</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mã</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sửa</w:t>
      </w:r>
      <w:proofErr w:type="spellEnd"/>
      <w:r w:rsidRPr="00F53ADF">
        <w:rPr>
          <w:sz w:val="28"/>
          <w:szCs w:val="28"/>
        </w:rPr>
        <w:t xml:space="preserve"> </w:t>
      </w:r>
      <w:proofErr w:type="spellStart"/>
      <w:r w:rsidRPr="00F53ADF">
        <w:rPr>
          <w:sz w:val="28"/>
          <w:szCs w:val="28"/>
        </w:rPr>
        <w:t>chữa</w:t>
      </w:r>
      <w:proofErr w:type="spellEnd"/>
      <w:r w:rsidRPr="00F53ADF">
        <w:rPr>
          <w:sz w:val="28"/>
          <w:szCs w:val="28"/>
        </w:rPr>
        <w:t xml:space="preserve">. </w:t>
      </w:r>
    </w:p>
    <w:p w14:paraId="1C9FC83A" w14:textId="38D11AB5" w:rsidR="00FB41C8" w:rsidRPr="00F53ADF" w:rsidRDefault="0020520D" w:rsidP="00FB41C8">
      <w:pPr>
        <w:pStyle w:val="Nidungvnbn"/>
        <w:ind w:left="1800" w:firstLine="0"/>
        <w:rPr>
          <w:sz w:val="28"/>
          <w:szCs w:val="28"/>
        </w:rPr>
      </w:pPr>
      <w:r w:rsidRPr="00F53ADF">
        <w:rPr>
          <w:sz w:val="28"/>
          <w:szCs w:val="28"/>
        </w:rPr>
        <w:t xml:space="preserve">- </w:t>
      </w:r>
      <w:proofErr w:type="spellStart"/>
      <w:r w:rsidR="00662287" w:rsidRPr="00F53ADF">
        <w:rPr>
          <w:sz w:val="28"/>
          <w:szCs w:val="28"/>
        </w:rPr>
        <w:t>Các</w:t>
      </w:r>
      <w:proofErr w:type="spellEnd"/>
      <w:r w:rsidR="00662287" w:rsidRPr="00F53ADF">
        <w:rPr>
          <w:sz w:val="28"/>
          <w:szCs w:val="28"/>
        </w:rPr>
        <w:t xml:space="preserve"> </w:t>
      </w:r>
      <w:proofErr w:type="spellStart"/>
      <w:r w:rsidR="00662287" w:rsidRPr="00F53ADF">
        <w:rPr>
          <w:sz w:val="28"/>
          <w:szCs w:val="28"/>
        </w:rPr>
        <w:t>vấn</w:t>
      </w:r>
      <w:proofErr w:type="spellEnd"/>
      <w:r w:rsidR="00662287" w:rsidRPr="00F53ADF">
        <w:rPr>
          <w:sz w:val="28"/>
          <w:szCs w:val="28"/>
        </w:rPr>
        <w:t xml:space="preserve"> </w:t>
      </w:r>
      <w:proofErr w:type="spellStart"/>
      <w:r w:rsidR="00662287" w:rsidRPr="00F53ADF">
        <w:rPr>
          <w:sz w:val="28"/>
          <w:szCs w:val="28"/>
        </w:rPr>
        <w:t>đề</w:t>
      </w:r>
      <w:proofErr w:type="spellEnd"/>
      <w:r w:rsidR="00662287" w:rsidRPr="00F53ADF">
        <w:rPr>
          <w:sz w:val="28"/>
          <w:szCs w:val="28"/>
        </w:rPr>
        <w:t xml:space="preserve"> </w:t>
      </w:r>
      <w:proofErr w:type="spellStart"/>
      <w:r w:rsidR="00662287" w:rsidRPr="00F53ADF">
        <w:rPr>
          <w:sz w:val="28"/>
          <w:szCs w:val="28"/>
        </w:rPr>
        <w:t>khi</w:t>
      </w:r>
      <w:proofErr w:type="spellEnd"/>
      <w:r w:rsidR="00662287" w:rsidRPr="00F53ADF">
        <w:rPr>
          <w:sz w:val="28"/>
          <w:szCs w:val="28"/>
        </w:rPr>
        <w:t xml:space="preserve"> </w:t>
      </w:r>
      <w:proofErr w:type="spellStart"/>
      <w:r w:rsidR="00662287" w:rsidRPr="00F53ADF">
        <w:rPr>
          <w:sz w:val="28"/>
          <w:szCs w:val="28"/>
        </w:rPr>
        <w:t>kiểm</w:t>
      </w:r>
      <w:proofErr w:type="spellEnd"/>
      <w:r w:rsidR="00662287" w:rsidRPr="00F53ADF">
        <w:rPr>
          <w:sz w:val="28"/>
          <w:szCs w:val="28"/>
        </w:rPr>
        <w:t xml:space="preserve"> </w:t>
      </w:r>
      <w:proofErr w:type="spellStart"/>
      <w:r w:rsidR="00662287" w:rsidRPr="00F53ADF">
        <w:rPr>
          <w:sz w:val="28"/>
          <w:szCs w:val="28"/>
        </w:rPr>
        <w:t>thử</w:t>
      </w:r>
      <w:proofErr w:type="spellEnd"/>
      <w:r w:rsidR="00662287" w:rsidRPr="00F53ADF">
        <w:rPr>
          <w:sz w:val="28"/>
          <w:szCs w:val="28"/>
        </w:rPr>
        <w:t xml:space="preserve"> </w:t>
      </w:r>
      <w:proofErr w:type="spellStart"/>
      <w:r w:rsidR="00662287" w:rsidRPr="00F53ADF">
        <w:rPr>
          <w:sz w:val="28"/>
          <w:szCs w:val="28"/>
        </w:rPr>
        <w:t>mô</w:t>
      </w:r>
      <w:proofErr w:type="spellEnd"/>
      <w:r w:rsidR="00662287" w:rsidRPr="00F53ADF">
        <w:rPr>
          <w:sz w:val="28"/>
          <w:szCs w:val="28"/>
        </w:rPr>
        <w:t xml:space="preserve"> </w:t>
      </w:r>
      <w:proofErr w:type="spellStart"/>
      <w:r w:rsidR="00662287" w:rsidRPr="00F53ADF">
        <w:rPr>
          <w:sz w:val="28"/>
          <w:szCs w:val="28"/>
        </w:rPr>
        <w:t>hình</w:t>
      </w:r>
      <w:proofErr w:type="spellEnd"/>
      <w:r w:rsidR="00662287" w:rsidRPr="00F53ADF">
        <w:rPr>
          <w:sz w:val="28"/>
          <w:szCs w:val="28"/>
        </w:rPr>
        <w:t xml:space="preserve"> </w:t>
      </w:r>
      <w:proofErr w:type="spellStart"/>
      <w:r w:rsidR="00662287" w:rsidRPr="00F53ADF">
        <w:rPr>
          <w:sz w:val="28"/>
          <w:szCs w:val="28"/>
        </w:rPr>
        <w:t>học</w:t>
      </w:r>
      <w:proofErr w:type="spellEnd"/>
      <w:r w:rsidR="00662287" w:rsidRPr="00F53ADF">
        <w:rPr>
          <w:sz w:val="28"/>
          <w:szCs w:val="28"/>
        </w:rPr>
        <w:t xml:space="preserve"> </w:t>
      </w:r>
      <w:proofErr w:type="spellStart"/>
      <w:r w:rsidR="00662287" w:rsidRPr="00F53ADF">
        <w:rPr>
          <w:sz w:val="28"/>
          <w:szCs w:val="28"/>
        </w:rPr>
        <w:t>máy</w:t>
      </w:r>
      <w:proofErr w:type="spellEnd"/>
      <w:r w:rsidR="00662287" w:rsidRPr="00F53ADF">
        <w:rPr>
          <w:sz w:val="28"/>
          <w:szCs w:val="28"/>
        </w:rPr>
        <w:t>:</w:t>
      </w:r>
    </w:p>
    <w:p w14:paraId="4AAAF021" w14:textId="1606695B" w:rsidR="00FB41C8" w:rsidRPr="00F53ADF" w:rsidRDefault="00FB41C8">
      <w:pPr>
        <w:pStyle w:val="Nidungvnbn"/>
        <w:numPr>
          <w:ilvl w:val="0"/>
          <w:numId w:val="37"/>
        </w:numPr>
        <w:rPr>
          <w:sz w:val="28"/>
          <w:szCs w:val="28"/>
        </w:rPr>
      </w:pPr>
      <w:proofErr w:type="spellStart"/>
      <w:r w:rsidRPr="00F53ADF">
        <w:rPr>
          <w:b/>
          <w:bCs/>
          <w:sz w:val="28"/>
          <w:szCs w:val="28"/>
        </w:rPr>
        <w:t>Thiếu</w:t>
      </w:r>
      <w:proofErr w:type="spellEnd"/>
      <w:r w:rsidRPr="00F53ADF">
        <w:rPr>
          <w:b/>
          <w:bCs/>
          <w:sz w:val="28"/>
          <w:szCs w:val="28"/>
        </w:rPr>
        <w:t xml:space="preserve"> </w:t>
      </w:r>
      <w:proofErr w:type="spellStart"/>
      <w:r w:rsidRPr="00F53ADF">
        <w:rPr>
          <w:b/>
          <w:bCs/>
          <w:sz w:val="28"/>
          <w:szCs w:val="28"/>
        </w:rPr>
        <w:t>ổn</w:t>
      </w:r>
      <w:proofErr w:type="spellEnd"/>
      <w:r w:rsidRPr="00F53ADF">
        <w:rPr>
          <w:b/>
          <w:bCs/>
          <w:sz w:val="28"/>
          <w:szCs w:val="28"/>
        </w:rPr>
        <w:t xml:space="preserve"> </w:t>
      </w:r>
      <w:proofErr w:type="spellStart"/>
      <w:r w:rsidRPr="00F53ADF">
        <w:rPr>
          <w:b/>
          <w:bCs/>
          <w:sz w:val="28"/>
          <w:szCs w:val="28"/>
        </w:rPr>
        <w:t>định</w:t>
      </w:r>
      <w:proofErr w:type="spellEnd"/>
      <w:r w:rsidRPr="00F53ADF">
        <w:rPr>
          <w:b/>
          <w:bCs/>
          <w:sz w:val="28"/>
          <w:szCs w:val="28"/>
        </w:rPr>
        <w:t>:</w:t>
      </w:r>
      <w:r w:rsidRPr="00F53ADF">
        <w:rPr>
          <w:sz w:val="28"/>
          <w:szCs w:val="28"/>
        </w:rPr>
        <w:t xml:space="preserve"> </w:t>
      </w:r>
      <w:proofErr w:type="spellStart"/>
      <w:r w:rsidRPr="00F53ADF">
        <w:rPr>
          <w:sz w:val="28"/>
          <w:szCs w:val="28"/>
        </w:rPr>
        <w:t>kết</w:t>
      </w:r>
      <w:proofErr w:type="spellEnd"/>
      <w:r w:rsidRPr="00F53ADF">
        <w:rPr>
          <w:sz w:val="28"/>
          <w:szCs w:val="28"/>
        </w:rPr>
        <w:t xml:space="preserve"> </w:t>
      </w:r>
      <w:proofErr w:type="spellStart"/>
      <w:r w:rsidRPr="00F53ADF">
        <w:rPr>
          <w:sz w:val="28"/>
          <w:szCs w:val="28"/>
        </w:rPr>
        <w:t>quả</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xác</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thuật</w:t>
      </w:r>
      <w:proofErr w:type="spellEnd"/>
      <w:r w:rsidRPr="00F53ADF">
        <w:rPr>
          <w:sz w:val="28"/>
          <w:szCs w:val="28"/>
        </w:rPr>
        <w:t xml:space="preserve"> </w:t>
      </w:r>
      <w:proofErr w:type="spellStart"/>
      <w:r w:rsidRPr="00F53ADF">
        <w:rPr>
          <w:sz w:val="28"/>
          <w:szCs w:val="28"/>
        </w:rPr>
        <w:t>toán</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sự</w:t>
      </w:r>
      <w:proofErr w:type="spellEnd"/>
      <w:r w:rsidRPr="00F53ADF">
        <w:rPr>
          <w:sz w:val="28"/>
          <w:szCs w:val="28"/>
        </w:rPr>
        <w:t xml:space="preserve"> </w:t>
      </w:r>
      <w:proofErr w:type="spellStart"/>
      <w:r w:rsidRPr="00F53ADF">
        <w:rPr>
          <w:sz w:val="28"/>
          <w:szCs w:val="28"/>
        </w:rPr>
        <w:t>ngẫu</w:t>
      </w:r>
      <w:proofErr w:type="spellEnd"/>
      <w:r w:rsidRPr="00F53ADF">
        <w:rPr>
          <w:sz w:val="28"/>
          <w:szCs w:val="28"/>
        </w:rPr>
        <w:t xml:space="preserve"> </w:t>
      </w:r>
      <w:proofErr w:type="spellStart"/>
      <w:r w:rsidRPr="00F53ADF">
        <w:rPr>
          <w:sz w:val="28"/>
          <w:szCs w:val="28"/>
        </w:rPr>
        <w:t>nhiên</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mới</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giống</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ban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sau</w:t>
      </w:r>
      <w:proofErr w:type="spellEnd"/>
      <w:r w:rsidRPr="00F53ADF">
        <w:rPr>
          <w:sz w:val="28"/>
          <w:szCs w:val="28"/>
        </w:rPr>
        <w:t xml:space="preserve"> </w:t>
      </w:r>
      <w:proofErr w:type="spellStart"/>
      <w:r w:rsidRPr="00F53ADF">
        <w:rPr>
          <w:sz w:val="28"/>
          <w:szCs w:val="28"/>
        </w:rPr>
        <w:t>khi</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lại</w:t>
      </w:r>
      <w:proofErr w:type="spellEnd"/>
      <w:r w:rsidRPr="00F53ADF">
        <w:rPr>
          <w:sz w:val="28"/>
          <w:szCs w:val="28"/>
        </w:rPr>
        <w:t>.</w:t>
      </w:r>
    </w:p>
    <w:p w14:paraId="373F2BC4" w14:textId="66AE027D" w:rsidR="00FB41C8" w:rsidRPr="00F53ADF" w:rsidRDefault="00FB41C8">
      <w:pPr>
        <w:pStyle w:val="Nidungvnbn"/>
        <w:numPr>
          <w:ilvl w:val="0"/>
          <w:numId w:val="37"/>
        </w:numPr>
        <w:rPr>
          <w:sz w:val="28"/>
          <w:szCs w:val="28"/>
        </w:rPr>
      </w:pPr>
      <w:proofErr w:type="spellStart"/>
      <w:r w:rsidRPr="00F53ADF">
        <w:rPr>
          <w:b/>
          <w:bCs/>
          <w:sz w:val="28"/>
          <w:szCs w:val="28"/>
        </w:rPr>
        <w:t>Tính</w:t>
      </w:r>
      <w:proofErr w:type="spellEnd"/>
      <w:r w:rsidRPr="00F53ADF">
        <w:rPr>
          <w:b/>
          <w:bCs/>
          <w:sz w:val="28"/>
          <w:szCs w:val="28"/>
        </w:rPr>
        <w:t xml:space="preserve"> </w:t>
      </w:r>
      <w:proofErr w:type="spellStart"/>
      <w:r w:rsidRPr="00F53ADF">
        <w:rPr>
          <w:b/>
          <w:bCs/>
          <w:sz w:val="28"/>
          <w:szCs w:val="28"/>
        </w:rPr>
        <w:t>tổng</w:t>
      </w:r>
      <w:proofErr w:type="spellEnd"/>
      <w:r w:rsidRPr="00F53ADF">
        <w:rPr>
          <w:b/>
          <w:bCs/>
          <w:sz w:val="28"/>
          <w:szCs w:val="28"/>
        </w:rPr>
        <w:t xml:space="preserve"> </w:t>
      </w:r>
      <w:proofErr w:type="spellStart"/>
      <w:r w:rsidRPr="00F53ADF">
        <w:rPr>
          <w:b/>
          <w:bCs/>
          <w:sz w:val="28"/>
          <w:szCs w:val="28"/>
        </w:rPr>
        <w:t>quát</w:t>
      </w:r>
      <w:proofErr w:type="spellEnd"/>
      <w:r w:rsidRPr="00F53ADF">
        <w:rPr>
          <w:b/>
          <w:bCs/>
          <w:sz w:val="28"/>
          <w:szCs w:val="28"/>
        </w:rPr>
        <w:t xml:space="preserve"> </w:t>
      </w:r>
      <w:proofErr w:type="spellStart"/>
      <w:r w:rsidRPr="00F53ADF">
        <w:rPr>
          <w:b/>
          <w:bCs/>
          <w:sz w:val="28"/>
          <w:szCs w:val="28"/>
        </w:rPr>
        <w:t>hóa</w:t>
      </w:r>
      <w:proofErr w:type="spellEnd"/>
      <w:r w:rsidRPr="00F53ADF">
        <w:rPr>
          <w:b/>
          <w:bCs/>
          <w:sz w:val="28"/>
          <w:szCs w:val="28"/>
        </w:rPr>
        <w:t>:</w:t>
      </w:r>
      <w:r w:rsidRPr="00F53ADF">
        <w:rPr>
          <w:sz w:val="28"/>
          <w:szCs w:val="28"/>
        </w:rPr>
        <w:t xml:space="preserve"> </w:t>
      </w:r>
      <w:proofErr w:type="spellStart"/>
      <w:r w:rsidRPr="00F53ADF">
        <w:rPr>
          <w:sz w:val="28"/>
          <w:szCs w:val="28"/>
        </w:rPr>
        <w:t>các</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phải</w:t>
      </w:r>
      <w:proofErr w:type="spellEnd"/>
      <w:r w:rsidRPr="00F53ADF">
        <w:rPr>
          <w:sz w:val="28"/>
          <w:szCs w:val="28"/>
        </w:rPr>
        <w:t xml:space="preserve"> </w:t>
      </w:r>
      <w:proofErr w:type="spellStart"/>
      <w:r w:rsidRPr="00F53ADF">
        <w:rPr>
          <w:sz w:val="28"/>
          <w:szCs w:val="28"/>
        </w:rPr>
        <w:t>nhất</w:t>
      </w:r>
      <w:proofErr w:type="spellEnd"/>
      <w:r w:rsidRPr="00F53ADF">
        <w:rPr>
          <w:sz w:val="28"/>
          <w:szCs w:val="28"/>
        </w:rPr>
        <w:t xml:space="preserve"> </w:t>
      </w:r>
      <w:proofErr w:type="spellStart"/>
      <w:r w:rsidRPr="00F53ADF">
        <w:rPr>
          <w:sz w:val="28"/>
          <w:szCs w:val="28"/>
        </w:rPr>
        <w:t>quán</w:t>
      </w:r>
      <w:proofErr w:type="spellEnd"/>
      <w:r w:rsidRPr="00F53ADF">
        <w:rPr>
          <w:sz w:val="28"/>
          <w:szCs w:val="28"/>
        </w:rPr>
        <w:t xml:space="preserve"> </w:t>
      </w:r>
      <w:proofErr w:type="spellStart"/>
      <w:r w:rsidRPr="00F53ADF">
        <w:rPr>
          <w:sz w:val="28"/>
          <w:szCs w:val="28"/>
        </w:rPr>
        <w:t>trong</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hoàn</w:t>
      </w:r>
      <w:proofErr w:type="spellEnd"/>
      <w:r w:rsidRPr="00F53ADF">
        <w:rPr>
          <w:sz w:val="28"/>
          <w:szCs w:val="28"/>
        </w:rPr>
        <w:t xml:space="preserve"> </w:t>
      </w:r>
      <w:proofErr w:type="spellStart"/>
      <w:r w:rsidRPr="00F53ADF">
        <w:rPr>
          <w:sz w:val="28"/>
          <w:szCs w:val="28"/>
        </w:rPr>
        <w:t>cảnh</w:t>
      </w:r>
      <w:proofErr w:type="spellEnd"/>
      <w:r w:rsidRPr="00F53ADF">
        <w:rPr>
          <w:sz w:val="28"/>
          <w:szCs w:val="28"/>
        </w:rPr>
        <w:t xml:space="preserve"> </w:t>
      </w:r>
      <w:proofErr w:type="spellStart"/>
      <w:r w:rsidRPr="00F53ADF">
        <w:rPr>
          <w:sz w:val="28"/>
          <w:szCs w:val="28"/>
        </w:rPr>
        <w:t>đào</w:t>
      </w:r>
      <w:proofErr w:type="spellEnd"/>
      <w:r w:rsidRPr="00F53ADF">
        <w:rPr>
          <w:sz w:val="28"/>
          <w:szCs w:val="28"/>
        </w:rPr>
        <w:t xml:space="preserve"> </w:t>
      </w:r>
      <w:proofErr w:type="spellStart"/>
      <w:r w:rsidRPr="00F53ADF">
        <w:rPr>
          <w:sz w:val="28"/>
          <w:szCs w:val="28"/>
        </w:rPr>
        <w:t>tạo</w:t>
      </w:r>
      <w:proofErr w:type="spellEnd"/>
      <w:r w:rsidRPr="00F53ADF">
        <w:rPr>
          <w:sz w:val="28"/>
          <w:szCs w:val="28"/>
        </w:rPr>
        <w:t xml:space="preserve"> </w:t>
      </w:r>
      <w:proofErr w:type="spellStart"/>
      <w:r w:rsidRPr="00F53ADF">
        <w:rPr>
          <w:sz w:val="28"/>
          <w:szCs w:val="28"/>
        </w:rPr>
        <w:t>khác</w:t>
      </w:r>
      <w:proofErr w:type="spellEnd"/>
      <w:r w:rsidRPr="00F53ADF">
        <w:rPr>
          <w:sz w:val="28"/>
          <w:szCs w:val="28"/>
        </w:rPr>
        <w:t xml:space="preserve"> </w:t>
      </w:r>
      <w:proofErr w:type="spellStart"/>
      <w:r w:rsidRPr="00F53ADF">
        <w:rPr>
          <w:sz w:val="28"/>
          <w:szCs w:val="28"/>
        </w:rPr>
        <w:t>nhau</w:t>
      </w:r>
      <w:proofErr w:type="spellEnd"/>
      <w:r w:rsidRPr="00F53ADF">
        <w:rPr>
          <w:sz w:val="28"/>
          <w:szCs w:val="28"/>
        </w:rPr>
        <w:t>.</w:t>
      </w:r>
    </w:p>
    <w:p w14:paraId="663D878B" w14:textId="529328B7" w:rsidR="00FB41C8" w:rsidRPr="00F53ADF" w:rsidRDefault="00FB41C8">
      <w:pPr>
        <w:pStyle w:val="Nidungvnbn"/>
        <w:numPr>
          <w:ilvl w:val="0"/>
          <w:numId w:val="37"/>
        </w:numPr>
        <w:rPr>
          <w:sz w:val="28"/>
          <w:szCs w:val="28"/>
        </w:rPr>
      </w:pPr>
      <w:r w:rsidRPr="00F53ADF">
        <w:rPr>
          <w:b/>
          <w:bCs/>
          <w:sz w:val="28"/>
          <w:szCs w:val="28"/>
        </w:rPr>
        <w:t xml:space="preserve">Ý </w:t>
      </w:r>
      <w:proofErr w:type="spellStart"/>
      <w:r w:rsidRPr="00F53ADF">
        <w:rPr>
          <w:b/>
          <w:bCs/>
          <w:sz w:val="28"/>
          <w:szCs w:val="28"/>
        </w:rPr>
        <w:t>tưởng</w:t>
      </w:r>
      <w:proofErr w:type="spellEnd"/>
      <w:r w:rsidRPr="00F53ADF">
        <w:rPr>
          <w:b/>
          <w:bCs/>
          <w:sz w:val="28"/>
          <w:szCs w:val="28"/>
        </w:rPr>
        <w:t xml:space="preserve"> </w:t>
      </w:r>
      <w:proofErr w:type="spellStart"/>
      <w:r w:rsidRPr="00F53ADF">
        <w:rPr>
          <w:b/>
          <w:bCs/>
          <w:sz w:val="28"/>
          <w:szCs w:val="28"/>
        </w:rPr>
        <w:t>không</w:t>
      </w:r>
      <w:proofErr w:type="spellEnd"/>
      <w:r w:rsidRPr="00F53ADF">
        <w:rPr>
          <w:b/>
          <w:bCs/>
          <w:sz w:val="28"/>
          <w:szCs w:val="28"/>
        </w:rPr>
        <w:t xml:space="preserve"> </w:t>
      </w:r>
      <w:proofErr w:type="spellStart"/>
      <w:r w:rsidRPr="00F53ADF">
        <w:rPr>
          <w:b/>
          <w:bCs/>
          <w:sz w:val="28"/>
          <w:szCs w:val="28"/>
        </w:rPr>
        <w:t>rõ</w:t>
      </w:r>
      <w:proofErr w:type="spellEnd"/>
      <w:r w:rsidRPr="00F53ADF">
        <w:rPr>
          <w:b/>
          <w:bCs/>
          <w:sz w:val="28"/>
          <w:szCs w:val="28"/>
        </w:rPr>
        <w:t xml:space="preserve"> </w:t>
      </w:r>
      <w:proofErr w:type="spellStart"/>
      <w:r w:rsidRPr="00F53ADF">
        <w:rPr>
          <w:b/>
          <w:bCs/>
          <w:sz w:val="28"/>
          <w:szCs w:val="28"/>
        </w:rPr>
        <w:t>ràng</w:t>
      </w:r>
      <w:proofErr w:type="spellEnd"/>
      <w:r w:rsidRPr="00F53ADF">
        <w:rPr>
          <w:b/>
          <w:bCs/>
          <w:sz w:val="28"/>
          <w:szCs w:val="28"/>
        </w:rPr>
        <w:t xml:space="preserve"> </w:t>
      </w:r>
      <w:proofErr w:type="spellStart"/>
      <w:r w:rsidRPr="00F53ADF">
        <w:rPr>
          <w:b/>
          <w:bCs/>
          <w:sz w:val="28"/>
          <w:szCs w:val="28"/>
        </w:rPr>
        <w:t>về</w:t>
      </w:r>
      <w:proofErr w:type="spellEnd"/>
      <w:r w:rsidRPr="00F53ADF">
        <w:rPr>
          <w:b/>
          <w:bCs/>
          <w:sz w:val="28"/>
          <w:szCs w:val="28"/>
        </w:rPr>
        <w:t xml:space="preserve"> </w:t>
      </w:r>
      <w:proofErr w:type="spellStart"/>
      <w:r w:rsidRPr="00F53ADF">
        <w:rPr>
          <w:b/>
          <w:bCs/>
          <w:sz w:val="28"/>
          <w:szCs w:val="28"/>
        </w:rPr>
        <w:t>phạm</w:t>
      </w:r>
      <w:proofErr w:type="spellEnd"/>
      <w:r w:rsidRPr="00F53ADF">
        <w:rPr>
          <w:b/>
          <w:bCs/>
          <w:sz w:val="28"/>
          <w:szCs w:val="28"/>
        </w:rPr>
        <w:t xml:space="preserve"> vi:</w:t>
      </w:r>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có</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quy</w:t>
      </w:r>
      <w:proofErr w:type="spellEnd"/>
      <w:r w:rsidRPr="00F53ADF">
        <w:rPr>
          <w:sz w:val="28"/>
          <w:szCs w:val="28"/>
        </w:rPr>
        <w:t xml:space="preserve"> </w:t>
      </w:r>
      <w:proofErr w:type="spellStart"/>
      <w:r w:rsidRPr="00F53ADF">
        <w:rPr>
          <w:sz w:val="28"/>
          <w:szCs w:val="28"/>
        </w:rPr>
        <w:t>định</w:t>
      </w:r>
      <w:proofErr w:type="spellEnd"/>
      <w:r w:rsidRPr="00F53ADF">
        <w:rPr>
          <w:sz w:val="28"/>
          <w:szCs w:val="28"/>
        </w:rPr>
        <w:t xml:space="preserve"> </w:t>
      </w:r>
      <w:proofErr w:type="spellStart"/>
      <w:r w:rsidRPr="00F53ADF">
        <w:rPr>
          <w:sz w:val="28"/>
          <w:szCs w:val="28"/>
        </w:rPr>
        <w:t>cụ</w:t>
      </w:r>
      <w:proofErr w:type="spellEnd"/>
      <w:r w:rsidRPr="00F53ADF">
        <w:rPr>
          <w:sz w:val="28"/>
          <w:szCs w:val="28"/>
        </w:rPr>
        <w:t xml:space="preserve"> </w:t>
      </w:r>
      <w:proofErr w:type="spellStart"/>
      <w:r w:rsidRPr="00F53ADF">
        <w:rPr>
          <w:sz w:val="28"/>
          <w:szCs w:val="28"/>
        </w:rPr>
        <w:t>thể</w:t>
      </w:r>
      <w:proofErr w:type="spellEnd"/>
      <w:r w:rsidRPr="00F53ADF">
        <w:rPr>
          <w:sz w:val="28"/>
          <w:szCs w:val="28"/>
        </w:rPr>
        <w:t xml:space="preserve"> </w:t>
      </w:r>
      <w:proofErr w:type="spellStart"/>
      <w:r w:rsidRPr="00F53ADF">
        <w:rPr>
          <w:sz w:val="28"/>
          <w:szCs w:val="28"/>
        </w:rPr>
        <w:t>về</w:t>
      </w:r>
      <w:proofErr w:type="spellEnd"/>
      <w:r w:rsidRPr="00F53ADF">
        <w:rPr>
          <w:sz w:val="28"/>
          <w:szCs w:val="28"/>
        </w:rPr>
        <w:t xml:space="preserve"> </w:t>
      </w:r>
      <w:proofErr w:type="spellStart"/>
      <w:r w:rsidRPr="00F53ADF">
        <w:rPr>
          <w:sz w:val="28"/>
          <w:szCs w:val="28"/>
        </w:rPr>
        <w:t>phạm</w:t>
      </w:r>
      <w:proofErr w:type="spellEnd"/>
      <w:r w:rsidRPr="00F53ADF">
        <w:rPr>
          <w:sz w:val="28"/>
          <w:szCs w:val="28"/>
        </w:rPr>
        <w:t xml:space="preserve"> vi </w:t>
      </w:r>
      <w:proofErr w:type="spellStart"/>
      <w:r w:rsidRPr="00F53ADF">
        <w:rPr>
          <w:sz w:val="28"/>
          <w:szCs w:val="28"/>
        </w:rPr>
        <w:t>thử</w:t>
      </w:r>
      <w:proofErr w:type="spellEnd"/>
      <w:r w:rsidRPr="00F53ADF">
        <w:rPr>
          <w:sz w:val="28"/>
          <w:szCs w:val="28"/>
        </w:rPr>
        <w:t xml:space="preserve"> </w:t>
      </w:r>
      <w:proofErr w:type="spellStart"/>
      <w:r w:rsidRPr="00F53ADF">
        <w:rPr>
          <w:sz w:val="28"/>
          <w:szCs w:val="28"/>
        </w:rPr>
        <w:t>nghiệm</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bên</w:t>
      </w:r>
      <w:proofErr w:type="spellEnd"/>
      <w:r w:rsidRPr="00F53ADF">
        <w:rPr>
          <w:sz w:val="28"/>
          <w:szCs w:val="28"/>
        </w:rPr>
        <w:t xml:space="preserve"> </w:t>
      </w:r>
      <w:proofErr w:type="spellStart"/>
      <w:r w:rsidRPr="00F53ADF">
        <w:rPr>
          <w:sz w:val="28"/>
          <w:szCs w:val="28"/>
        </w:rPr>
        <w:t>cạnh</w:t>
      </w:r>
      <w:proofErr w:type="spellEnd"/>
      <w:r w:rsidRPr="00F53ADF">
        <w:rPr>
          <w:sz w:val="28"/>
          <w:szCs w:val="28"/>
        </w:rPr>
        <w:t xml:space="preserve"> </w:t>
      </w:r>
      <w:proofErr w:type="spellStart"/>
      <w:r w:rsidRPr="00F53ADF">
        <w:rPr>
          <w:sz w:val="28"/>
          <w:szCs w:val="28"/>
        </w:rPr>
        <w:t>đó</w:t>
      </w:r>
      <w:proofErr w:type="spellEnd"/>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đánh</w:t>
      </w:r>
      <w:proofErr w:type="spellEnd"/>
      <w:r w:rsidRPr="00F53ADF">
        <w:rPr>
          <w:sz w:val="28"/>
          <w:szCs w:val="28"/>
        </w:rPr>
        <w:t xml:space="preserve"> </w:t>
      </w:r>
      <w:proofErr w:type="spellStart"/>
      <w:r w:rsidRPr="00F53ADF">
        <w:rPr>
          <w:sz w:val="28"/>
          <w:szCs w:val="28"/>
        </w:rPr>
        <w:t>giá</w:t>
      </w:r>
      <w:proofErr w:type="spellEnd"/>
      <w:r w:rsidRPr="00F53ADF">
        <w:rPr>
          <w:sz w:val="28"/>
          <w:szCs w:val="28"/>
        </w:rPr>
        <w:t xml:space="preserve"> </w:t>
      </w:r>
      <w:proofErr w:type="spellStart"/>
      <w:r w:rsidRPr="00F53ADF">
        <w:rPr>
          <w:sz w:val="28"/>
          <w:szCs w:val="28"/>
        </w:rPr>
        <w:t>một</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không</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trên</w:t>
      </w:r>
      <w:proofErr w:type="spellEnd"/>
      <w:r w:rsidRPr="00F53ADF">
        <w:rPr>
          <w:sz w:val="28"/>
          <w:szCs w:val="28"/>
        </w:rPr>
        <w:t xml:space="preserve"> </w:t>
      </w:r>
      <w:proofErr w:type="spellStart"/>
      <w:r w:rsidRPr="00F53ADF">
        <w:rPr>
          <w:sz w:val="28"/>
          <w:szCs w:val="28"/>
        </w:rPr>
        <w:t>những</w:t>
      </w:r>
      <w:proofErr w:type="spellEnd"/>
      <w:r w:rsidRPr="00F53ADF">
        <w:rPr>
          <w:sz w:val="28"/>
          <w:szCs w:val="28"/>
        </w:rPr>
        <w:t xml:space="preserve"> </w:t>
      </w:r>
      <w:proofErr w:type="spellStart"/>
      <w:r w:rsidRPr="00F53ADF">
        <w:rPr>
          <w:sz w:val="28"/>
          <w:szCs w:val="28"/>
        </w:rPr>
        <w:t>dòng</w:t>
      </w:r>
      <w:proofErr w:type="spellEnd"/>
      <w:r w:rsidRPr="00F53ADF">
        <w:rPr>
          <w:sz w:val="28"/>
          <w:szCs w:val="28"/>
        </w:rPr>
        <w:t xml:space="preserve"> code </w:t>
      </w:r>
      <w:proofErr w:type="spellStart"/>
      <w:r w:rsidRPr="00F53ADF">
        <w:rPr>
          <w:sz w:val="28"/>
          <w:szCs w:val="28"/>
        </w:rPr>
        <w:t>mà</w:t>
      </w:r>
      <w:proofErr w:type="spellEnd"/>
      <w:r w:rsidRPr="00F53ADF">
        <w:rPr>
          <w:sz w:val="28"/>
          <w:szCs w:val="28"/>
        </w:rPr>
        <w:t xml:space="preserve"> </w:t>
      </w:r>
      <w:proofErr w:type="spellStart"/>
      <w:r w:rsidRPr="00F53ADF">
        <w:rPr>
          <w:sz w:val="28"/>
          <w:szCs w:val="28"/>
        </w:rPr>
        <w:t>dựa</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bộ</w:t>
      </w:r>
      <w:proofErr w:type="spellEnd"/>
      <w:r w:rsidRPr="00F53ADF">
        <w:rPr>
          <w:sz w:val="28"/>
          <w:szCs w:val="28"/>
        </w:rPr>
        <w:t xml:space="preserve"> </w:t>
      </w:r>
      <w:proofErr w:type="spellStart"/>
      <w:r w:rsidRPr="00F53ADF">
        <w:rPr>
          <w:sz w:val="28"/>
          <w:szCs w:val="28"/>
        </w:rPr>
        <w:t>dữ</w:t>
      </w:r>
      <w:proofErr w:type="spellEnd"/>
      <w:r w:rsidRPr="00F53ADF">
        <w:rPr>
          <w:sz w:val="28"/>
          <w:szCs w:val="28"/>
        </w:rPr>
        <w:t xml:space="preserve"> </w:t>
      </w:r>
      <w:proofErr w:type="spellStart"/>
      <w:r w:rsidRPr="00F53ADF">
        <w:rPr>
          <w:sz w:val="28"/>
          <w:szCs w:val="28"/>
        </w:rPr>
        <w:t>liệu</w:t>
      </w:r>
      <w:proofErr w:type="spellEnd"/>
      <w:r w:rsidRPr="00F53ADF">
        <w:rPr>
          <w:sz w:val="28"/>
          <w:szCs w:val="28"/>
        </w:rPr>
        <w:t xml:space="preserve"> </w:t>
      </w:r>
      <w:proofErr w:type="spellStart"/>
      <w:r w:rsidRPr="00F53ADF">
        <w:rPr>
          <w:sz w:val="28"/>
          <w:szCs w:val="28"/>
        </w:rPr>
        <w:t>đầu</w:t>
      </w:r>
      <w:proofErr w:type="spellEnd"/>
      <w:r w:rsidRPr="00F53ADF">
        <w:rPr>
          <w:sz w:val="28"/>
          <w:szCs w:val="28"/>
        </w:rPr>
        <w:t xml:space="preserve"> </w:t>
      </w:r>
      <w:proofErr w:type="spellStart"/>
      <w:r w:rsidRPr="00F53ADF">
        <w:rPr>
          <w:sz w:val="28"/>
          <w:szCs w:val="28"/>
        </w:rPr>
        <w:t>vào</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ra</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w:t>
      </w:r>
    </w:p>
    <w:p w14:paraId="76D50104" w14:textId="05F8EC11" w:rsidR="00FB41C8" w:rsidRPr="00F53ADF" w:rsidRDefault="00FB41C8">
      <w:pPr>
        <w:pStyle w:val="Nidungvnbn"/>
        <w:numPr>
          <w:ilvl w:val="0"/>
          <w:numId w:val="37"/>
        </w:numPr>
        <w:rPr>
          <w:sz w:val="28"/>
          <w:szCs w:val="28"/>
        </w:rPr>
      </w:pPr>
      <w:proofErr w:type="spellStart"/>
      <w:r w:rsidRPr="00F53ADF">
        <w:rPr>
          <w:b/>
          <w:bCs/>
          <w:sz w:val="28"/>
          <w:szCs w:val="28"/>
        </w:rPr>
        <w:t>Nhu</w:t>
      </w:r>
      <w:proofErr w:type="spellEnd"/>
      <w:r w:rsidRPr="00F53ADF">
        <w:rPr>
          <w:b/>
          <w:bCs/>
          <w:sz w:val="28"/>
          <w:szCs w:val="28"/>
        </w:rPr>
        <w:t xml:space="preserve"> </w:t>
      </w:r>
      <w:proofErr w:type="spellStart"/>
      <w:r w:rsidRPr="00F53ADF">
        <w:rPr>
          <w:b/>
          <w:bCs/>
          <w:sz w:val="28"/>
          <w:szCs w:val="28"/>
        </w:rPr>
        <w:t>cầu</w:t>
      </w:r>
      <w:proofErr w:type="spellEnd"/>
      <w:r w:rsidRPr="00F53ADF">
        <w:rPr>
          <w:b/>
          <w:bCs/>
          <w:sz w:val="28"/>
          <w:szCs w:val="28"/>
        </w:rPr>
        <w:t xml:space="preserve"> </w:t>
      </w:r>
      <w:proofErr w:type="spellStart"/>
      <w:r w:rsidRPr="00F53ADF">
        <w:rPr>
          <w:b/>
          <w:bCs/>
          <w:sz w:val="28"/>
          <w:szCs w:val="28"/>
        </w:rPr>
        <w:t>về</w:t>
      </w:r>
      <w:proofErr w:type="spellEnd"/>
      <w:r w:rsidRPr="00F53ADF">
        <w:rPr>
          <w:b/>
          <w:bCs/>
          <w:sz w:val="28"/>
          <w:szCs w:val="28"/>
        </w:rPr>
        <w:t xml:space="preserve"> </w:t>
      </w:r>
      <w:proofErr w:type="spellStart"/>
      <w:r w:rsidRPr="00F53ADF">
        <w:rPr>
          <w:b/>
          <w:bCs/>
          <w:sz w:val="28"/>
          <w:szCs w:val="28"/>
        </w:rPr>
        <w:t>nhân</w:t>
      </w:r>
      <w:proofErr w:type="spellEnd"/>
      <w:r w:rsidRPr="00F53ADF">
        <w:rPr>
          <w:b/>
          <w:bCs/>
          <w:sz w:val="28"/>
          <w:szCs w:val="28"/>
        </w:rPr>
        <w:t xml:space="preserve"> </w:t>
      </w:r>
      <w:proofErr w:type="spellStart"/>
      <w:r w:rsidRPr="00F53ADF">
        <w:rPr>
          <w:b/>
          <w:bCs/>
          <w:sz w:val="28"/>
          <w:szCs w:val="28"/>
        </w:rPr>
        <w:t>lực</w:t>
      </w:r>
      <w:proofErr w:type="spellEnd"/>
      <w:r w:rsidRPr="00F53ADF">
        <w:rPr>
          <w:b/>
          <w:bCs/>
          <w:sz w:val="28"/>
          <w:szCs w:val="28"/>
        </w:rPr>
        <w:t>:</w:t>
      </w:r>
      <w:r w:rsidRPr="00F53ADF">
        <w:rPr>
          <w:sz w:val="28"/>
          <w:szCs w:val="28"/>
        </w:rPr>
        <w:t xml:space="preserve"> </w:t>
      </w:r>
      <w:proofErr w:type="spellStart"/>
      <w:r w:rsidRPr="00F53ADF">
        <w:rPr>
          <w:sz w:val="28"/>
          <w:szCs w:val="28"/>
        </w:rPr>
        <w:t>việc</w:t>
      </w:r>
      <w:proofErr w:type="spellEnd"/>
      <w:r w:rsidRPr="00F53ADF">
        <w:rPr>
          <w:sz w:val="28"/>
          <w:szCs w:val="28"/>
        </w:rPr>
        <w:t xml:space="preserve"> </w:t>
      </w:r>
      <w:proofErr w:type="spellStart"/>
      <w:r w:rsidRPr="00F53ADF">
        <w:rPr>
          <w:sz w:val="28"/>
          <w:szCs w:val="28"/>
        </w:rPr>
        <w:t>cập</w:t>
      </w:r>
      <w:proofErr w:type="spellEnd"/>
      <w:r w:rsidRPr="00F53ADF">
        <w:rPr>
          <w:sz w:val="28"/>
          <w:szCs w:val="28"/>
        </w:rPr>
        <w:t xml:space="preserve"> </w:t>
      </w:r>
      <w:proofErr w:type="spellStart"/>
      <w:r w:rsidRPr="00F53ADF">
        <w:rPr>
          <w:sz w:val="28"/>
          <w:szCs w:val="28"/>
        </w:rPr>
        <w:t>nhật</w:t>
      </w:r>
      <w:proofErr w:type="spellEnd"/>
      <w:r w:rsidRPr="00F53ADF">
        <w:rPr>
          <w:sz w:val="28"/>
          <w:szCs w:val="28"/>
        </w:rPr>
        <w:t xml:space="preserve"> </w:t>
      </w:r>
      <w:proofErr w:type="spellStart"/>
      <w:r w:rsidRPr="00F53ADF">
        <w:rPr>
          <w:sz w:val="28"/>
          <w:szCs w:val="28"/>
        </w:rPr>
        <w:t>liên</w:t>
      </w:r>
      <w:proofErr w:type="spellEnd"/>
      <w:r w:rsidRPr="00F53ADF">
        <w:rPr>
          <w:sz w:val="28"/>
          <w:szCs w:val="28"/>
        </w:rPr>
        <w:t xml:space="preserve"> </w:t>
      </w:r>
      <w:proofErr w:type="spellStart"/>
      <w:r w:rsidRPr="00F53ADF">
        <w:rPr>
          <w:sz w:val="28"/>
          <w:szCs w:val="28"/>
        </w:rPr>
        <w:t>tục</w:t>
      </w:r>
      <w:proofErr w:type="spellEnd"/>
      <w:r w:rsidRPr="00F53ADF">
        <w:rPr>
          <w:sz w:val="28"/>
          <w:szCs w:val="28"/>
        </w:rPr>
        <w:t xml:space="preserve"> </w:t>
      </w:r>
      <w:proofErr w:type="spellStart"/>
      <w:r w:rsidRPr="00F53ADF">
        <w:rPr>
          <w:sz w:val="28"/>
          <w:szCs w:val="28"/>
        </w:rPr>
        <w:t>của</w:t>
      </w:r>
      <w:proofErr w:type="spellEnd"/>
      <w:r w:rsidRPr="00F53ADF">
        <w:rPr>
          <w:sz w:val="28"/>
          <w:szCs w:val="28"/>
        </w:rPr>
        <w:t xml:space="preserve"> </w:t>
      </w:r>
      <w:proofErr w:type="spellStart"/>
      <w:r w:rsidRPr="00F53ADF">
        <w:rPr>
          <w:sz w:val="28"/>
          <w:szCs w:val="28"/>
        </w:rPr>
        <w:t>mô</w:t>
      </w:r>
      <w:proofErr w:type="spellEnd"/>
      <w:r w:rsidRPr="00F53ADF">
        <w:rPr>
          <w:sz w:val="28"/>
          <w:szCs w:val="28"/>
        </w:rPr>
        <w:t xml:space="preserve"> </w:t>
      </w:r>
      <w:proofErr w:type="spellStart"/>
      <w:r w:rsidRPr="00F53ADF">
        <w:rPr>
          <w:sz w:val="28"/>
          <w:szCs w:val="28"/>
        </w:rPr>
        <w:t>hình</w:t>
      </w:r>
      <w:proofErr w:type="spellEnd"/>
      <w:r w:rsidRPr="00F53ADF">
        <w:rPr>
          <w:sz w:val="28"/>
          <w:szCs w:val="28"/>
        </w:rPr>
        <w:t xml:space="preserve"> </w:t>
      </w:r>
      <w:proofErr w:type="spellStart"/>
      <w:r w:rsidRPr="00F53ADF">
        <w:rPr>
          <w:sz w:val="28"/>
          <w:szCs w:val="28"/>
        </w:rPr>
        <w:t>học</w:t>
      </w:r>
      <w:proofErr w:type="spellEnd"/>
      <w:r w:rsidRPr="00F53ADF">
        <w:rPr>
          <w:sz w:val="28"/>
          <w:szCs w:val="28"/>
        </w:rPr>
        <w:t xml:space="preserve"> </w:t>
      </w:r>
      <w:proofErr w:type="spellStart"/>
      <w:r w:rsidRPr="00F53ADF">
        <w:rPr>
          <w:sz w:val="28"/>
          <w:szCs w:val="28"/>
        </w:rPr>
        <w:t>máy</w:t>
      </w:r>
      <w:proofErr w:type="spellEnd"/>
      <w:r w:rsidRPr="00F53ADF">
        <w:rPr>
          <w:sz w:val="28"/>
          <w:szCs w:val="28"/>
        </w:rPr>
        <w:t xml:space="preserve"> </w:t>
      </w:r>
      <w:proofErr w:type="spellStart"/>
      <w:r w:rsidRPr="00F53ADF">
        <w:rPr>
          <w:sz w:val="28"/>
          <w:szCs w:val="28"/>
        </w:rPr>
        <w:t>đòi</w:t>
      </w:r>
      <w:proofErr w:type="spellEnd"/>
      <w:r w:rsidRPr="00F53ADF">
        <w:rPr>
          <w:sz w:val="28"/>
          <w:szCs w:val="28"/>
        </w:rPr>
        <w:t xml:space="preserve"> </w:t>
      </w:r>
      <w:proofErr w:type="spellStart"/>
      <w:r w:rsidRPr="00F53ADF">
        <w:rPr>
          <w:sz w:val="28"/>
          <w:szCs w:val="28"/>
        </w:rPr>
        <w:t>hỏi</w:t>
      </w:r>
      <w:proofErr w:type="spellEnd"/>
      <w:r w:rsidRPr="00F53ADF">
        <w:rPr>
          <w:sz w:val="28"/>
          <w:szCs w:val="28"/>
        </w:rPr>
        <w:t xml:space="preserve"> </w:t>
      </w:r>
      <w:proofErr w:type="spellStart"/>
      <w:r w:rsidRPr="00F53ADF">
        <w:rPr>
          <w:sz w:val="28"/>
          <w:szCs w:val="28"/>
        </w:rPr>
        <w:t>tiêu</w:t>
      </w:r>
      <w:proofErr w:type="spellEnd"/>
      <w:r w:rsidRPr="00F53ADF">
        <w:rPr>
          <w:sz w:val="28"/>
          <w:szCs w:val="28"/>
        </w:rPr>
        <w:t xml:space="preserve"> </w:t>
      </w:r>
      <w:proofErr w:type="spellStart"/>
      <w:r w:rsidRPr="00F53ADF">
        <w:rPr>
          <w:sz w:val="28"/>
          <w:szCs w:val="28"/>
        </w:rPr>
        <w:t>tốn</w:t>
      </w:r>
      <w:proofErr w:type="spellEnd"/>
      <w:r w:rsidRPr="00F53ADF">
        <w:rPr>
          <w:sz w:val="28"/>
          <w:szCs w:val="28"/>
        </w:rPr>
        <w:t xml:space="preserve"> </w:t>
      </w:r>
      <w:proofErr w:type="spellStart"/>
      <w:r w:rsidRPr="00F53ADF">
        <w:rPr>
          <w:sz w:val="28"/>
          <w:szCs w:val="28"/>
        </w:rPr>
        <w:t>rất</w:t>
      </w:r>
      <w:proofErr w:type="spellEnd"/>
      <w:r w:rsidRPr="00F53ADF">
        <w:rPr>
          <w:sz w:val="28"/>
          <w:szCs w:val="28"/>
        </w:rPr>
        <w:t xml:space="preserve"> </w:t>
      </w:r>
      <w:proofErr w:type="spellStart"/>
      <w:r w:rsidRPr="00F53ADF">
        <w:rPr>
          <w:sz w:val="28"/>
          <w:szCs w:val="28"/>
        </w:rPr>
        <w:t>nhiều</w:t>
      </w:r>
      <w:proofErr w:type="spellEnd"/>
      <w:r w:rsidRPr="00F53ADF">
        <w:rPr>
          <w:sz w:val="28"/>
          <w:szCs w:val="28"/>
        </w:rPr>
        <w:t xml:space="preserve"> </w:t>
      </w:r>
      <w:proofErr w:type="spellStart"/>
      <w:r w:rsidRPr="00F53ADF">
        <w:rPr>
          <w:sz w:val="28"/>
          <w:szCs w:val="28"/>
        </w:rPr>
        <w:t>nhân</w:t>
      </w:r>
      <w:proofErr w:type="spellEnd"/>
      <w:r w:rsidRPr="00F53ADF">
        <w:rPr>
          <w:sz w:val="28"/>
          <w:szCs w:val="28"/>
        </w:rPr>
        <w:t xml:space="preserve"> </w:t>
      </w:r>
      <w:proofErr w:type="spellStart"/>
      <w:r w:rsidRPr="00F53ADF">
        <w:rPr>
          <w:sz w:val="28"/>
          <w:szCs w:val="28"/>
        </w:rPr>
        <w:t>lực</w:t>
      </w:r>
      <w:proofErr w:type="spellEnd"/>
      <w:r w:rsidRPr="00F53ADF">
        <w:rPr>
          <w:sz w:val="28"/>
          <w:szCs w:val="28"/>
        </w:rPr>
        <w:t xml:space="preserve"> </w:t>
      </w:r>
      <w:proofErr w:type="spellStart"/>
      <w:r w:rsidRPr="00F53ADF">
        <w:rPr>
          <w:sz w:val="28"/>
          <w:szCs w:val="28"/>
        </w:rPr>
        <w:t>và</w:t>
      </w:r>
      <w:proofErr w:type="spellEnd"/>
      <w:r w:rsidRPr="00F53ADF">
        <w:rPr>
          <w:sz w:val="28"/>
          <w:szCs w:val="28"/>
        </w:rPr>
        <w:t xml:space="preserve"> </w:t>
      </w:r>
      <w:proofErr w:type="spellStart"/>
      <w:r w:rsidRPr="00F53ADF">
        <w:rPr>
          <w:sz w:val="28"/>
          <w:szCs w:val="28"/>
        </w:rPr>
        <w:t>tài</w:t>
      </w:r>
      <w:proofErr w:type="spellEnd"/>
      <w:r w:rsidRPr="00F53ADF">
        <w:rPr>
          <w:sz w:val="28"/>
          <w:szCs w:val="28"/>
        </w:rPr>
        <w:t xml:space="preserve"> </w:t>
      </w:r>
      <w:proofErr w:type="spellStart"/>
      <w:r w:rsidRPr="00F53ADF">
        <w:rPr>
          <w:sz w:val="28"/>
          <w:szCs w:val="28"/>
        </w:rPr>
        <w:t>nguyên</w:t>
      </w:r>
      <w:proofErr w:type="spellEnd"/>
      <w:r w:rsidRPr="00F53ADF">
        <w:rPr>
          <w:sz w:val="28"/>
          <w:szCs w:val="28"/>
        </w:rPr>
        <w:t xml:space="preserve"> </w:t>
      </w:r>
      <w:proofErr w:type="spellStart"/>
      <w:r w:rsidRPr="00F53ADF">
        <w:rPr>
          <w:sz w:val="28"/>
          <w:szCs w:val="28"/>
        </w:rPr>
        <w:t>để</w:t>
      </w:r>
      <w:proofErr w:type="spellEnd"/>
      <w:r w:rsidRPr="00F53ADF">
        <w:rPr>
          <w:sz w:val="28"/>
          <w:szCs w:val="28"/>
        </w:rPr>
        <w:t xml:space="preserve"> </w:t>
      </w:r>
      <w:proofErr w:type="spellStart"/>
      <w:r w:rsidRPr="00F53ADF">
        <w:rPr>
          <w:sz w:val="28"/>
          <w:szCs w:val="28"/>
        </w:rPr>
        <w:t>kiểm</w:t>
      </w:r>
      <w:proofErr w:type="spellEnd"/>
      <w:r w:rsidRPr="00F53ADF">
        <w:rPr>
          <w:sz w:val="28"/>
          <w:szCs w:val="28"/>
        </w:rPr>
        <w:t xml:space="preserve"> </w:t>
      </w:r>
      <w:proofErr w:type="spellStart"/>
      <w:r w:rsidRPr="00F53ADF">
        <w:rPr>
          <w:sz w:val="28"/>
          <w:szCs w:val="28"/>
        </w:rPr>
        <w:t>thử</w:t>
      </w:r>
      <w:proofErr w:type="spellEnd"/>
      <w:r w:rsidRPr="00F53ADF">
        <w:rPr>
          <w:sz w:val="28"/>
          <w:szCs w:val="28"/>
        </w:rPr>
        <w:t>.</w:t>
      </w:r>
    </w:p>
    <w:bookmarkEnd w:id="6"/>
    <w:p w14:paraId="12B69821" w14:textId="77777777" w:rsidR="00683EB5" w:rsidRPr="00F53ADF" w:rsidRDefault="00683EB5" w:rsidP="005426AB">
      <w:pPr>
        <w:pStyle w:val="Chng"/>
        <w:jc w:val="center"/>
        <w:outlineLvl w:val="0"/>
        <w:rPr>
          <w:sz w:val="28"/>
          <w:szCs w:val="28"/>
        </w:rPr>
      </w:pPr>
      <w:r w:rsidRPr="00F53ADF">
        <w:rPr>
          <w:sz w:val="28"/>
          <w:szCs w:val="28"/>
        </w:rPr>
        <w:br/>
      </w:r>
    </w:p>
    <w:p w14:paraId="754A9F08" w14:textId="77777777" w:rsidR="00683EB5" w:rsidRPr="00F53ADF" w:rsidRDefault="00683EB5">
      <w:pPr>
        <w:spacing w:after="160" w:line="259" w:lineRule="auto"/>
        <w:rPr>
          <w:b/>
          <w:sz w:val="28"/>
          <w:szCs w:val="28"/>
        </w:rPr>
      </w:pPr>
      <w:r w:rsidRPr="00F53ADF">
        <w:rPr>
          <w:sz w:val="28"/>
          <w:szCs w:val="28"/>
        </w:rPr>
        <w:br w:type="page"/>
      </w:r>
    </w:p>
    <w:p w14:paraId="06AC2F6B" w14:textId="01F6D4B4" w:rsidR="005426AB" w:rsidRPr="00F53ADF" w:rsidRDefault="001E7595" w:rsidP="005426AB">
      <w:pPr>
        <w:pStyle w:val="Chng"/>
        <w:jc w:val="center"/>
        <w:outlineLvl w:val="0"/>
        <w:rPr>
          <w:sz w:val="28"/>
          <w:szCs w:val="28"/>
        </w:rPr>
      </w:pPr>
      <w:bookmarkStart w:id="31" w:name="_Toc154263629"/>
      <w:r w:rsidRPr="00F53ADF">
        <w:rPr>
          <w:sz w:val="28"/>
          <w:szCs w:val="28"/>
        </w:rPr>
        <w:lastRenderedPageBreak/>
        <w:t>TÀI LIỆU THAM KHẢO</w:t>
      </w:r>
      <w:bookmarkEnd w:id="31"/>
    </w:p>
    <w:p w14:paraId="483BA54A" w14:textId="77777777" w:rsidR="000D7621" w:rsidRDefault="000D7621" w:rsidP="000D7621">
      <w:pPr>
        <w:pStyle w:val="Nidungvnbn"/>
        <w:numPr>
          <w:ilvl w:val="0"/>
          <w:numId w:val="31"/>
        </w:numPr>
        <w:ind w:left="1440" w:hanging="720"/>
        <w:jc w:val="left"/>
        <w:rPr>
          <w:color w:val="000000" w:themeColor="text1"/>
          <w:sz w:val="28"/>
          <w:szCs w:val="28"/>
        </w:rPr>
      </w:pPr>
      <w:hyperlink r:id="rId68" w:history="1">
        <w:r w:rsidRPr="00EE5B1F">
          <w:rPr>
            <w:rStyle w:val="Hyperlink"/>
            <w:color w:val="000000" w:themeColor="text1"/>
            <w:sz w:val="28"/>
            <w:szCs w:val="28"/>
            <w:u w:val="none"/>
          </w:rPr>
          <w:t xml:space="preserve">Optimizer – </w:t>
        </w:r>
        <w:proofErr w:type="spellStart"/>
        <w:r w:rsidRPr="00EE5B1F">
          <w:rPr>
            <w:rStyle w:val="Hyperlink"/>
            <w:color w:val="000000" w:themeColor="text1"/>
            <w:sz w:val="28"/>
            <w:szCs w:val="28"/>
            <w:u w:val="none"/>
          </w:rPr>
          <w:t>Hiểu</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sâu</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về</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thuật</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toán</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tối</w:t>
        </w:r>
        <w:proofErr w:type="spellEnd"/>
        <w:r w:rsidRPr="00EE5B1F">
          <w:rPr>
            <w:rStyle w:val="Hyperlink"/>
            <w:color w:val="000000" w:themeColor="text1"/>
            <w:sz w:val="28"/>
            <w:szCs w:val="28"/>
            <w:u w:val="none"/>
          </w:rPr>
          <w:t xml:space="preserve"> </w:t>
        </w:r>
        <w:proofErr w:type="spellStart"/>
        <w:r w:rsidRPr="00EE5B1F">
          <w:rPr>
            <w:rStyle w:val="Hyperlink"/>
            <w:color w:val="000000" w:themeColor="text1"/>
            <w:sz w:val="28"/>
            <w:szCs w:val="28"/>
            <w:u w:val="none"/>
          </w:rPr>
          <w:t>ưu</w:t>
        </w:r>
        <w:proofErr w:type="spellEnd"/>
        <w:r w:rsidRPr="00EE5B1F">
          <w:rPr>
            <w:rStyle w:val="Hyperlink"/>
            <w:color w:val="000000" w:themeColor="text1"/>
            <w:sz w:val="28"/>
            <w:szCs w:val="28"/>
            <w:u w:val="none"/>
          </w:rPr>
          <w:t>.</w:t>
        </w:r>
      </w:hyperlink>
    </w:p>
    <w:p w14:paraId="3340EE2A" w14:textId="77777777" w:rsidR="000D7621" w:rsidRDefault="000D7621" w:rsidP="000D7621">
      <w:pPr>
        <w:pStyle w:val="Nidungvnbn"/>
        <w:numPr>
          <w:ilvl w:val="0"/>
          <w:numId w:val="31"/>
        </w:numPr>
        <w:ind w:left="1440" w:hanging="720"/>
        <w:jc w:val="left"/>
        <w:rPr>
          <w:color w:val="000000" w:themeColor="text1"/>
          <w:sz w:val="28"/>
          <w:szCs w:val="28"/>
        </w:rPr>
      </w:pPr>
      <w:hyperlink r:id="rId69" w:history="1">
        <w:r w:rsidRPr="00EE5B1F">
          <w:rPr>
            <w:rStyle w:val="Hyperlink"/>
            <w:color w:val="000000" w:themeColor="text1"/>
            <w:sz w:val="28"/>
            <w:szCs w:val="28"/>
            <w:u w:val="none"/>
          </w:rPr>
          <w:t>Optimizer-Deep Learning</w:t>
        </w:r>
      </w:hyperlink>
    </w:p>
    <w:p w14:paraId="5CFD896A" w14:textId="77777777" w:rsidR="000D7621" w:rsidRDefault="000D7621" w:rsidP="000D7621">
      <w:pPr>
        <w:pStyle w:val="Nidungvnbn"/>
        <w:numPr>
          <w:ilvl w:val="0"/>
          <w:numId w:val="31"/>
        </w:numPr>
        <w:ind w:left="1440" w:hanging="720"/>
        <w:jc w:val="left"/>
        <w:rPr>
          <w:color w:val="000000" w:themeColor="text1"/>
          <w:sz w:val="28"/>
          <w:szCs w:val="28"/>
        </w:rPr>
      </w:pPr>
      <w:hyperlink r:id="rId70" w:history="1">
        <w:r w:rsidRPr="005E7985">
          <w:rPr>
            <w:rStyle w:val="Hyperlink"/>
            <w:color w:val="000000" w:themeColor="text1"/>
            <w:sz w:val="28"/>
            <w:szCs w:val="28"/>
            <w:u w:val="none"/>
          </w:rPr>
          <w:t>10 Famous Machine Learning Optimizer</w:t>
        </w:r>
      </w:hyperlink>
    </w:p>
    <w:p w14:paraId="058D7E47" w14:textId="77777777" w:rsidR="000D7621" w:rsidRDefault="000D7621" w:rsidP="000D7621">
      <w:pPr>
        <w:pStyle w:val="Nidungvnbn"/>
        <w:numPr>
          <w:ilvl w:val="0"/>
          <w:numId w:val="31"/>
        </w:numPr>
        <w:ind w:left="1440" w:hanging="720"/>
        <w:jc w:val="left"/>
        <w:rPr>
          <w:color w:val="000000" w:themeColor="text1"/>
          <w:sz w:val="28"/>
          <w:szCs w:val="28"/>
        </w:rPr>
      </w:pPr>
      <w:hyperlink r:id="rId71" w:history="1">
        <w:r w:rsidRPr="002D466C">
          <w:rPr>
            <w:rStyle w:val="Hyperlink"/>
            <w:color w:val="000000" w:themeColor="text1"/>
            <w:sz w:val="28"/>
            <w:szCs w:val="28"/>
            <w:u w:val="none"/>
          </w:rPr>
          <w:t>Introduction to Continual Learning</w:t>
        </w:r>
      </w:hyperlink>
    </w:p>
    <w:p w14:paraId="6750708E" w14:textId="4F679B0F" w:rsidR="00234A73" w:rsidRPr="000D7621" w:rsidRDefault="000D7621" w:rsidP="000D7621">
      <w:pPr>
        <w:pStyle w:val="Nidungvnbn"/>
        <w:numPr>
          <w:ilvl w:val="0"/>
          <w:numId w:val="31"/>
        </w:numPr>
        <w:ind w:left="1440" w:hanging="720"/>
        <w:jc w:val="left"/>
        <w:rPr>
          <w:color w:val="000000" w:themeColor="text1"/>
          <w:sz w:val="28"/>
          <w:szCs w:val="28"/>
        </w:rPr>
      </w:pPr>
      <w:hyperlink r:id="rId72" w:history="1">
        <w:r w:rsidRPr="009D7EA2">
          <w:rPr>
            <w:rStyle w:val="Hyperlink"/>
            <w:color w:val="000000" w:themeColor="text1"/>
            <w:sz w:val="28"/>
            <w:szCs w:val="28"/>
            <w:u w:val="none"/>
          </w:rPr>
          <w:t>What is Continual Machine Learning</w:t>
        </w:r>
      </w:hyperlink>
    </w:p>
    <w:sectPr w:rsidR="00234A73" w:rsidRPr="000D7621" w:rsidSect="00C73494">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3784" w14:textId="77777777" w:rsidR="00C24357" w:rsidRDefault="00C24357" w:rsidP="00372F59">
      <w:r>
        <w:separator/>
      </w:r>
    </w:p>
  </w:endnote>
  <w:endnote w:type="continuationSeparator" w:id="0">
    <w:p w14:paraId="7AB52AF3" w14:textId="77777777" w:rsidR="00C24357" w:rsidRDefault="00C24357" w:rsidP="00372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Times">
    <w:altName w:val="Times New Roman"/>
    <w:panose1 w:val="020B0604020202020204"/>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C772A" w14:textId="77777777" w:rsidR="00C24357" w:rsidRDefault="00C24357" w:rsidP="00372F59">
      <w:r>
        <w:separator/>
      </w:r>
    </w:p>
  </w:footnote>
  <w:footnote w:type="continuationSeparator" w:id="0">
    <w:p w14:paraId="4BB538C6" w14:textId="77777777" w:rsidR="00C24357" w:rsidRDefault="00C24357" w:rsidP="00372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98BC" w14:textId="77777777" w:rsidR="004B3DEA" w:rsidRDefault="004B3DEA">
    <w:pPr>
      <w:pStyle w:val="Header"/>
      <w:jc w:val="center"/>
    </w:pPr>
  </w:p>
  <w:p w14:paraId="262B396B" w14:textId="77777777" w:rsidR="004B3DEA" w:rsidRDefault="004B3D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1E3F" w14:textId="77777777" w:rsidR="004B3DEA" w:rsidRDefault="004B3DEA">
    <w:pPr>
      <w:pStyle w:val="Header"/>
      <w:jc w:val="center"/>
    </w:pPr>
  </w:p>
  <w:p w14:paraId="68A20D82" w14:textId="77777777" w:rsidR="004B3DEA" w:rsidRDefault="004B3D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493803"/>
      <w:docPartObj>
        <w:docPartGallery w:val="Page Numbers (Top of Page)"/>
        <w:docPartUnique/>
      </w:docPartObj>
    </w:sdtPr>
    <w:sdtEndPr>
      <w:rPr>
        <w:noProof/>
      </w:rPr>
    </w:sdtEndPr>
    <w:sdtContent>
      <w:p w14:paraId="3D3D22A9" w14:textId="77777777" w:rsidR="00B71C87" w:rsidRDefault="00B71C87">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4B1F511A" w14:textId="77777777" w:rsidR="00B71C87" w:rsidRDefault="00B71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3"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4" w15:restartNumberingAfterBreak="0">
    <w:nsid w:val="045E2D3B"/>
    <w:multiLevelType w:val="hybridMultilevel"/>
    <w:tmpl w:val="BAF2519A"/>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4580F"/>
    <w:multiLevelType w:val="hybridMultilevel"/>
    <w:tmpl w:val="DF6A85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A72DB"/>
    <w:multiLevelType w:val="hybridMultilevel"/>
    <w:tmpl w:val="12DA82A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D57052"/>
    <w:multiLevelType w:val="hybridMultilevel"/>
    <w:tmpl w:val="809C59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5DE4BD5"/>
    <w:multiLevelType w:val="hybridMultilevel"/>
    <w:tmpl w:val="C81A417A"/>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7D1A66"/>
    <w:multiLevelType w:val="hybridMultilevel"/>
    <w:tmpl w:val="C9FC4208"/>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B01D49"/>
    <w:multiLevelType w:val="hybridMultilevel"/>
    <w:tmpl w:val="DA22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966F0E"/>
    <w:multiLevelType w:val="hybridMultilevel"/>
    <w:tmpl w:val="53C0502E"/>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983FF5"/>
    <w:multiLevelType w:val="hybridMultilevel"/>
    <w:tmpl w:val="72464D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F473674"/>
    <w:multiLevelType w:val="multilevel"/>
    <w:tmpl w:val="BC9AE706"/>
    <w:lvl w:ilvl="0">
      <w:start w:val="1"/>
      <w:numFmt w:val="upperRoman"/>
      <w:lvlText w:val="%1."/>
      <w:lvlJc w:val="left"/>
      <w:pPr>
        <w:ind w:left="1080" w:hanging="720"/>
      </w:pPr>
      <w:rPr>
        <w:rFonts w:hint="default"/>
        <w:b/>
        <w:bCs w:val="0"/>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0D57C95"/>
    <w:multiLevelType w:val="hybridMultilevel"/>
    <w:tmpl w:val="821CE0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65C0EA9"/>
    <w:multiLevelType w:val="hybridMultilevel"/>
    <w:tmpl w:val="8F9866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975194"/>
    <w:multiLevelType w:val="hybridMultilevel"/>
    <w:tmpl w:val="26E0D282"/>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AC7840"/>
    <w:multiLevelType w:val="hybridMultilevel"/>
    <w:tmpl w:val="EC9815EA"/>
    <w:lvl w:ilvl="0" w:tplc="82405C94">
      <w:start w:val="1"/>
      <w:numFmt w:val="decimal"/>
      <w:lvlText w:val="3.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E8547A"/>
    <w:multiLevelType w:val="hybridMultilevel"/>
    <w:tmpl w:val="18BEB2CC"/>
    <w:lvl w:ilvl="0" w:tplc="2DCAE2D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4A43CE"/>
    <w:multiLevelType w:val="hybridMultilevel"/>
    <w:tmpl w:val="D9C4ABE8"/>
    <w:lvl w:ilvl="0" w:tplc="6E2C0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CA80CBE"/>
    <w:multiLevelType w:val="hybridMultilevel"/>
    <w:tmpl w:val="2354AB5C"/>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0CB3CE8"/>
    <w:multiLevelType w:val="hybridMultilevel"/>
    <w:tmpl w:val="CBDC3D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DD74B8"/>
    <w:multiLevelType w:val="hybridMultilevel"/>
    <w:tmpl w:val="EC9016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26B26F7"/>
    <w:multiLevelType w:val="multilevel"/>
    <w:tmpl w:val="0C708860"/>
    <w:lvl w:ilvl="0">
      <w:start w:val="3"/>
      <w:numFmt w:val="decimal"/>
      <w:lvlText w:val="%1."/>
      <w:lvlJc w:val="left"/>
      <w:pPr>
        <w:ind w:left="640" w:hanging="640"/>
      </w:pPr>
      <w:rPr>
        <w:rFonts w:hint="default"/>
      </w:rPr>
    </w:lvl>
    <w:lvl w:ilvl="1">
      <w:start w:val="1"/>
      <w:numFmt w:val="decimal"/>
      <w:lvlText w:val="%1.%2."/>
      <w:lvlJc w:val="left"/>
      <w:pPr>
        <w:ind w:left="1080" w:hanging="720"/>
      </w:pPr>
      <w:rPr>
        <w:rFonts w:hint="default"/>
        <w:b/>
        <w:bCs/>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B1D2663"/>
    <w:multiLevelType w:val="hybridMultilevel"/>
    <w:tmpl w:val="19DA4034"/>
    <w:lvl w:ilvl="0" w:tplc="7A3CBA8E">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CEA5AE4"/>
    <w:multiLevelType w:val="hybridMultilevel"/>
    <w:tmpl w:val="DD3E4602"/>
    <w:lvl w:ilvl="0" w:tplc="9E5E18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D640926"/>
    <w:multiLevelType w:val="hybridMultilevel"/>
    <w:tmpl w:val="589A9D30"/>
    <w:lvl w:ilvl="0" w:tplc="2DCAE2D2">
      <w:start w:val="1"/>
      <w:numFmt w:val="bullet"/>
      <w:lvlText w:val="-"/>
      <w:lvlJc w:val="left"/>
      <w:pPr>
        <w:ind w:left="1080" w:hanging="360"/>
      </w:pPr>
      <w:rPr>
        <w:rFonts w:ascii="Times New Roman" w:eastAsia="Times New Roman" w:hAnsi="Times New Roman" w:cs="Times New Roman"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D9978C9"/>
    <w:multiLevelType w:val="hybridMultilevel"/>
    <w:tmpl w:val="DA160238"/>
    <w:lvl w:ilvl="0" w:tplc="67D26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20A5F7D"/>
    <w:multiLevelType w:val="multilevel"/>
    <w:tmpl w:val="8630523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4DE7872"/>
    <w:multiLevelType w:val="hybridMultilevel"/>
    <w:tmpl w:val="F24CE806"/>
    <w:lvl w:ilvl="0" w:tplc="2DCAE2D2">
      <w:start w:val="1"/>
      <w:numFmt w:val="bullet"/>
      <w:lvlText w:val="-"/>
      <w:lvlJc w:val="left"/>
      <w:pPr>
        <w:ind w:left="2345" w:hanging="360"/>
      </w:pPr>
      <w:rPr>
        <w:rFonts w:ascii="Times New Roman" w:eastAsia="Times New Roman"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0" w15:restartNumberingAfterBreak="0">
    <w:nsid w:val="3DD66A9A"/>
    <w:multiLevelType w:val="hybridMultilevel"/>
    <w:tmpl w:val="DA928E0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D670CF"/>
    <w:multiLevelType w:val="hybridMultilevel"/>
    <w:tmpl w:val="E7286F66"/>
    <w:lvl w:ilvl="0" w:tplc="2DCAE2D2">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2" w15:restartNumberingAfterBreak="0">
    <w:nsid w:val="40C335FA"/>
    <w:multiLevelType w:val="hybridMultilevel"/>
    <w:tmpl w:val="3C1C55C2"/>
    <w:lvl w:ilvl="0" w:tplc="077431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1330ECB"/>
    <w:multiLevelType w:val="hybridMultilevel"/>
    <w:tmpl w:val="D9F0890C"/>
    <w:lvl w:ilvl="0" w:tplc="2160B94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833338"/>
    <w:multiLevelType w:val="hybridMultilevel"/>
    <w:tmpl w:val="31EC95CE"/>
    <w:lvl w:ilvl="0" w:tplc="2DCAE2D2">
      <w:start w:val="1"/>
      <w:numFmt w:val="bullet"/>
      <w:lvlText w:val="-"/>
      <w:lvlJc w:val="left"/>
      <w:pPr>
        <w:ind w:left="1440" w:hanging="360"/>
      </w:pPr>
      <w:rPr>
        <w:rFonts w:ascii="Times New Roman" w:eastAsia="Times New Roman" w:hAnsi="Times New Roman" w:cs="Times New Roman" w:hint="default"/>
        <w:b w:val="0"/>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7C20EC6"/>
    <w:multiLevelType w:val="hybridMultilevel"/>
    <w:tmpl w:val="FF4A63D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152B7C"/>
    <w:multiLevelType w:val="hybridMultilevel"/>
    <w:tmpl w:val="C8C6DDEA"/>
    <w:lvl w:ilvl="0" w:tplc="2DCAE2D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BF82B8A"/>
    <w:multiLevelType w:val="hybridMultilevel"/>
    <w:tmpl w:val="2AC67D80"/>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E351C10"/>
    <w:multiLevelType w:val="hybridMultilevel"/>
    <w:tmpl w:val="97A293A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1275D4"/>
    <w:multiLevelType w:val="hybridMultilevel"/>
    <w:tmpl w:val="09A8F0A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4754EB7"/>
    <w:multiLevelType w:val="hybridMultilevel"/>
    <w:tmpl w:val="EB28145A"/>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AD863B8"/>
    <w:multiLevelType w:val="hybridMultilevel"/>
    <w:tmpl w:val="BAFA7C1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F87D27"/>
    <w:multiLevelType w:val="hybridMultilevel"/>
    <w:tmpl w:val="2668C2DC"/>
    <w:lvl w:ilvl="0" w:tplc="2DCAE2D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0DD4091"/>
    <w:multiLevelType w:val="hybridMultilevel"/>
    <w:tmpl w:val="295ADC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1611D1A"/>
    <w:multiLevelType w:val="hybridMultilevel"/>
    <w:tmpl w:val="567EB1D8"/>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4F54E8B"/>
    <w:multiLevelType w:val="hybridMultilevel"/>
    <w:tmpl w:val="D076BC38"/>
    <w:lvl w:ilvl="0" w:tplc="2DCAE2D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715466C6"/>
    <w:multiLevelType w:val="hybridMultilevel"/>
    <w:tmpl w:val="E5C41E56"/>
    <w:lvl w:ilvl="0" w:tplc="E2486A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421757B"/>
    <w:multiLevelType w:val="hybridMultilevel"/>
    <w:tmpl w:val="7C124D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9CA1A9A"/>
    <w:multiLevelType w:val="hybridMultilevel"/>
    <w:tmpl w:val="4B463DC0"/>
    <w:lvl w:ilvl="0" w:tplc="3AA67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C23291A"/>
    <w:multiLevelType w:val="hybridMultilevel"/>
    <w:tmpl w:val="D00865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80418122">
    <w:abstractNumId w:val="13"/>
  </w:num>
  <w:num w:numId="2" w16cid:durableId="2049447547">
    <w:abstractNumId w:val="10"/>
  </w:num>
  <w:num w:numId="3" w16cid:durableId="603071292">
    <w:abstractNumId w:val="15"/>
  </w:num>
  <w:num w:numId="4" w16cid:durableId="979766510">
    <w:abstractNumId w:val="22"/>
  </w:num>
  <w:num w:numId="5" w16cid:durableId="1488545930">
    <w:abstractNumId w:val="38"/>
  </w:num>
  <w:num w:numId="6" w16cid:durableId="1839273664">
    <w:abstractNumId w:val="46"/>
  </w:num>
  <w:num w:numId="7" w16cid:durableId="90054941">
    <w:abstractNumId w:val="24"/>
  </w:num>
  <w:num w:numId="8" w16cid:durableId="1604193718">
    <w:abstractNumId w:val="25"/>
  </w:num>
  <w:num w:numId="9" w16cid:durableId="1312372509">
    <w:abstractNumId w:val="45"/>
  </w:num>
  <w:num w:numId="10" w16cid:durableId="503323699">
    <w:abstractNumId w:val="19"/>
  </w:num>
  <w:num w:numId="11" w16cid:durableId="1621690539">
    <w:abstractNumId w:val="29"/>
  </w:num>
  <w:num w:numId="12" w16cid:durableId="533346005">
    <w:abstractNumId w:val="9"/>
  </w:num>
  <w:num w:numId="13" w16cid:durableId="514809087">
    <w:abstractNumId w:val="14"/>
  </w:num>
  <w:num w:numId="14" w16cid:durableId="56781239">
    <w:abstractNumId w:val="32"/>
  </w:num>
  <w:num w:numId="15" w16cid:durableId="1191142865">
    <w:abstractNumId w:val="37"/>
  </w:num>
  <w:num w:numId="16" w16cid:durableId="1340766385">
    <w:abstractNumId w:val="20"/>
  </w:num>
  <w:num w:numId="17" w16cid:durableId="877359430">
    <w:abstractNumId w:val="35"/>
  </w:num>
  <w:num w:numId="18" w16cid:durableId="1701584162">
    <w:abstractNumId w:val="42"/>
  </w:num>
  <w:num w:numId="19" w16cid:durableId="2136369950">
    <w:abstractNumId w:val="11"/>
  </w:num>
  <w:num w:numId="20" w16cid:durableId="571818784">
    <w:abstractNumId w:val="27"/>
  </w:num>
  <w:num w:numId="21" w16cid:durableId="167331640">
    <w:abstractNumId w:val="7"/>
  </w:num>
  <w:num w:numId="22" w16cid:durableId="791442765">
    <w:abstractNumId w:val="40"/>
  </w:num>
  <w:num w:numId="23" w16cid:durableId="723215509">
    <w:abstractNumId w:val="33"/>
  </w:num>
  <w:num w:numId="24" w16cid:durableId="292172426">
    <w:abstractNumId w:val="41"/>
  </w:num>
  <w:num w:numId="25" w16cid:durableId="1348404186">
    <w:abstractNumId w:val="30"/>
  </w:num>
  <w:num w:numId="26" w16cid:durableId="964582465">
    <w:abstractNumId w:val="6"/>
  </w:num>
  <w:num w:numId="27" w16cid:durableId="1278371920">
    <w:abstractNumId w:val="39"/>
  </w:num>
  <w:num w:numId="28" w16cid:durableId="143007547">
    <w:abstractNumId w:val="4"/>
  </w:num>
  <w:num w:numId="29" w16cid:durableId="2031563999">
    <w:abstractNumId w:val="31"/>
  </w:num>
  <w:num w:numId="30" w16cid:durableId="389497489">
    <w:abstractNumId w:val="44"/>
  </w:num>
  <w:num w:numId="31" w16cid:durableId="1358317316">
    <w:abstractNumId w:val="48"/>
  </w:num>
  <w:num w:numId="32" w16cid:durableId="1146749057">
    <w:abstractNumId w:val="8"/>
  </w:num>
  <w:num w:numId="33" w16cid:durableId="573011255">
    <w:abstractNumId w:val="34"/>
  </w:num>
  <w:num w:numId="34" w16cid:durableId="762150117">
    <w:abstractNumId w:val="26"/>
  </w:num>
  <w:num w:numId="35" w16cid:durableId="1521968755">
    <w:abstractNumId w:val="16"/>
  </w:num>
  <w:num w:numId="36" w16cid:durableId="1799686715">
    <w:abstractNumId w:val="18"/>
  </w:num>
  <w:num w:numId="37" w16cid:durableId="406540598">
    <w:abstractNumId w:val="36"/>
  </w:num>
  <w:num w:numId="38" w16cid:durableId="203257697">
    <w:abstractNumId w:val="21"/>
  </w:num>
  <w:num w:numId="39" w16cid:durableId="423646933">
    <w:abstractNumId w:val="47"/>
  </w:num>
  <w:num w:numId="40" w16cid:durableId="1883706875">
    <w:abstractNumId w:val="43"/>
  </w:num>
  <w:num w:numId="41" w16cid:durableId="1295718567">
    <w:abstractNumId w:val="49"/>
  </w:num>
  <w:num w:numId="42" w16cid:durableId="2099327532">
    <w:abstractNumId w:val="12"/>
  </w:num>
  <w:num w:numId="43" w16cid:durableId="1792548308">
    <w:abstractNumId w:val="17"/>
  </w:num>
  <w:num w:numId="44" w16cid:durableId="516621777">
    <w:abstractNumId w:val="23"/>
  </w:num>
  <w:num w:numId="45" w16cid:durableId="1386611830">
    <w:abstractNumId w:val="28"/>
  </w:num>
  <w:num w:numId="46" w16cid:durableId="910890268">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59"/>
    <w:rsid w:val="000066C1"/>
    <w:rsid w:val="0000781B"/>
    <w:rsid w:val="00011117"/>
    <w:rsid w:val="000323B1"/>
    <w:rsid w:val="00032731"/>
    <w:rsid w:val="00040F54"/>
    <w:rsid w:val="00042C38"/>
    <w:rsid w:val="0004410F"/>
    <w:rsid w:val="000732BC"/>
    <w:rsid w:val="0007481B"/>
    <w:rsid w:val="000844BC"/>
    <w:rsid w:val="00086BFC"/>
    <w:rsid w:val="000A4143"/>
    <w:rsid w:val="000A48A2"/>
    <w:rsid w:val="000A6DF5"/>
    <w:rsid w:val="000D41DD"/>
    <w:rsid w:val="000D7621"/>
    <w:rsid w:val="000E0DC5"/>
    <w:rsid w:val="000E4055"/>
    <w:rsid w:val="000E5CA2"/>
    <w:rsid w:val="000F472E"/>
    <w:rsid w:val="000F4D6A"/>
    <w:rsid w:val="001068A0"/>
    <w:rsid w:val="00114870"/>
    <w:rsid w:val="00126195"/>
    <w:rsid w:val="001353D7"/>
    <w:rsid w:val="0014048D"/>
    <w:rsid w:val="00151AD0"/>
    <w:rsid w:val="0015596A"/>
    <w:rsid w:val="00162BE7"/>
    <w:rsid w:val="00171E00"/>
    <w:rsid w:val="00176E97"/>
    <w:rsid w:val="0018199F"/>
    <w:rsid w:val="001867C3"/>
    <w:rsid w:val="00193439"/>
    <w:rsid w:val="00194D18"/>
    <w:rsid w:val="001A47BD"/>
    <w:rsid w:val="001A7D34"/>
    <w:rsid w:val="001B31BD"/>
    <w:rsid w:val="001C1970"/>
    <w:rsid w:val="001C7BD5"/>
    <w:rsid w:val="001D14AA"/>
    <w:rsid w:val="001D1E5A"/>
    <w:rsid w:val="001D39AD"/>
    <w:rsid w:val="001D5E31"/>
    <w:rsid w:val="001D7D5A"/>
    <w:rsid w:val="001E14C4"/>
    <w:rsid w:val="001E70D4"/>
    <w:rsid w:val="001E7595"/>
    <w:rsid w:val="002026BA"/>
    <w:rsid w:val="0020520D"/>
    <w:rsid w:val="00206129"/>
    <w:rsid w:val="00211763"/>
    <w:rsid w:val="002146D3"/>
    <w:rsid w:val="0022003B"/>
    <w:rsid w:val="00234A73"/>
    <w:rsid w:val="00236D34"/>
    <w:rsid w:val="002376B5"/>
    <w:rsid w:val="00242DC0"/>
    <w:rsid w:val="00244A94"/>
    <w:rsid w:val="002528A3"/>
    <w:rsid w:val="0026279B"/>
    <w:rsid w:val="00273F09"/>
    <w:rsid w:val="00274846"/>
    <w:rsid w:val="00275B47"/>
    <w:rsid w:val="002863F4"/>
    <w:rsid w:val="00287202"/>
    <w:rsid w:val="002A4349"/>
    <w:rsid w:val="002B79A9"/>
    <w:rsid w:val="002C1239"/>
    <w:rsid w:val="002E0698"/>
    <w:rsid w:val="002E5D91"/>
    <w:rsid w:val="002E66FE"/>
    <w:rsid w:val="002F2CCA"/>
    <w:rsid w:val="003032DE"/>
    <w:rsid w:val="0030387E"/>
    <w:rsid w:val="0031040C"/>
    <w:rsid w:val="00316720"/>
    <w:rsid w:val="003169D7"/>
    <w:rsid w:val="0032209A"/>
    <w:rsid w:val="00326193"/>
    <w:rsid w:val="00351E98"/>
    <w:rsid w:val="00352815"/>
    <w:rsid w:val="00356E25"/>
    <w:rsid w:val="00357328"/>
    <w:rsid w:val="00372EB5"/>
    <w:rsid w:val="00372F59"/>
    <w:rsid w:val="0038683E"/>
    <w:rsid w:val="003876E1"/>
    <w:rsid w:val="003A1E7E"/>
    <w:rsid w:val="003A1FC5"/>
    <w:rsid w:val="003A5C52"/>
    <w:rsid w:val="003A661A"/>
    <w:rsid w:val="003D0AF0"/>
    <w:rsid w:val="003D0BB2"/>
    <w:rsid w:val="003D11EA"/>
    <w:rsid w:val="003D453A"/>
    <w:rsid w:val="003D4C28"/>
    <w:rsid w:val="003E1411"/>
    <w:rsid w:val="003E18B1"/>
    <w:rsid w:val="003F0645"/>
    <w:rsid w:val="003F5484"/>
    <w:rsid w:val="00404808"/>
    <w:rsid w:val="0041237C"/>
    <w:rsid w:val="00412D61"/>
    <w:rsid w:val="00414696"/>
    <w:rsid w:val="00423E92"/>
    <w:rsid w:val="00430C3F"/>
    <w:rsid w:val="004357A0"/>
    <w:rsid w:val="00437169"/>
    <w:rsid w:val="00440698"/>
    <w:rsid w:val="004521E3"/>
    <w:rsid w:val="00452405"/>
    <w:rsid w:val="00454A83"/>
    <w:rsid w:val="0045775B"/>
    <w:rsid w:val="004603A6"/>
    <w:rsid w:val="004626E8"/>
    <w:rsid w:val="00463437"/>
    <w:rsid w:val="00465102"/>
    <w:rsid w:val="00467D8B"/>
    <w:rsid w:val="004859EA"/>
    <w:rsid w:val="00493977"/>
    <w:rsid w:val="00495E02"/>
    <w:rsid w:val="0049697B"/>
    <w:rsid w:val="004A00BF"/>
    <w:rsid w:val="004A0416"/>
    <w:rsid w:val="004A79B4"/>
    <w:rsid w:val="004B3DEA"/>
    <w:rsid w:val="004C0F8F"/>
    <w:rsid w:val="004C1841"/>
    <w:rsid w:val="004C496A"/>
    <w:rsid w:val="004D745D"/>
    <w:rsid w:val="004E14F0"/>
    <w:rsid w:val="004E1C0B"/>
    <w:rsid w:val="004F3F89"/>
    <w:rsid w:val="004F574C"/>
    <w:rsid w:val="00506701"/>
    <w:rsid w:val="0051320A"/>
    <w:rsid w:val="00514004"/>
    <w:rsid w:val="00516567"/>
    <w:rsid w:val="005259C1"/>
    <w:rsid w:val="00537D54"/>
    <w:rsid w:val="005426AB"/>
    <w:rsid w:val="005527C5"/>
    <w:rsid w:val="00554527"/>
    <w:rsid w:val="00560424"/>
    <w:rsid w:val="00571E92"/>
    <w:rsid w:val="005741A5"/>
    <w:rsid w:val="005918DE"/>
    <w:rsid w:val="005B6692"/>
    <w:rsid w:val="005C1709"/>
    <w:rsid w:val="005C47DD"/>
    <w:rsid w:val="005C77A4"/>
    <w:rsid w:val="005D74F6"/>
    <w:rsid w:val="005E2AA6"/>
    <w:rsid w:val="005E4CB8"/>
    <w:rsid w:val="005F1074"/>
    <w:rsid w:val="005F3F43"/>
    <w:rsid w:val="005F5BBB"/>
    <w:rsid w:val="006008D5"/>
    <w:rsid w:val="00612C69"/>
    <w:rsid w:val="00613BFE"/>
    <w:rsid w:val="00615342"/>
    <w:rsid w:val="006172B2"/>
    <w:rsid w:val="00626785"/>
    <w:rsid w:val="00626A35"/>
    <w:rsid w:val="00644569"/>
    <w:rsid w:val="0064712E"/>
    <w:rsid w:val="00662287"/>
    <w:rsid w:val="00666D4E"/>
    <w:rsid w:val="00675AB5"/>
    <w:rsid w:val="0068061A"/>
    <w:rsid w:val="00683EB5"/>
    <w:rsid w:val="00685018"/>
    <w:rsid w:val="00694C4A"/>
    <w:rsid w:val="006A5C55"/>
    <w:rsid w:val="006B3A73"/>
    <w:rsid w:val="006B5B12"/>
    <w:rsid w:val="006C2E63"/>
    <w:rsid w:val="006C61C3"/>
    <w:rsid w:val="006D1853"/>
    <w:rsid w:val="006D2C17"/>
    <w:rsid w:val="006D37A6"/>
    <w:rsid w:val="006D439C"/>
    <w:rsid w:val="006D6AA3"/>
    <w:rsid w:val="006D7616"/>
    <w:rsid w:val="006F0275"/>
    <w:rsid w:val="006F1489"/>
    <w:rsid w:val="006F17B1"/>
    <w:rsid w:val="006F60E5"/>
    <w:rsid w:val="006F7C3B"/>
    <w:rsid w:val="00704C4D"/>
    <w:rsid w:val="00707D7B"/>
    <w:rsid w:val="00711115"/>
    <w:rsid w:val="007155CF"/>
    <w:rsid w:val="0071620D"/>
    <w:rsid w:val="007259B0"/>
    <w:rsid w:val="0072795D"/>
    <w:rsid w:val="00731FB6"/>
    <w:rsid w:val="00756090"/>
    <w:rsid w:val="007619F3"/>
    <w:rsid w:val="0078162D"/>
    <w:rsid w:val="00785C4E"/>
    <w:rsid w:val="00797127"/>
    <w:rsid w:val="007B378B"/>
    <w:rsid w:val="007B748D"/>
    <w:rsid w:val="007C1629"/>
    <w:rsid w:val="007C6DB8"/>
    <w:rsid w:val="007D08EE"/>
    <w:rsid w:val="007E13A0"/>
    <w:rsid w:val="007E1650"/>
    <w:rsid w:val="0080239D"/>
    <w:rsid w:val="00803317"/>
    <w:rsid w:val="00806309"/>
    <w:rsid w:val="0081620B"/>
    <w:rsid w:val="00821E69"/>
    <w:rsid w:val="00824E94"/>
    <w:rsid w:val="00827EF0"/>
    <w:rsid w:val="00836E3C"/>
    <w:rsid w:val="0084755D"/>
    <w:rsid w:val="00855715"/>
    <w:rsid w:val="0085664B"/>
    <w:rsid w:val="0085769D"/>
    <w:rsid w:val="00860775"/>
    <w:rsid w:val="00863A55"/>
    <w:rsid w:val="00864FC4"/>
    <w:rsid w:val="008723C5"/>
    <w:rsid w:val="008742CD"/>
    <w:rsid w:val="008762B1"/>
    <w:rsid w:val="0088150E"/>
    <w:rsid w:val="00883668"/>
    <w:rsid w:val="00885A8C"/>
    <w:rsid w:val="0089233D"/>
    <w:rsid w:val="0089704E"/>
    <w:rsid w:val="008A33B6"/>
    <w:rsid w:val="008A3B9B"/>
    <w:rsid w:val="008A3C4A"/>
    <w:rsid w:val="008A636A"/>
    <w:rsid w:val="008C0A19"/>
    <w:rsid w:val="008C6328"/>
    <w:rsid w:val="008E03E6"/>
    <w:rsid w:val="008E1393"/>
    <w:rsid w:val="008E1ED8"/>
    <w:rsid w:val="008E5B6D"/>
    <w:rsid w:val="008F46DA"/>
    <w:rsid w:val="0090344F"/>
    <w:rsid w:val="0090441F"/>
    <w:rsid w:val="0090454E"/>
    <w:rsid w:val="0091605B"/>
    <w:rsid w:val="00916BAA"/>
    <w:rsid w:val="00927F3D"/>
    <w:rsid w:val="00931B7E"/>
    <w:rsid w:val="0094051C"/>
    <w:rsid w:val="00963098"/>
    <w:rsid w:val="009668E6"/>
    <w:rsid w:val="009762A4"/>
    <w:rsid w:val="00983920"/>
    <w:rsid w:val="00983B6A"/>
    <w:rsid w:val="00986EE8"/>
    <w:rsid w:val="00991343"/>
    <w:rsid w:val="00991E76"/>
    <w:rsid w:val="00995C28"/>
    <w:rsid w:val="009A45FA"/>
    <w:rsid w:val="009B2D6F"/>
    <w:rsid w:val="009B3CA3"/>
    <w:rsid w:val="009B4287"/>
    <w:rsid w:val="009B4E86"/>
    <w:rsid w:val="009C08AB"/>
    <w:rsid w:val="009C1344"/>
    <w:rsid w:val="009C3FD3"/>
    <w:rsid w:val="009D40DC"/>
    <w:rsid w:val="009E60BB"/>
    <w:rsid w:val="009E7705"/>
    <w:rsid w:val="009F39B0"/>
    <w:rsid w:val="009F54CC"/>
    <w:rsid w:val="00A00C00"/>
    <w:rsid w:val="00A12D4B"/>
    <w:rsid w:val="00A13F84"/>
    <w:rsid w:val="00A20395"/>
    <w:rsid w:val="00A23325"/>
    <w:rsid w:val="00A2339C"/>
    <w:rsid w:val="00A2770B"/>
    <w:rsid w:val="00A31A37"/>
    <w:rsid w:val="00A34096"/>
    <w:rsid w:val="00A44836"/>
    <w:rsid w:val="00A7269D"/>
    <w:rsid w:val="00A7631E"/>
    <w:rsid w:val="00A938FE"/>
    <w:rsid w:val="00A95E1C"/>
    <w:rsid w:val="00AA1E23"/>
    <w:rsid w:val="00AA2F72"/>
    <w:rsid w:val="00AA4BDF"/>
    <w:rsid w:val="00AA66BA"/>
    <w:rsid w:val="00AB2ACD"/>
    <w:rsid w:val="00AB4915"/>
    <w:rsid w:val="00AC4D5F"/>
    <w:rsid w:val="00AC55A4"/>
    <w:rsid w:val="00AD3C39"/>
    <w:rsid w:val="00AD62F4"/>
    <w:rsid w:val="00AE712F"/>
    <w:rsid w:val="00AF57AE"/>
    <w:rsid w:val="00AF5989"/>
    <w:rsid w:val="00B123B7"/>
    <w:rsid w:val="00B14F5A"/>
    <w:rsid w:val="00B240B8"/>
    <w:rsid w:val="00B331FC"/>
    <w:rsid w:val="00B33D71"/>
    <w:rsid w:val="00B345B4"/>
    <w:rsid w:val="00B55DA4"/>
    <w:rsid w:val="00B610E8"/>
    <w:rsid w:val="00B6631E"/>
    <w:rsid w:val="00B666A9"/>
    <w:rsid w:val="00B67413"/>
    <w:rsid w:val="00B7088D"/>
    <w:rsid w:val="00B71C87"/>
    <w:rsid w:val="00B75510"/>
    <w:rsid w:val="00B76A6E"/>
    <w:rsid w:val="00B77FA8"/>
    <w:rsid w:val="00B82AFB"/>
    <w:rsid w:val="00B83245"/>
    <w:rsid w:val="00BA1483"/>
    <w:rsid w:val="00BA3FAA"/>
    <w:rsid w:val="00BB5941"/>
    <w:rsid w:val="00BD12AF"/>
    <w:rsid w:val="00BD1E50"/>
    <w:rsid w:val="00BD4EBC"/>
    <w:rsid w:val="00BE1F45"/>
    <w:rsid w:val="00BE2D9D"/>
    <w:rsid w:val="00BF0BC9"/>
    <w:rsid w:val="00BF5480"/>
    <w:rsid w:val="00BF7F2A"/>
    <w:rsid w:val="00C0036C"/>
    <w:rsid w:val="00C044CB"/>
    <w:rsid w:val="00C06985"/>
    <w:rsid w:val="00C24357"/>
    <w:rsid w:val="00C24D2D"/>
    <w:rsid w:val="00C37567"/>
    <w:rsid w:val="00C408B9"/>
    <w:rsid w:val="00C413E4"/>
    <w:rsid w:val="00C42521"/>
    <w:rsid w:val="00C43193"/>
    <w:rsid w:val="00C60897"/>
    <w:rsid w:val="00C63CDF"/>
    <w:rsid w:val="00C66855"/>
    <w:rsid w:val="00C73494"/>
    <w:rsid w:val="00C74552"/>
    <w:rsid w:val="00C8634A"/>
    <w:rsid w:val="00C8769C"/>
    <w:rsid w:val="00C9237D"/>
    <w:rsid w:val="00C956A5"/>
    <w:rsid w:val="00CA0760"/>
    <w:rsid w:val="00CB26C6"/>
    <w:rsid w:val="00CB3F63"/>
    <w:rsid w:val="00CB5DB6"/>
    <w:rsid w:val="00CD3DF9"/>
    <w:rsid w:val="00CD6274"/>
    <w:rsid w:val="00CE2457"/>
    <w:rsid w:val="00CF1ED4"/>
    <w:rsid w:val="00CF34B2"/>
    <w:rsid w:val="00D02A9B"/>
    <w:rsid w:val="00D04B6D"/>
    <w:rsid w:val="00D04FA0"/>
    <w:rsid w:val="00D179FE"/>
    <w:rsid w:val="00D20789"/>
    <w:rsid w:val="00D20E94"/>
    <w:rsid w:val="00D224DC"/>
    <w:rsid w:val="00D307EB"/>
    <w:rsid w:val="00D30F16"/>
    <w:rsid w:val="00D3419E"/>
    <w:rsid w:val="00D377BB"/>
    <w:rsid w:val="00D41727"/>
    <w:rsid w:val="00D41E3C"/>
    <w:rsid w:val="00D568AC"/>
    <w:rsid w:val="00D56C82"/>
    <w:rsid w:val="00D630E6"/>
    <w:rsid w:val="00D731AB"/>
    <w:rsid w:val="00D7394F"/>
    <w:rsid w:val="00D74800"/>
    <w:rsid w:val="00D92E9A"/>
    <w:rsid w:val="00DA1225"/>
    <w:rsid w:val="00DA73F3"/>
    <w:rsid w:val="00DB5406"/>
    <w:rsid w:val="00DB5601"/>
    <w:rsid w:val="00DB5BA8"/>
    <w:rsid w:val="00DD3F2E"/>
    <w:rsid w:val="00E04DC8"/>
    <w:rsid w:val="00E13C57"/>
    <w:rsid w:val="00E15009"/>
    <w:rsid w:val="00E21990"/>
    <w:rsid w:val="00E242FC"/>
    <w:rsid w:val="00E27182"/>
    <w:rsid w:val="00E30895"/>
    <w:rsid w:val="00E503EF"/>
    <w:rsid w:val="00E56780"/>
    <w:rsid w:val="00E61B36"/>
    <w:rsid w:val="00E634D1"/>
    <w:rsid w:val="00E64703"/>
    <w:rsid w:val="00E9423B"/>
    <w:rsid w:val="00E94597"/>
    <w:rsid w:val="00E957C3"/>
    <w:rsid w:val="00EA3A04"/>
    <w:rsid w:val="00EB0922"/>
    <w:rsid w:val="00EB6A56"/>
    <w:rsid w:val="00EC3DFD"/>
    <w:rsid w:val="00ED57C9"/>
    <w:rsid w:val="00ED7EC8"/>
    <w:rsid w:val="00EE73A6"/>
    <w:rsid w:val="00EF2C9F"/>
    <w:rsid w:val="00F0353E"/>
    <w:rsid w:val="00F136E5"/>
    <w:rsid w:val="00F26C6E"/>
    <w:rsid w:val="00F3193E"/>
    <w:rsid w:val="00F33629"/>
    <w:rsid w:val="00F33B78"/>
    <w:rsid w:val="00F34774"/>
    <w:rsid w:val="00F5215C"/>
    <w:rsid w:val="00F53ADF"/>
    <w:rsid w:val="00F56459"/>
    <w:rsid w:val="00F641BD"/>
    <w:rsid w:val="00F67C4E"/>
    <w:rsid w:val="00F7544F"/>
    <w:rsid w:val="00F77C33"/>
    <w:rsid w:val="00F77FE0"/>
    <w:rsid w:val="00F81A9F"/>
    <w:rsid w:val="00F9734A"/>
    <w:rsid w:val="00FB41C8"/>
    <w:rsid w:val="00FB6164"/>
    <w:rsid w:val="00FC3618"/>
    <w:rsid w:val="00FF0024"/>
    <w:rsid w:val="00FF2B63"/>
    <w:rsid w:val="00FF31BC"/>
    <w:rsid w:val="0CA6A8E0"/>
    <w:rsid w:val="1579C7D7"/>
    <w:rsid w:val="17159838"/>
    <w:rsid w:val="206436CE"/>
    <w:rsid w:val="233598E8"/>
    <w:rsid w:val="24D16949"/>
    <w:rsid w:val="28B904FF"/>
    <w:rsid w:val="2C36FD28"/>
    <w:rsid w:val="2DA2EB0C"/>
    <w:rsid w:val="2F605FAD"/>
    <w:rsid w:val="35900023"/>
    <w:rsid w:val="372BD084"/>
    <w:rsid w:val="37C436B2"/>
    <w:rsid w:val="3F7DCF55"/>
    <w:rsid w:val="4CE48A8F"/>
    <w:rsid w:val="560E235F"/>
    <w:rsid w:val="5CB3BFF3"/>
    <w:rsid w:val="6455695E"/>
    <w:rsid w:val="6D6E2343"/>
    <w:rsid w:val="7424551A"/>
    <w:rsid w:val="747E3E61"/>
    <w:rsid w:val="7C7D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6A555"/>
  <w15:docId w15:val="{A610182F-7E35-450A-AEF1-8C293EB9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A37"/>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372F59"/>
    <w:pPr>
      <w:keepNext/>
      <w:tabs>
        <w:tab w:val="left" w:pos="720"/>
        <w:tab w:val="left" w:pos="1134"/>
      </w:tabs>
      <w:ind w:left="720" w:hanging="180"/>
      <w:outlineLvl w:val="0"/>
    </w:pPr>
    <w:rPr>
      <w:b/>
      <w:bCs/>
      <w:i/>
      <w:iCs/>
      <w:sz w:val="26"/>
      <w:szCs w:val="20"/>
    </w:rPr>
  </w:style>
  <w:style w:type="paragraph" w:styleId="Heading2">
    <w:name w:val="heading 2"/>
    <w:basedOn w:val="Normal"/>
    <w:next w:val="Normal"/>
    <w:link w:val="Heading2Char"/>
    <w:uiPriority w:val="9"/>
    <w:unhideWhenUsed/>
    <w:qFormat/>
    <w:rsid w:val="006D761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D7616"/>
    <w:pPr>
      <w:keepNext/>
      <w:spacing w:before="240" w:after="60" w:line="276" w:lineRule="auto"/>
      <w:outlineLvl w:val="2"/>
    </w:pPr>
    <w:rPr>
      <w:b/>
      <w:bCs/>
      <w:i/>
      <w:sz w:val="28"/>
      <w:szCs w:val="26"/>
    </w:rPr>
  </w:style>
  <w:style w:type="paragraph" w:styleId="Heading4">
    <w:name w:val="heading 4"/>
    <w:aliases w:val="heading 4"/>
    <w:basedOn w:val="Normal"/>
    <w:next w:val="Normal"/>
    <w:link w:val="Heading4Char"/>
    <w:uiPriority w:val="9"/>
    <w:unhideWhenUsed/>
    <w:qFormat/>
    <w:rsid w:val="006B3A73"/>
    <w:pPr>
      <w:keepNext/>
      <w:spacing w:line="2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2F59"/>
    <w:rPr>
      <w:rFonts w:eastAsia="Times New Roman" w:cs="Times New Roman"/>
      <w:b/>
      <w:bCs/>
      <w:i/>
      <w:iCs/>
      <w:sz w:val="26"/>
      <w:szCs w:val="20"/>
    </w:rPr>
  </w:style>
  <w:style w:type="character" w:customStyle="1" w:styleId="Heading3Char">
    <w:name w:val="Heading 3 Char"/>
    <w:basedOn w:val="DefaultParagraphFont"/>
    <w:link w:val="Heading3"/>
    <w:uiPriority w:val="9"/>
    <w:rsid w:val="006D7616"/>
    <w:rPr>
      <w:rFonts w:eastAsia="Times New Roman" w:cs="Times New Roman"/>
      <w:b/>
      <w:bCs/>
      <w:i/>
      <w:szCs w:val="26"/>
    </w:rPr>
  </w:style>
  <w:style w:type="character" w:customStyle="1" w:styleId="Heading4Char">
    <w:name w:val="Heading 4 Char"/>
    <w:aliases w:val="heading 4 Char"/>
    <w:basedOn w:val="DefaultParagraphFont"/>
    <w:link w:val="Heading4"/>
    <w:uiPriority w:val="9"/>
    <w:rsid w:val="006B3A73"/>
    <w:rPr>
      <w:rFonts w:eastAsia="Times New Roman" w:cs="Times New Roman"/>
      <w:b/>
      <w:bCs/>
      <w:szCs w:val="28"/>
    </w:rPr>
  </w:style>
  <w:style w:type="character" w:styleId="Hyperlink">
    <w:name w:val="Hyperlink"/>
    <w:uiPriority w:val="99"/>
    <w:unhideWhenUsed/>
    <w:rsid w:val="00372F59"/>
    <w:rPr>
      <w:color w:val="0000FF"/>
      <w:u w:val="single"/>
    </w:rPr>
  </w:style>
  <w:style w:type="character" w:styleId="FollowedHyperlink">
    <w:name w:val="FollowedHyperlink"/>
    <w:basedOn w:val="DefaultParagraphFont"/>
    <w:uiPriority w:val="99"/>
    <w:semiHidden/>
    <w:unhideWhenUsed/>
    <w:rsid w:val="00372F59"/>
    <w:rPr>
      <w:color w:val="954F72" w:themeColor="followedHyperlink"/>
      <w:u w:val="single"/>
    </w:rPr>
  </w:style>
  <w:style w:type="paragraph" w:styleId="NormalWeb">
    <w:name w:val="Normal (Web)"/>
    <w:basedOn w:val="Normal"/>
    <w:uiPriority w:val="99"/>
    <w:unhideWhenUsed/>
    <w:rsid w:val="00372F59"/>
    <w:pPr>
      <w:spacing w:before="100" w:beforeAutospacing="1" w:after="100" w:afterAutospacing="1"/>
    </w:pPr>
  </w:style>
  <w:style w:type="paragraph" w:styleId="Header">
    <w:name w:val="header"/>
    <w:basedOn w:val="Normal"/>
    <w:link w:val="HeaderChar"/>
    <w:uiPriority w:val="99"/>
    <w:unhideWhenUsed/>
    <w:rsid w:val="00372F59"/>
    <w:pPr>
      <w:tabs>
        <w:tab w:val="center" w:pos="4680"/>
        <w:tab w:val="right" w:pos="9360"/>
      </w:tabs>
    </w:pPr>
  </w:style>
  <w:style w:type="character" w:customStyle="1" w:styleId="HeaderChar">
    <w:name w:val="Header Char"/>
    <w:basedOn w:val="DefaultParagraphFont"/>
    <w:link w:val="Header"/>
    <w:uiPriority w:val="99"/>
    <w:rsid w:val="00372F59"/>
    <w:rPr>
      <w:rFonts w:eastAsia="Times New Roman" w:cs="Times New Roman"/>
      <w:sz w:val="24"/>
      <w:szCs w:val="24"/>
    </w:rPr>
  </w:style>
  <w:style w:type="paragraph" w:styleId="Footer">
    <w:name w:val="footer"/>
    <w:basedOn w:val="Normal"/>
    <w:link w:val="FooterChar"/>
    <w:uiPriority w:val="99"/>
    <w:unhideWhenUsed/>
    <w:rsid w:val="00372F59"/>
    <w:pPr>
      <w:tabs>
        <w:tab w:val="center" w:pos="4680"/>
        <w:tab w:val="right" w:pos="9360"/>
      </w:tabs>
    </w:pPr>
  </w:style>
  <w:style w:type="character" w:customStyle="1" w:styleId="FooterChar">
    <w:name w:val="Footer Char"/>
    <w:basedOn w:val="DefaultParagraphFont"/>
    <w:link w:val="Footer"/>
    <w:uiPriority w:val="99"/>
    <w:rsid w:val="00372F59"/>
    <w:rPr>
      <w:rFonts w:eastAsia="Times New Roman" w:cs="Times New Roman"/>
      <w:sz w:val="24"/>
      <w:szCs w:val="24"/>
    </w:rPr>
  </w:style>
  <w:style w:type="paragraph" w:styleId="Subtitle">
    <w:name w:val="Subtitle"/>
    <w:basedOn w:val="Normal"/>
    <w:next w:val="Normal"/>
    <w:link w:val="SubtitleChar"/>
    <w:uiPriority w:val="11"/>
    <w:qFormat/>
    <w:rsid w:val="00372F59"/>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372F59"/>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Subtitle"/>
    <w:link w:val="TitleChar"/>
    <w:uiPriority w:val="99"/>
    <w:qFormat/>
    <w:rsid w:val="00372F59"/>
    <w:pPr>
      <w:suppressAutoHyphens/>
      <w:jc w:val="center"/>
    </w:pPr>
    <w:rPr>
      <w:rFonts w:ascii="VNI-Times" w:hAnsi="VNI-Times"/>
      <w:b/>
      <w:szCs w:val="20"/>
      <w:lang w:eastAsia="ar-SA"/>
    </w:rPr>
  </w:style>
  <w:style w:type="character" w:customStyle="1" w:styleId="TitleChar">
    <w:name w:val="Title Char"/>
    <w:basedOn w:val="DefaultParagraphFont"/>
    <w:link w:val="Title"/>
    <w:uiPriority w:val="99"/>
    <w:rsid w:val="00372F59"/>
    <w:rPr>
      <w:rFonts w:ascii="VNI-Times" w:eastAsia="Times New Roman" w:hAnsi="VNI-Times" w:cs="Times New Roman"/>
      <w:b/>
      <w:sz w:val="24"/>
      <w:szCs w:val="20"/>
      <w:lang w:eastAsia="ar-SA"/>
    </w:rPr>
  </w:style>
  <w:style w:type="paragraph" w:styleId="BodyText">
    <w:name w:val="Body Text"/>
    <w:basedOn w:val="Normal"/>
    <w:link w:val="BodyTextChar"/>
    <w:uiPriority w:val="99"/>
    <w:semiHidden/>
    <w:unhideWhenUsed/>
    <w:rsid w:val="00372F59"/>
    <w:pPr>
      <w:jc w:val="center"/>
    </w:pPr>
    <w:rPr>
      <w:rFonts w:ascii="VNI-Times" w:hAnsi="VNI-Times"/>
      <w:sz w:val="36"/>
    </w:rPr>
  </w:style>
  <w:style w:type="character" w:customStyle="1" w:styleId="BodyTextChar">
    <w:name w:val="Body Text Char"/>
    <w:basedOn w:val="DefaultParagraphFont"/>
    <w:link w:val="BodyText"/>
    <w:uiPriority w:val="99"/>
    <w:semiHidden/>
    <w:rsid w:val="00372F59"/>
    <w:rPr>
      <w:rFonts w:ascii="VNI-Times" w:eastAsia="Times New Roman" w:hAnsi="VNI-Times" w:cs="Times New Roman"/>
      <w:sz w:val="36"/>
      <w:szCs w:val="24"/>
    </w:rPr>
  </w:style>
  <w:style w:type="paragraph" w:styleId="BodyTextIndent">
    <w:name w:val="Body Text Indent"/>
    <w:basedOn w:val="Normal"/>
    <w:link w:val="BodyTextIndentChar"/>
    <w:uiPriority w:val="99"/>
    <w:semiHidden/>
    <w:unhideWhenUsed/>
    <w:rsid w:val="00372F59"/>
    <w:pPr>
      <w:suppressAutoHyphens/>
      <w:ind w:firstLine="720"/>
    </w:pPr>
    <w:rPr>
      <w:rFonts w:ascii="VNI-Times" w:hAnsi="VNI-Times"/>
      <w:szCs w:val="20"/>
      <w:lang w:eastAsia="ar-SA"/>
    </w:rPr>
  </w:style>
  <w:style w:type="character" w:customStyle="1" w:styleId="BodyTextIndentChar">
    <w:name w:val="Body Text Indent Char"/>
    <w:basedOn w:val="DefaultParagraphFont"/>
    <w:link w:val="BodyTextIndent"/>
    <w:uiPriority w:val="99"/>
    <w:semiHidden/>
    <w:rsid w:val="00372F59"/>
    <w:rPr>
      <w:rFonts w:ascii="VNI-Times" w:eastAsia="Times New Roman" w:hAnsi="VNI-Times" w:cs="Times New Roman"/>
      <w:sz w:val="24"/>
      <w:szCs w:val="20"/>
      <w:lang w:eastAsia="ar-SA"/>
    </w:rPr>
  </w:style>
  <w:style w:type="paragraph" w:styleId="BalloonText">
    <w:name w:val="Balloon Text"/>
    <w:basedOn w:val="Normal"/>
    <w:link w:val="BalloonTextChar"/>
    <w:uiPriority w:val="99"/>
    <w:semiHidden/>
    <w:unhideWhenUsed/>
    <w:rsid w:val="00372F59"/>
    <w:rPr>
      <w:rFonts w:ascii="Tahoma" w:hAnsi="Tahoma" w:cs="Tahoma"/>
      <w:sz w:val="16"/>
      <w:szCs w:val="16"/>
    </w:rPr>
  </w:style>
  <w:style w:type="character" w:customStyle="1" w:styleId="BalloonTextChar">
    <w:name w:val="Balloon Text Char"/>
    <w:basedOn w:val="DefaultParagraphFont"/>
    <w:link w:val="BalloonText"/>
    <w:uiPriority w:val="99"/>
    <w:semiHidden/>
    <w:rsid w:val="00372F59"/>
    <w:rPr>
      <w:rFonts w:ascii="Tahoma" w:eastAsia="Times New Roman" w:hAnsi="Tahoma" w:cs="Tahoma"/>
      <w:sz w:val="16"/>
      <w:szCs w:val="16"/>
    </w:rPr>
  </w:style>
  <w:style w:type="paragraph" w:styleId="ListParagraph">
    <w:name w:val="List Paragraph"/>
    <w:basedOn w:val="Normal"/>
    <w:uiPriority w:val="34"/>
    <w:qFormat/>
    <w:rsid w:val="00372F59"/>
    <w:pPr>
      <w:ind w:left="720"/>
      <w:contextualSpacing/>
    </w:pPr>
  </w:style>
  <w:style w:type="paragraph" w:customStyle="1" w:styleId="WW-Default">
    <w:name w:val="WW-Default"/>
    <w:uiPriority w:val="99"/>
    <w:semiHidden/>
    <w:rsid w:val="00372F59"/>
    <w:pPr>
      <w:widowControl w:val="0"/>
      <w:suppressAutoHyphens/>
      <w:autoSpaceDE w:val="0"/>
      <w:spacing w:after="0" w:line="240" w:lineRule="auto"/>
    </w:pPr>
    <w:rPr>
      <w:rFonts w:eastAsia="Arial" w:cs="Times New Roman"/>
      <w:color w:val="000000"/>
      <w:sz w:val="24"/>
      <w:szCs w:val="24"/>
      <w:lang w:eastAsia="ar-SA"/>
    </w:rPr>
  </w:style>
  <w:style w:type="paragraph" w:customStyle="1" w:styleId="CM24">
    <w:name w:val="CM24"/>
    <w:basedOn w:val="WW-Default"/>
    <w:next w:val="WW-Default"/>
    <w:uiPriority w:val="99"/>
    <w:semiHidden/>
    <w:rsid w:val="00372F59"/>
    <w:pPr>
      <w:spacing w:after="225"/>
    </w:pPr>
  </w:style>
  <w:style w:type="paragraph" w:customStyle="1" w:styleId="CM1">
    <w:name w:val="CM1"/>
    <w:basedOn w:val="WW-Default"/>
    <w:next w:val="WW-Default"/>
    <w:uiPriority w:val="99"/>
    <w:semiHidden/>
    <w:rsid w:val="00372F59"/>
    <w:pPr>
      <w:spacing w:line="246" w:lineRule="atLeast"/>
    </w:pPr>
  </w:style>
  <w:style w:type="character" w:styleId="PlaceholderText">
    <w:name w:val="Placeholder Text"/>
    <w:basedOn w:val="DefaultParagraphFont"/>
    <w:uiPriority w:val="99"/>
    <w:semiHidden/>
    <w:rsid w:val="00372F59"/>
    <w:rPr>
      <w:color w:val="808080"/>
    </w:rPr>
  </w:style>
  <w:style w:type="table" w:styleId="TableGrid">
    <w:name w:val="Table Grid"/>
    <w:basedOn w:val="TableNormal"/>
    <w:uiPriority w:val="59"/>
    <w:rsid w:val="00372F59"/>
    <w:pPr>
      <w:spacing w:after="0" w:line="240" w:lineRule="auto"/>
      <w:ind w:firstLine="720"/>
      <w:jc w:val="both"/>
    </w:pPr>
    <w:rPr>
      <w:rFonts w:asciiTheme="minorHAnsi" w:hAnsiTheme="minorHAnsi"/>
      <w:sz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49697B"/>
    <w:pPr>
      <w:spacing w:line="360" w:lineRule="auto"/>
      <w:ind w:firstLine="720"/>
      <w:jc w:val="both"/>
    </w:pPr>
    <w:rPr>
      <w:sz w:val="26"/>
      <w:szCs w:val="26"/>
    </w:rPr>
  </w:style>
  <w:style w:type="character" w:customStyle="1" w:styleId="NidungvnbnChar">
    <w:name w:val="Nội dung văn bản Char"/>
    <w:basedOn w:val="DefaultParagraphFont"/>
    <w:link w:val="Nidungvnbn"/>
    <w:rsid w:val="0049697B"/>
    <w:rPr>
      <w:rFonts w:eastAsia="Times New Roman" w:cs="Times New Roman"/>
      <w:sz w:val="26"/>
      <w:szCs w:val="26"/>
    </w:rPr>
  </w:style>
  <w:style w:type="paragraph" w:customStyle="1" w:styleId="Chng">
    <w:name w:val="Chương"/>
    <w:basedOn w:val="Normal"/>
    <w:link w:val="ChngChar"/>
    <w:qFormat/>
    <w:rsid w:val="0049697B"/>
    <w:pPr>
      <w:tabs>
        <w:tab w:val="center" w:pos="6379"/>
      </w:tabs>
      <w:spacing w:line="360" w:lineRule="auto"/>
    </w:pPr>
    <w:rPr>
      <w:b/>
      <w:sz w:val="32"/>
      <w:szCs w:val="32"/>
    </w:rPr>
  </w:style>
  <w:style w:type="paragraph" w:customStyle="1" w:styleId="1">
    <w:name w:val="1"/>
    <w:basedOn w:val="Normal"/>
    <w:link w:val="1Char"/>
    <w:qFormat/>
    <w:rsid w:val="0049697B"/>
    <w:pPr>
      <w:tabs>
        <w:tab w:val="center" w:pos="6379"/>
      </w:tabs>
      <w:spacing w:line="360" w:lineRule="auto"/>
    </w:pPr>
    <w:rPr>
      <w:b/>
      <w:sz w:val="28"/>
      <w:szCs w:val="28"/>
    </w:rPr>
  </w:style>
  <w:style w:type="character" w:customStyle="1" w:styleId="ChngChar">
    <w:name w:val="Chương Char"/>
    <w:basedOn w:val="DefaultParagraphFont"/>
    <w:link w:val="Chng"/>
    <w:rsid w:val="0049697B"/>
    <w:rPr>
      <w:rFonts w:eastAsia="Times New Roman" w:cs="Times New Roman"/>
      <w:b/>
      <w:sz w:val="32"/>
      <w:szCs w:val="32"/>
    </w:rPr>
  </w:style>
  <w:style w:type="character" w:customStyle="1" w:styleId="1Char">
    <w:name w:val="1 Char"/>
    <w:basedOn w:val="DefaultParagraphFont"/>
    <w:link w:val="1"/>
    <w:rsid w:val="0049697B"/>
    <w:rPr>
      <w:rFonts w:eastAsia="Times New Roman" w:cs="Times New Roman"/>
      <w:b/>
      <w:szCs w:val="28"/>
    </w:rPr>
  </w:style>
  <w:style w:type="character" w:styleId="CommentReference">
    <w:name w:val="annotation reference"/>
    <w:basedOn w:val="DefaultParagraphFont"/>
    <w:unhideWhenUsed/>
    <w:rsid w:val="00CF1ED4"/>
    <w:rPr>
      <w:sz w:val="16"/>
      <w:szCs w:val="16"/>
    </w:rPr>
  </w:style>
  <w:style w:type="paragraph" w:styleId="CommentText">
    <w:name w:val="annotation text"/>
    <w:basedOn w:val="Normal"/>
    <w:link w:val="CommentTextChar"/>
    <w:unhideWhenUsed/>
    <w:rsid w:val="00CF1ED4"/>
    <w:rPr>
      <w:sz w:val="20"/>
      <w:szCs w:val="20"/>
    </w:rPr>
  </w:style>
  <w:style w:type="character" w:customStyle="1" w:styleId="CommentTextChar">
    <w:name w:val="Comment Text Char"/>
    <w:basedOn w:val="DefaultParagraphFont"/>
    <w:link w:val="CommentText"/>
    <w:rsid w:val="00CF1ED4"/>
    <w:rPr>
      <w:rFonts w:eastAsia="Times New Roman" w:cs="Times New Roman"/>
      <w:sz w:val="20"/>
      <w:szCs w:val="20"/>
    </w:rPr>
  </w:style>
  <w:style w:type="paragraph" w:customStyle="1" w:styleId="3">
    <w:name w:val="3"/>
    <w:basedOn w:val="Normal"/>
    <w:link w:val="3Char"/>
    <w:qFormat/>
    <w:rsid w:val="00CF34B2"/>
    <w:pPr>
      <w:tabs>
        <w:tab w:val="center" w:pos="6379"/>
      </w:tabs>
      <w:spacing w:line="360" w:lineRule="auto"/>
    </w:pPr>
    <w:rPr>
      <w:b/>
      <w:sz w:val="28"/>
      <w:szCs w:val="26"/>
    </w:rPr>
  </w:style>
  <w:style w:type="character" w:customStyle="1" w:styleId="3Char">
    <w:name w:val="3 Char"/>
    <w:basedOn w:val="DefaultParagraphFont"/>
    <w:link w:val="3"/>
    <w:rsid w:val="00CF34B2"/>
    <w:rPr>
      <w:rFonts w:eastAsia="Times New Roman" w:cs="Times New Roman"/>
      <w:b/>
      <w:szCs w:val="26"/>
    </w:rPr>
  </w:style>
  <w:style w:type="paragraph" w:styleId="TOC1">
    <w:name w:val="toc 1"/>
    <w:basedOn w:val="Normal"/>
    <w:next w:val="Normal"/>
    <w:autoRedefine/>
    <w:uiPriority w:val="39"/>
    <w:unhideWhenUsed/>
    <w:rsid w:val="00CF1ED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D630E6"/>
    <w:pPr>
      <w:spacing w:before="120"/>
      <w:ind w:left="240"/>
    </w:pPr>
    <w:rPr>
      <w:rFonts w:asciiTheme="minorHAnsi" w:hAnsiTheme="minorHAnsi" w:cstheme="minorHAnsi"/>
      <w:b/>
      <w:bCs/>
      <w:sz w:val="22"/>
      <w:szCs w:val="22"/>
    </w:rPr>
  </w:style>
  <w:style w:type="character" w:styleId="Emphasis">
    <w:name w:val="Emphasis"/>
    <w:basedOn w:val="DefaultParagraphFont"/>
    <w:uiPriority w:val="20"/>
    <w:qFormat/>
    <w:rsid w:val="00CF1ED4"/>
    <w:rPr>
      <w:i/>
      <w:iCs/>
    </w:rPr>
  </w:style>
  <w:style w:type="character" w:customStyle="1" w:styleId="sig-paren">
    <w:name w:val="sig-paren"/>
    <w:basedOn w:val="DefaultParagraphFont"/>
    <w:rsid w:val="00CF1ED4"/>
  </w:style>
  <w:style w:type="character" w:customStyle="1" w:styleId="pre">
    <w:name w:val="pre"/>
    <w:basedOn w:val="DefaultParagraphFont"/>
    <w:rsid w:val="00CF1ED4"/>
  </w:style>
  <w:style w:type="character" w:customStyle="1" w:styleId="rynqvb">
    <w:name w:val="rynqvb"/>
    <w:basedOn w:val="DefaultParagraphFont"/>
    <w:rsid w:val="00CF1ED4"/>
  </w:style>
  <w:style w:type="table" w:styleId="TableGridLight">
    <w:name w:val="Grid Table Light"/>
    <w:basedOn w:val="TableNormal"/>
    <w:uiPriority w:val="40"/>
    <w:rsid w:val="00C73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6D7616"/>
    <w:rPr>
      <w:rFonts w:eastAsiaTheme="majorEastAsia" w:cstheme="majorBidi"/>
      <w:b/>
      <w:color w:val="000000" w:themeColor="text1"/>
      <w:szCs w:val="26"/>
    </w:rPr>
  </w:style>
  <w:style w:type="paragraph" w:styleId="TOC4">
    <w:name w:val="toc 4"/>
    <w:basedOn w:val="Normal"/>
    <w:next w:val="Normal"/>
    <w:autoRedefine/>
    <w:uiPriority w:val="39"/>
    <w:unhideWhenUsed/>
    <w:rsid w:val="002E0698"/>
    <w:pPr>
      <w:ind w:left="720"/>
    </w:pPr>
    <w:rPr>
      <w:rFonts w:asciiTheme="minorHAnsi" w:hAnsiTheme="minorHAnsi" w:cstheme="minorHAnsi"/>
      <w:sz w:val="20"/>
      <w:szCs w:val="20"/>
    </w:rPr>
  </w:style>
  <w:style w:type="paragraph" w:styleId="TOC3">
    <w:name w:val="toc 3"/>
    <w:basedOn w:val="Normal"/>
    <w:next w:val="Normal"/>
    <w:autoRedefine/>
    <w:uiPriority w:val="39"/>
    <w:unhideWhenUsed/>
    <w:rsid w:val="00D630E6"/>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2E0698"/>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E0698"/>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E0698"/>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E0698"/>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E0698"/>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2E0698"/>
    <w:rPr>
      <w:color w:val="605E5C"/>
      <w:shd w:val="clear" w:color="auto" w:fill="E1DFDD"/>
    </w:rPr>
  </w:style>
  <w:style w:type="paragraph" w:styleId="TOCHeading">
    <w:name w:val="TOC Heading"/>
    <w:basedOn w:val="Heading1"/>
    <w:next w:val="Normal"/>
    <w:uiPriority w:val="39"/>
    <w:unhideWhenUsed/>
    <w:qFormat/>
    <w:rsid w:val="002E0698"/>
    <w:pPr>
      <w:keepLines/>
      <w:tabs>
        <w:tab w:val="clear" w:pos="720"/>
        <w:tab w:val="clear" w:pos="1134"/>
      </w:tabs>
      <w:spacing w:before="240" w:line="259" w:lineRule="auto"/>
      <w:ind w:left="0" w:firstLine="0"/>
      <w:outlineLvl w:val="9"/>
    </w:pPr>
    <w:rPr>
      <w:rFonts w:asciiTheme="majorHAnsi" w:eastAsiaTheme="majorEastAsia" w:hAnsiTheme="majorHAnsi" w:cstheme="majorBidi"/>
      <w:b w:val="0"/>
      <w:bCs w:val="0"/>
      <w:i w:val="0"/>
      <w:iCs w:val="0"/>
      <w:color w:val="2E74B5" w:themeColor="accent1" w:themeShade="BF"/>
      <w:sz w:val="32"/>
      <w:szCs w:val="32"/>
    </w:rPr>
  </w:style>
  <w:style w:type="paragraph" w:customStyle="1" w:styleId="2">
    <w:name w:val="2"/>
    <w:basedOn w:val="Normal"/>
    <w:link w:val="2Char"/>
    <w:qFormat/>
    <w:rsid w:val="00D630E6"/>
    <w:pPr>
      <w:tabs>
        <w:tab w:val="center" w:pos="6379"/>
      </w:tabs>
      <w:spacing w:line="360" w:lineRule="auto"/>
    </w:pPr>
    <w:rPr>
      <w:b/>
      <w:i/>
      <w:sz w:val="28"/>
      <w:szCs w:val="26"/>
    </w:rPr>
  </w:style>
  <w:style w:type="character" w:customStyle="1" w:styleId="2Char">
    <w:name w:val="2 Char"/>
    <w:basedOn w:val="DefaultParagraphFont"/>
    <w:link w:val="2"/>
    <w:rsid w:val="00D630E6"/>
    <w:rPr>
      <w:rFonts w:eastAsia="Times New Roman" w:cs="Times New Roman"/>
      <w:b/>
      <w:i/>
      <w:szCs w:val="26"/>
    </w:rPr>
  </w:style>
  <w:style w:type="paragraph" w:styleId="Caption">
    <w:name w:val="caption"/>
    <w:basedOn w:val="Normal"/>
    <w:next w:val="Normal"/>
    <w:uiPriority w:val="35"/>
    <w:unhideWhenUsed/>
    <w:qFormat/>
    <w:rsid w:val="0071620D"/>
    <w:pPr>
      <w:spacing w:after="200"/>
    </w:pPr>
    <w:rPr>
      <w:i/>
      <w:iCs/>
      <w:color w:val="44546A" w:themeColor="text2"/>
      <w:sz w:val="18"/>
      <w:szCs w:val="18"/>
    </w:rPr>
  </w:style>
  <w:style w:type="paragraph" w:styleId="TableofFigures">
    <w:name w:val="table of figures"/>
    <w:basedOn w:val="Normal"/>
    <w:next w:val="Normal"/>
    <w:uiPriority w:val="99"/>
    <w:unhideWhenUsed/>
    <w:rsid w:val="00F77C33"/>
    <w:rPr>
      <w:sz w:val="28"/>
    </w:rPr>
  </w:style>
  <w:style w:type="character" w:customStyle="1" w:styleId="oypena">
    <w:name w:val="oypena"/>
    <w:basedOn w:val="DefaultParagraphFont"/>
    <w:rsid w:val="008A3C4A"/>
  </w:style>
  <w:style w:type="table" w:customStyle="1" w:styleId="TableGrid1">
    <w:name w:val="Table Grid1"/>
    <w:basedOn w:val="TableNormal"/>
    <w:next w:val="TableGrid"/>
    <w:uiPriority w:val="39"/>
    <w:rsid w:val="00B33D71"/>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85664B"/>
  </w:style>
  <w:style w:type="character" w:customStyle="1" w:styleId="vlist-s">
    <w:name w:val="vlist-s"/>
    <w:basedOn w:val="DefaultParagraphFont"/>
    <w:rsid w:val="0085664B"/>
  </w:style>
  <w:style w:type="character" w:customStyle="1" w:styleId="katex-mathml">
    <w:name w:val="katex-mathml"/>
    <w:basedOn w:val="DefaultParagraphFont"/>
    <w:rsid w:val="00725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8854">
      <w:bodyDiv w:val="1"/>
      <w:marLeft w:val="0"/>
      <w:marRight w:val="0"/>
      <w:marTop w:val="0"/>
      <w:marBottom w:val="0"/>
      <w:divBdr>
        <w:top w:val="none" w:sz="0" w:space="0" w:color="auto"/>
        <w:left w:val="none" w:sz="0" w:space="0" w:color="auto"/>
        <w:bottom w:val="none" w:sz="0" w:space="0" w:color="auto"/>
        <w:right w:val="none" w:sz="0" w:space="0" w:color="auto"/>
      </w:divBdr>
    </w:div>
    <w:div w:id="259802085">
      <w:bodyDiv w:val="1"/>
      <w:marLeft w:val="0"/>
      <w:marRight w:val="0"/>
      <w:marTop w:val="0"/>
      <w:marBottom w:val="0"/>
      <w:divBdr>
        <w:top w:val="none" w:sz="0" w:space="0" w:color="auto"/>
        <w:left w:val="none" w:sz="0" w:space="0" w:color="auto"/>
        <w:bottom w:val="none" w:sz="0" w:space="0" w:color="auto"/>
        <w:right w:val="none" w:sz="0" w:space="0" w:color="auto"/>
      </w:divBdr>
    </w:div>
    <w:div w:id="289632851">
      <w:bodyDiv w:val="1"/>
      <w:marLeft w:val="0"/>
      <w:marRight w:val="0"/>
      <w:marTop w:val="0"/>
      <w:marBottom w:val="0"/>
      <w:divBdr>
        <w:top w:val="none" w:sz="0" w:space="0" w:color="auto"/>
        <w:left w:val="none" w:sz="0" w:space="0" w:color="auto"/>
        <w:bottom w:val="none" w:sz="0" w:space="0" w:color="auto"/>
        <w:right w:val="none" w:sz="0" w:space="0" w:color="auto"/>
      </w:divBdr>
    </w:div>
    <w:div w:id="345906931">
      <w:bodyDiv w:val="1"/>
      <w:marLeft w:val="0"/>
      <w:marRight w:val="0"/>
      <w:marTop w:val="0"/>
      <w:marBottom w:val="0"/>
      <w:divBdr>
        <w:top w:val="none" w:sz="0" w:space="0" w:color="auto"/>
        <w:left w:val="none" w:sz="0" w:space="0" w:color="auto"/>
        <w:bottom w:val="none" w:sz="0" w:space="0" w:color="auto"/>
        <w:right w:val="none" w:sz="0" w:space="0" w:color="auto"/>
      </w:divBdr>
    </w:div>
    <w:div w:id="468979010">
      <w:bodyDiv w:val="1"/>
      <w:marLeft w:val="0"/>
      <w:marRight w:val="0"/>
      <w:marTop w:val="0"/>
      <w:marBottom w:val="0"/>
      <w:divBdr>
        <w:top w:val="none" w:sz="0" w:space="0" w:color="auto"/>
        <w:left w:val="none" w:sz="0" w:space="0" w:color="auto"/>
        <w:bottom w:val="none" w:sz="0" w:space="0" w:color="auto"/>
        <w:right w:val="none" w:sz="0" w:space="0" w:color="auto"/>
      </w:divBdr>
    </w:div>
    <w:div w:id="470708496">
      <w:bodyDiv w:val="1"/>
      <w:marLeft w:val="0"/>
      <w:marRight w:val="0"/>
      <w:marTop w:val="0"/>
      <w:marBottom w:val="0"/>
      <w:divBdr>
        <w:top w:val="none" w:sz="0" w:space="0" w:color="auto"/>
        <w:left w:val="none" w:sz="0" w:space="0" w:color="auto"/>
        <w:bottom w:val="none" w:sz="0" w:space="0" w:color="auto"/>
        <w:right w:val="none" w:sz="0" w:space="0" w:color="auto"/>
      </w:divBdr>
    </w:div>
    <w:div w:id="490754804">
      <w:bodyDiv w:val="1"/>
      <w:marLeft w:val="0"/>
      <w:marRight w:val="0"/>
      <w:marTop w:val="0"/>
      <w:marBottom w:val="0"/>
      <w:divBdr>
        <w:top w:val="none" w:sz="0" w:space="0" w:color="auto"/>
        <w:left w:val="none" w:sz="0" w:space="0" w:color="auto"/>
        <w:bottom w:val="none" w:sz="0" w:space="0" w:color="auto"/>
        <w:right w:val="none" w:sz="0" w:space="0" w:color="auto"/>
      </w:divBdr>
    </w:div>
    <w:div w:id="522205422">
      <w:bodyDiv w:val="1"/>
      <w:marLeft w:val="0"/>
      <w:marRight w:val="0"/>
      <w:marTop w:val="0"/>
      <w:marBottom w:val="0"/>
      <w:divBdr>
        <w:top w:val="none" w:sz="0" w:space="0" w:color="auto"/>
        <w:left w:val="none" w:sz="0" w:space="0" w:color="auto"/>
        <w:bottom w:val="none" w:sz="0" w:space="0" w:color="auto"/>
        <w:right w:val="none" w:sz="0" w:space="0" w:color="auto"/>
      </w:divBdr>
    </w:div>
    <w:div w:id="526792129">
      <w:bodyDiv w:val="1"/>
      <w:marLeft w:val="0"/>
      <w:marRight w:val="0"/>
      <w:marTop w:val="0"/>
      <w:marBottom w:val="0"/>
      <w:divBdr>
        <w:top w:val="none" w:sz="0" w:space="0" w:color="auto"/>
        <w:left w:val="none" w:sz="0" w:space="0" w:color="auto"/>
        <w:bottom w:val="none" w:sz="0" w:space="0" w:color="auto"/>
        <w:right w:val="none" w:sz="0" w:space="0" w:color="auto"/>
      </w:divBdr>
    </w:div>
    <w:div w:id="563834028">
      <w:bodyDiv w:val="1"/>
      <w:marLeft w:val="0"/>
      <w:marRight w:val="0"/>
      <w:marTop w:val="0"/>
      <w:marBottom w:val="0"/>
      <w:divBdr>
        <w:top w:val="none" w:sz="0" w:space="0" w:color="auto"/>
        <w:left w:val="none" w:sz="0" w:space="0" w:color="auto"/>
        <w:bottom w:val="none" w:sz="0" w:space="0" w:color="auto"/>
        <w:right w:val="none" w:sz="0" w:space="0" w:color="auto"/>
      </w:divBdr>
    </w:div>
    <w:div w:id="590427754">
      <w:bodyDiv w:val="1"/>
      <w:marLeft w:val="0"/>
      <w:marRight w:val="0"/>
      <w:marTop w:val="0"/>
      <w:marBottom w:val="0"/>
      <w:divBdr>
        <w:top w:val="none" w:sz="0" w:space="0" w:color="auto"/>
        <w:left w:val="none" w:sz="0" w:space="0" w:color="auto"/>
        <w:bottom w:val="none" w:sz="0" w:space="0" w:color="auto"/>
        <w:right w:val="none" w:sz="0" w:space="0" w:color="auto"/>
      </w:divBdr>
    </w:div>
    <w:div w:id="851724190">
      <w:bodyDiv w:val="1"/>
      <w:marLeft w:val="0"/>
      <w:marRight w:val="0"/>
      <w:marTop w:val="0"/>
      <w:marBottom w:val="0"/>
      <w:divBdr>
        <w:top w:val="none" w:sz="0" w:space="0" w:color="auto"/>
        <w:left w:val="none" w:sz="0" w:space="0" w:color="auto"/>
        <w:bottom w:val="none" w:sz="0" w:space="0" w:color="auto"/>
        <w:right w:val="none" w:sz="0" w:space="0" w:color="auto"/>
      </w:divBdr>
    </w:div>
    <w:div w:id="997686508">
      <w:bodyDiv w:val="1"/>
      <w:marLeft w:val="0"/>
      <w:marRight w:val="0"/>
      <w:marTop w:val="0"/>
      <w:marBottom w:val="0"/>
      <w:divBdr>
        <w:top w:val="none" w:sz="0" w:space="0" w:color="auto"/>
        <w:left w:val="none" w:sz="0" w:space="0" w:color="auto"/>
        <w:bottom w:val="none" w:sz="0" w:space="0" w:color="auto"/>
        <w:right w:val="none" w:sz="0" w:space="0" w:color="auto"/>
      </w:divBdr>
    </w:div>
    <w:div w:id="1279527217">
      <w:bodyDiv w:val="1"/>
      <w:marLeft w:val="0"/>
      <w:marRight w:val="0"/>
      <w:marTop w:val="0"/>
      <w:marBottom w:val="0"/>
      <w:divBdr>
        <w:top w:val="none" w:sz="0" w:space="0" w:color="auto"/>
        <w:left w:val="none" w:sz="0" w:space="0" w:color="auto"/>
        <w:bottom w:val="none" w:sz="0" w:space="0" w:color="auto"/>
        <w:right w:val="none" w:sz="0" w:space="0" w:color="auto"/>
      </w:divBdr>
    </w:div>
    <w:div w:id="1365597133">
      <w:bodyDiv w:val="1"/>
      <w:marLeft w:val="0"/>
      <w:marRight w:val="0"/>
      <w:marTop w:val="0"/>
      <w:marBottom w:val="0"/>
      <w:divBdr>
        <w:top w:val="none" w:sz="0" w:space="0" w:color="auto"/>
        <w:left w:val="none" w:sz="0" w:space="0" w:color="auto"/>
        <w:bottom w:val="none" w:sz="0" w:space="0" w:color="auto"/>
        <w:right w:val="none" w:sz="0" w:space="0" w:color="auto"/>
      </w:divBdr>
    </w:div>
    <w:div w:id="1654404617">
      <w:bodyDiv w:val="1"/>
      <w:marLeft w:val="0"/>
      <w:marRight w:val="0"/>
      <w:marTop w:val="0"/>
      <w:marBottom w:val="0"/>
      <w:divBdr>
        <w:top w:val="none" w:sz="0" w:space="0" w:color="auto"/>
        <w:left w:val="none" w:sz="0" w:space="0" w:color="auto"/>
        <w:bottom w:val="none" w:sz="0" w:space="0" w:color="auto"/>
        <w:right w:val="none" w:sz="0" w:space="0" w:color="auto"/>
      </w:divBdr>
    </w:div>
    <w:div w:id="1737049511">
      <w:bodyDiv w:val="1"/>
      <w:marLeft w:val="0"/>
      <w:marRight w:val="0"/>
      <w:marTop w:val="0"/>
      <w:marBottom w:val="0"/>
      <w:divBdr>
        <w:top w:val="none" w:sz="0" w:space="0" w:color="auto"/>
        <w:left w:val="none" w:sz="0" w:space="0" w:color="auto"/>
        <w:bottom w:val="none" w:sz="0" w:space="0" w:color="auto"/>
        <w:right w:val="none" w:sz="0" w:space="0" w:color="auto"/>
      </w:divBdr>
    </w:div>
    <w:div w:id="1976136118">
      <w:bodyDiv w:val="1"/>
      <w:marLeft w:val="0"/>
      <w:marRight w:val="0"/>
      <w:marTop w:val="0"/>
      <w:marBottom w:val="0"/>
      <w:divBdr>
        <w:top w:val="none" w:sz="0" w:space="0" w:color="auto"/>
        <w:left w:val="none" w:sz="0" w:space="0" w:color="auto"/>
        <w:bottom w:val="none" w:sz="0" w:space="0" w:color="auto"/>
        <w:right w:val="none" w:sz="0" w:space="0" w:color="auto"/>
      </w:divBdr>
    </w:div>
    <w:div w:id="1978686120">
      <w:bodyDiv w:val="1"/>
      <w:marLeft w:val="0"/>
      <w:marRight w:val="0"/>
      <w:marTop w:val="0"/>
      <w:marBottom w:val="0"/>
      <w:divBdr>
        <w:top w:val="none" w:sz="0" w:space="0" w:color="auto"/>
        <w:left w:val="none" w:sz="0" w:space="0" w:color="auto"/>
        <w:bottom w:val="none" w:sz="0" w:space="0" w:color="auto"/>
        <w:right w:val="none" w:sz="0" w:space="0" w:color="auto"/>
      </w:divBdr>
    </w:div>
    <w:div w:id="2019261010">
      <w:bodyDiv w:val="1"/>
      <w:marLeft w:val="0"/>
      <w:marRight w:val="0"/>
      <w:marTop w:val="0"/>
      <w:marBottom w:val="0"/>
      <w:divBdr>
        <w:top w:val="none" w:sz="0" w:space="0" w:color="auto"/>
        <w:left w:val="none" w:sz="0" w:space="0" w:color="auto"/>
        <w:bottom w:val="none" w:sz="0" w:space="0" w:color="auto"/>
        <w:right w:val="none" w:sz="0" w:space="0" w:color="auto"/>
      </w:divBdr>
    </w:div>
    <w:div w:id="2020691560">
      <w:bodyDiv w:val="1"/>
      <w:marLeft w:val="0"/>
      <w:marRight w:val="0"/>
      <w:marTop w:val="0"/>
      <w:marBottom w:val="0"/>
      <w:divBdr>
        <w:top w:val="none" w:sz="0" w:space="0" w:color="auto"/>
        <w:left w:val="none" w:sz="0" w:space="0" w:color="auto"/>
        <w:bottom w:val="none" w:sz="0" w:space="0" w:color="auto"/>
        <w:right w:val="none" w:sz="0" w:space="0" w:color="auto"/>
      </w:divBdr>
    </w:div>
    <w:div w:id="2063286520">
      <w:bodyDiv w:val="1"/>
      <w:marLeft w:val="0"/>
      <w:marRight w:val="0"/>
      <w:marTop w:val="0"/>
      <w:marBottom w:val="0"/>
      <w:divBdr>
        <w:top w:val="none" w:sz="0" w:space="0" w:color="auto"/>
        <w:left w:val="none" w:sz="0" w:space="0" w:color="auto"/>
        <w:bottom w:val="none" w:sz="0" w:space="0" w:color="auto"/>
        <w:right w:val="none" w:sz="0" w:space="0" w:color="auto"/>
      </w:divBdr>
    </w:div>
    <w:div w:id="2094622395">
      <w:bodyDiv w:val="1"/>
      <w:marLeft w:val="0"/>
      <w:marRight w:val="0"/>
      <w:marTop w:val="0"/>
      <w:marBottom w:val="0"/>
      <w:divBdr>
        <w:top w:val="none" w:sz="0" w:space="0" w:color="auto"/>
        <w:left w:val="none" w:sz="0" w:space="0" w:color="auto"/>
        <w:bottom w:val="none" w:sz="0" w:space="0" w:color="auto"/>
        <w:right w:val="none" w:sz="0" w:space="0" w:color="auto"/>
      </w:divBdr>
    </w:div>
    <w:div w:id="21186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2.bin"/><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hyperlink" Target="https://viblo.asia/p/optimizer-hieu-sau-ve-cac-thuat-toan-toi-uu-gdsgdadam-Qbq5QQ9E5D8"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image" Target="media/image2.gif"/><Relationship Id="rId24" Type="http://schemas.openxmlformats.org/officeDocument/2006/relationships/image" Target="media/image12.wmf"/><Relationship Id="rId32" Type="http://schemas.openxmlformats.org/officeDocument/2006/relationships/oleObject" Target="embeddings/oleObject7.bin"/><Relationship Id="rId37" Type="http://schemas.openxmlformats.org/officeDocument/2006/relationships/oleObject" Target="embeddings/oleObject11.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3.bin"/><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wm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5.bin"/><Relationship Id="rId30" Type="http://schemas.openxmlformats.org/officeDocument/2006/relationships/image" Target="media/image15.png"/><Relationship Id="rId35"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oleObject" Target="embeddings/oleObject27.bin"/><Relationship Id="rId69" Type="http://schemas.openxmlformats.org/officeDocument/2006/relationships/hyperlink" Target="https://www.analyticsvidhya.com/blog/2021/10/a-comprehensive-guide-on-deep-learning-optimizers/" TargetMode="Externa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hyperlink" Target="https://levity.ai/blog/what-is-continuous-machine-learning"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gif"/><Relationship Id="rId25" Type="http://schemas.openxmlformats.org/officeDocument/2006/relationships/oleObject" Target="embeddings/oleObject4.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0.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hyperlink" Target="https://dev.to/amananandrai/10-famous-machine-learning-optimizers-1e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3.bin"/><Relationship Id="rId28" Type="http://schemas.openxmlformats.org/officeDocument/2006/relationships/image" Target="media/image14.wmf"/><Relationship Id="rId36" Type="http://schemas.openxmlformats.org/officeDocument/2006/relationships/oleObject" Target="embeddings/oleObject10.bin"/><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header" Target="header2.xml"/><Relationship Id="rId31" Type="http://schemas.openxmlformats.org/officeDocument/2006/relationships/image" Target="media/image16.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4.bin"/><Relationship Id="rId65" Type="http://schemas.openxmlformats.org/officeDocument/2006/relationships/oleObject" Target="embeddings/oleObject28.bin"/><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gif"/><Relationship Id="rId39" Type="http://schemas.openxmlformats.org/officeDocument/2006/relationships/oleObject" Target="embeddings/oleObject13.bin"/><Relationship Id="rId34" Type="http://schemas.openxmlformats.org/officeDocument/2006/relationships/oleObject" Target="embeddings/oleObject8.bin"/><Relationship Id="rId50" Type="http://schemas.openxmlformats.org/officeDocument/2006/relationships/image" Target="media/image23.wmf"/><Relationship Id="rId55" Type="http://schemas.openxmlformats.org/officeDocument/2006/relationships/image" Target="media/image25.wmf"/><Relationship Id="rId7" Type="http://schemas.openxmlformats.org/officeDocument/2006/relationships/endnotes" Target="endnotes.xml"/><Relationship Id="rId71" Type="http://schemas.openxmlformats.org/officeDocument/2006/relationships/hyperlink" Target="https://wiki.continualai.org/the-continualai-wiki/introduction-to-continual-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6101-8133-4F91-B878-AA0BA049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30</Pages>
  <Words>3900</Words>
  <Characters>22234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Office User</cp:lastModifiedBy>
  <cp:revision>262</cp:revision>
  <cp:lastPrinted>2023-12-21T09:54:00Z</cp:lastPrinted>
  <dcterms:created xsi:type="dcterms:W3CDTF">2022-06-10T14:01:00Z</dcterms:created>
  <dcterms:modified xsi:type="dcterms:W3CDTF">2023-12-23T16:20:00Z</dcterms:modified>
</cp:coreProperties>
</file>